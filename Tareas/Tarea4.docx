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0736856"/>
        <w:docPartObj>
          <w:docPartGallery w:val="Cover Pages"/>
          <w:docPartUnique/>
        </w:docPartObj>
      </w:sdtPr>
      <w:sdtEndPr/>
      <w:sdtContent>
        <w:p w14:paraId="46D1603D" w14:textId="77777777" w:rsidR="00DD1CE5" w:rsidRDefault="00DD1CE5">
          <w:r>
            <w:rPr>
              <w:noProof/>
              <w:lang w:val="es-ES"/>
            </w:rPr>
            <mc:AlternateContent>
              <mc:Choice Requires="wps">
                <w:drawing>
                  <wp:anchor distT="0" distB="0" distL="114300" distR="114300" simplePos="0" relativeHeight="251666432" behindDoc="0" locked="0" layoutInCell="1" allowOverlap="1" wp14:anchorId="160AB2E0" wp14:editId="1D4EA1E7">
                    <wp:simplePos x="0" y="0"/>
                    <wp:positionH relativeFrom="column">
                      <wp:posOffset>-800100</wp:posOffset>
                    </wp:positionH>
                    <wp:positionV relativeFrom="paragraph">
                      <wp:posOffset>3771900</wp:posOffset>
                    </wp:positionV>
                    <wp:extent cx="7012940" cy="766445"/>
                    <wp:effectExtent l="0" t="0" r="0" b="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6644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EndPr/>
                                <w:sdtContent>
                                  <w:p w14:paraId="3D484E65" w14:textId="7A20A68B" w:rsidR="00FA022A" w:rsidRPr="00DE493D" w:rsidRDefault="001E0C8E">
                                    <w:pPr>
                                      <w:pStyle w:val="Sinespaciado"/>
                                      <w:snapToGrid w:val="0"/>
                                      <w:spacing w:before="120" w:after="240"/>
                                      <w:rPr>
                                        <w:rFonts w:asciiTheme="minorHAnsi" w:eastAsiaTheme="majorEastAsia" w:hAnsiTheme="minorHAnsi" w:cstheme="minorHAnsi"/>
                                        <w:color w:val="FFFFFF" w:themeColor="background1"/>
                                        <w:sz w:val="60"/>
                                        <w:szCs w:val="60"/>
                                      </w:rPr>
                                    </w:pPr>
                                    <w:r>
                                      <w:rPr>
                                        <w:rFonts w:asciiTheme="minorHAnsi" w:eastAsiaTheme="majorEastAsia" w:hAnsiTheme="minorHAnsi" w:cstheme="minorHAnsi"/>
                                        <w:color w:val="FFFFFF" w:themeColor="background1"/>
                                        <w:sz w:val="60"/>
                                        <w:szCs w:val="60"/>
                                      </w:rPr>
                                      <w:t>Tarea 4</w:t>
                                    </w:r>
                                    <w:r w:rsidR="00FA022A">
                                      <w:rPr>
                                        <w:rFonts w:asciiTheme="minorHAnsi" w:eastAsiaTheme="majorEastAsia" w:hAnsiTheme="minorHAnsi" w:cstheme="minorHAnsi"/>
                                        <w:color w:val="FFFFFF" w:themeColor="background1"/>
                                        <w:sz w:val="60"/>
                                        <w:szCs w:val="60"/>
                                      </w:rPr>
                                      <w:t>: Álgebra Relacional</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62.95pt;margin-top:297pt;width:552.2pt;height:6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" fillcolor="black" stroked="f">
                    <v:fill opacity="46003f"/>
                    <v:textbox style="mso-fit-shape-to-text:t" inset="18pt,,1in">
                      <w:txbxContent>
                        <w:sdt>
                          <w:sdtPr>
                            <w:rPr>
                              <w:rFonts w:asciiTheme="minorHAnsi" w:eastAsiaTheme="majorEastAsia" w:hAnsiTheme="minorHAnsi" w:cstheme="minorHAnsi"/>
                              <w:color w:val="FFFFFF" w:themeColor="background1"/>
                              <w:sz w:val="60"/>
                              <w:szCs w:val="60"/>
                            </w:rPr>
                            <w:alias w:val="Título"/>
                            <w:id w:val="712931733"/>
                            <w:dataBinding w:prefixMappings="xmlns:ns0='http://schemas.openxmlformats.org/package/2006/metadata/core-properties' xmlns:ns1='http://purl.org/dc/elements/1.1/'" w:xpath="/ns0:coreProperties[1]/ns1:title[1]" w:storeItemID="{6C3C8BC8-F283-45AE-878A-BAB7291924A1}"/>
                            <w:text/>
                          </w:sdtPr>
                          <w:sdtEndPr/>
                          <w:sdtContent>
                            <w:p w14:paraId="3D484E65" w14:textId="7A20A68B" w:rsidR="00FA022A" w:rsidRPr="00DE493D" w:rsidRDefault="001E0C8E">
                              <w:pPr>
                                <w:pStyle w:val="Sinespaciado"/>
                                <w:snapToGrid w:val="0"/>
                                <w:spacing w:before="120" w:after="240"/>
                                <w:rPr>
                                  <w:rFonts w:asciiTheme="minorHAnsi" w:eastAsiaTheme="majorEastAsia" w:hAnsiTheme="minorHAnsi" w:cstheme="minorHAnsi"/>
                                  <w:color w:val="FFFFFF" w:themeColor="background1"/>
                                  <w:sz w:val="60"/>
                                  <w:szCs w:val="60"/>
                                </w:rPr>
                              </w:pPr>
                              <w:r>
                                <w:rPr>
                                  <w:rFonts w:asciiTheme="minorHAnsi" w:eastAsiaTheme="majorEastAsia" w:hAnsiTheme="minorHAnsi" w:cstheme="minorHAnsi"/>
                                  <w:color w:val="FFFFFF" w:themeColor="background1"/>
                                  <w:sz w:val="60"/>
                                  <w:szCs w:val="60"/>
                                </w:rPr>
                                <w:t>Tarea 4</w:t>
                              </w:r>
                              <w:r w:rsidR="00FA022A">
                                <w:rPr>
                                  <w:rFonts w:asciiTheme="minorHAnsi" w:eastAsiaTheme="majorEastAsia" w:hAnsiTheme="minorHAnsi" w:cstheme="minorHAnsi"/>
                                  <w:color w:val="FFFFFF" w:themeColor="background1"/>
                                  <w:sz w:val="60"/>
                                  <w:szCs w:val="60"/>
                                </w:rPr>
                                <w:t>: Álgebra Relacional</w:t>
                              </w:r>
                            </w:p>
                          </w:sdtContent>
                        </w:sdt>
                      </w:txbxContent>
                    </v:textbox>
                    <w10:wrap type="square"/>
                  </v:rect>
                </w:pict>
              </mc:Fallback>
            </mc:AlternateContent>
          </w:r>
          <w:r>
            <w:rPr>
              <w:noProof/>
              <w:lang w:val="es-ES"/>
            </w:rPr>
            <w:drawing>
              <wp:anchor distT="0" distB="0" distL="114300" distR="114300" simplePos="0" relativeHeight="251665408" behindDoc="0" locked="0" layoutInCell="1" allowOverlap="1" wp14:anchorId="5CC3FD45" wp14:editId="65D81BC7">
                <wp:simplePos x="0" y="0"/>
                <wp:positionH relativeFrom="column">
                  <wp:posOffset>-800100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EndPr/>
                                <w:sdtContent>
                                  <w:p w14:paraId="55FC3ADC" w14:textId="7C30223C" w:rsidR="00FA022A" w:rsidRDefault="00FA022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r w:rsidRPr="00DD1CE5">
                                      <w:rPr>
                                        <w:rFonts w:cstheme="minorHAnsi"/>
                                        <w:bCs/>
                                        <w:color w:val="FFFFFF" w:themeColor="background1"/>
                                        <w:spacing w:val="60"/>
                                        <w:sz w:val="20"/>
                                        <w:szCs w:val="20"/>
                                      </w:rPr>
                                      <w:t>Rodrígo Eduardo Colín Rivera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1987973051"/>
                            <w:dataBinding w:prefixMappings="xmlns:ns0='http://schemas.microsoft.com/office/2006/coverPageProps'" w:xpath="/ns0:CoverPageProperties[1]/ns0:CompanyAddress[1]" w:storeItemID="{55AF091B-3C7A-41E3-B477-F2FDAA23CFDA}"/>
                            <w:text w:multiLine="1"/>
                          </w:sdtPr>
                          <w:sdtContent>
                            <w:p w14:paraId="55FC3ADC" w14:textId="7C30223C" w:rsidR="00FA022A" w:rsidRDefault="00FA022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1312" behindDoc="1" locked="1" layoutInCell="0" allowOverlap="1" wp14:anchorId="6F21B951" wp14:editId="4FAB9BC5">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EndPr/>
                                <w:sdtContent>
                                  <w:p w14:paraId="4C9362A3" w14:textId="1D6E12B3" w:rsidR="00FA022A" w:rsidRPr="00C56FA0" w:rsidRDefault="00FA022A"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Alpuche Morales Elmer Alexis 415975945  elmer.alpuche@ciencias.unam.mx                                                     * Cova Pacheco Felipe de Jesús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EndPr/>
                                <w:sdtContent>
                                  <w:p w14:paraId="4D3BF85B" w14:textId="7EAB1B90" w:rsidR="00FA022A" w:rsidRDefault="00FA022A" w:rsidP="00DE493D">
                                    <w:pPr>
                                      <w:contextualSpacing/>
                                      <w:jc w:val="both"/>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lang w:val="en-US"/>
                            </w:rPr>
                            <w:alias w:val="Autor"/>
                            <w:id w:val="-2003579508"/>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FA022A" w:rsidRPr="00C56FA0" w:rsidRDefault="00FA022A"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1093703738"/>
                            <w:showingPlcHdr/>
                            <w:dataBinding w:prefixMappings="xmlns:ns0='http://schemas.microsoft.com/office/2006/coverPageProps'" w:xpath="/ns0:CoverPageProperties[1]/ns0:Abstract[1]" w:storeItemID="{55AF091B-3C7A-41E3-B477-F2FDAA23CFDA}"/>
                            <w:text/>
                          </w:sdtPr>
                          <w:sdtContent>
                            <w:p w14:paraId="4D3BF85B" w14:textId="7EAB1B90" w:rsidR="00FA022A" w:rsidRDefault="00FA022A" w:rsidP="00DE493D">
                              <w:pPr>
                                <w:contextualSpacing/>
                                <w:jc w:val="both"/>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0288" behindDoc="1" locked="1" layoutInCell="0" allowOverlap="1" wp14:anchorId="587D18CB" wp14:editId="522CF797">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5FFCF2"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kDFQIAAB0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AN&#10;0QkDFQIAAB0EAAAOAAAAAAAAAAAAAAAAAC4CAABkcnMvZTJvRG9jLnhtbFBLAQItABQABgAIAAAA&#10;IQBzYWT23AAAAAkBAAAPAAAAAAAAAAAAAAAAAG8EAABkcnMvZG93bnJldi54bWxQSwUGAAAAAAQA&#10;BADzAAAAeAU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4A300D61" w14:textId="77777777" w:rsidR="00832AF3" w:rsidRDefault="00DD1CE5" w:rsidP="00C56FA0">
          <w:pPr>
            <w:jc w:val="both"/>
          </w:pPr>
          <w:r>
            <w:br w:type="page"/>
          </w:r>
        </w:p>
      </w:sdtContent>
    </w:sdt>
    <w:p w14:paraId="5BCA44AC" w14:textId="77777777" w:rsidR="00E37307" w:rsidRPr="00E43DCF" w:rsidRDefault="00E37307" w:rsidP="00E3730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lastRenderedPageBreak/>
        <w:t xml:space="preserve">1. Para el problema de la base de datos del Museo que transformaste a Modelo Relacional en la tarea anterior, verifica que con ́este puedas satisfacer las siguientes consultas: </w:t>
      </w:r>
    </w:p>
    <w:p w14:paraId="79B96182" w14:textId="77777777" w:rsidR="00E37307" w:rsidRPr="007544E6"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7544E6">
        <w:rPr>
          <w:rFonts w:ascii="Arial" w:hAnsi="Arial" w:cs="Arial"/>
          <w:b/>
          <w:i/>
          <w:color w:val="000000"/>
          <w:sz w:val="20"/>
          <w:szCs w:val="20"/>
          <w:lang w:val="es-ES"/>
        </w:rPr>
        <w:t xml:space="preserve">a) Toda la información de las obras, nombre del artista que la realizó y país de las obras que se realizaron con estilo Surrealista o Impresionista. </w:t>
      </w:r>
    </w:p>
    <w:p w14:paraId="57DEAF10" w14:textId="77777777" w:rsidR="00E37307" w:rsidRPr="00E51787"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E51787">
        <w:rPr>
          <w:rFonts w:ascii="Arial" w:hAnsi="Arial" w:cs="Arial"/>
          <w:color w:val="000000"/>
          <w:sz w:val="20"/>
          <w:szCs w:val="20"/>
          <w:lang w:val="es-ES"/>
        </w:rPr>
        <w:t xml:space="preserve">Solo puede ser pintura, escultura o miscelánea. Y permanente o prestada. Además se entiende que son los atributos de cada obra. </w:t>
      </w:r>
    </w:p>
    <w:p w14:paraId="14EED5F4"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Información de las pinturas :</w:t>
      </w:r>
    </w:p>
    <w:p w14:paraId="29929CA7"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 xml:space="preserve">((Pintura </w:t>
      </w:r>
      <w:r w:rsidRPr="00840C5F">
        <w:rPr>
          <w:rFonts w:ascii="Lucida Sans Unicode" w:hAnsi="Lucida Sans Unicode" w:cs="Lucida Sans Unicode"/>
          <w:color w:val="000000"/>
          <w:position w:val="2"/>
          <w:sz w:val="20"/>
          <w:szCs w:val="20"/>
          <w:lang w:val="es-ES"/>
        </w:rPr>
        <w:t xml:space="preserve">⋈ </w:t>
      </w:r>
      <w:r w:rsidRPr="00840C5F">
        <w:rPr>
          <w:rFonts w:ascii="Arial" w:hAnsi="Arial" w:cs="Arial"/>
          <w:color w:val="000000"/>
          <w:sz w:val="20"/>
          <w:szCs w:val="20"/>
          <w:lang w:val="es-ES"/>
        </w:rPr>
        <w:t xml:space="preserve">idObra = PinturaidObra </w:t>
      </w:r>
      <w:r w:rsidRPr="00840C5F">
        <w:rPr>
          <w:rFonts w:ascii="Arial" w:hAnsi="Arial" w:cs="Arial"/>
          <w:color w:val="000000"/>
          <w:position w:val="2"/>
          <w:sz w:val="20"/>
          <w:szCs w:val="20"/>
          <w:lang w:val="es-ES"/>
        </w:rPr>
        <w:t>(Pintura_Tipo))</w:t>
      </w:r>
      <w:r w:rsidRPr="00840C5F">
        <w:rPr>
          <w:sz w:val="20"/>
          <w:szCs w:val="20"/>
        </w:rPr>
        <w:t xml:space="preserve"> </w:t>
      </w:r>
      <w:r w:rsidRPr="00840C5F">
        <w:rPr>
          <w:rFonts w:ascii="Lucida Sans Unicode" w:hAnsi="Lucida Sans Unicode" w:cs="Lucida Sans Unicode"/>
          <w:color w:val="000000"/>
          <w:position w:val="2"/>
          <w:sz w:val="20"/>
          <w:szCs w:val="20"/>
          <w:lang w:val="es-ES"/>
        </w:rPr>
        <w:t xml:space="preserve">⋈ </w:t>
      </w:r>
      <w:r w:rsidRPr="00840C5F">
        <w:rPr>
          <w:rFonts w:ascii="Arial" w:hAnsi="Arial" w:cs="Arial"/>
          <w:color w:val="000000"/>
          <w:sz w:val="20"/>
          <w:szCs w:val="20"/>
          <w:lang w:val="es-ES"/>
        </w:rPr>
        <w:t xml:space="preserve">idObra = PinturaidObra  Pintura_Estilo) </w:t>
      </w:r>
      <w:r w:rsidRPr="00840C5F">
        <w:rPr>
          <w:rFonts w:ascii="Lucida Sans Unicode" w:hAnsi="Lucida Sans Unicode" w:cs="Lucida Sans Unicode"/>
          <w:color w:val="000000"/>
          <w:sz w:val="20"/>
          <w:szCs w:val="20"/>
          <w:lang w:val="es-ES"/>
        </w:rPr>
        <w:t xml:space="preserve">⋈ </w:t>
      </w:r>
      <w:r w:rsidRPr="00840C5F">
        <w:rPr>
          <w:rFonts w:ascii="Arial" w:hAnsi="Arial" w:cs="Arial"/>
          <w:color w:val="000000"/>
          <w:position w:val="-3"/>
          <w:sz w:val="20"/>
          <w:szCs w:val="20"/>
          <w:lang w:val="es-ES"/>
        </w:rPr>
        <w:t xml:space="preserve">idObra = PinturaidObra </w:t>
      </w:r>
      <w:r w:rsidRPr="00840C5F">
        <w:rPr>
          <w:rFonts w:ascii="Arial" w:hAnsi="Arial" w:cs="Arial"/>
          <w:color w:val="000000"/>
          <w:sz w:val="20"/>
          <w:szCs w:val="20"/>
          <w:lang w:val="es-ES"/>
        </w:rPr>
        <w:t>(Pintura_Material)  </w:t>
      </w:r>
    </w:p>
    <w:p w14:paraId="7890702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416"/>
        <w:jc w:val="both"/>
        <w:rPr>
          <w:rFonts w:ascii="Arial" w:hAnsi="Arial" w:cs="Arial"/>
          <w:color w:val="000000"/>
          <w:sz w:val="22"/>
          <w:szCs w:val="22"/>
          <w:lang w:val="es-ES"/>
        </w:rPr>
      </w:pPr>
    </w:p>
    <w:p w14:paraId="582C99C8"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 xml:space="preserve">Información de las esculturas: </w:t>
      </w:r>
    </w:p>
    <w:p w14:paraId="42147E46"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F642B2">
        <w:rPr>
          <w:rFonts w:ascii="Arial" w:hAnsi="Arial" w:cs="Arial"/>
          <w:color w:val="000000"/>
          <w:sz w:val="22"/>
          <w:szCs w:val="22"/>
          <w:lang w:val="es-ES"/>
        </w:rPr>
        <w:t> </w:t>
      </w:r>
      <w:r w:rsidRPr="00840C5F">
        <w:rPr>
          <w:rFonts w:ascii="Arial" w:hAnsi="Arial" w:cs="Arial"/>
          <w:color w:val="000000"/>
          <w:sz w:val="20"/>
          <w:szCs w:val="20"/>
          <w:lang w:val="es-ES"/>
        </w:rPr>
        <w:t xml:space="preserve">(Escultura </w:t>
      </w:r>
      <w:r w:rsidRPr="00840C5F">
        <w:rPr>
          <w:rFonts w:ascii="Lucida Sans Unicode" w:hAnsi="Lucida Sans Unicode" w:cs="Lucida Sans Unicode"/>
          <w:color w:val="000000"/>
          <w:sz w:val="20"/>
          <w:szCs w:val="20"/>
          <w:lang w:val="es-ES"/>
        </w:rPr>
        <w:t xml:space="preserve">⋈ </w:t>
      </w:r>
      <w:r w:rsidRPr="00840C5F">
        <w:rPr>
          <w:rFonts w:ascii="Arial" w:hAnsi="Arial" w:cs="Arial"/>
          <w:color w:val="000000"/>
          <w:position w:val="-3"/>
          <w:sz w:val="20"/>
          <w:szCs w:val="20"/>
          <w:lang w:val="es-ES"/>
        </w:rPr>
        <w:t xml:space="preserve">idObra = EsculturaidObra </w:t>
      </w:r>
      <w:r w:rsidRPr="00840C5F">
        <w:rPr>
          <w:rFonts w:ascii="Arial" w:hAnsi="Arial" w:cs="Arial"/>
          <w:color w:val="000000"/>
          <w:sz w:val="20"/>
          <w:szCs w:val="20"/>
          <w:lang w:val="es-ES"/>
        </w:rPr>
        <w:t>(Escultura_Tipo))  </w:t>
      </w:r>
    </w:p>
    <w:p w14:paraId="273D1D7F"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EA15159" w14:textId="77777777" w:rsidR="00E37307"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t xml:space="preserve">Información </w:t>
      </w:r>
      <w:r w:rsidRPr="00F642B2">
        <w:rPr>
          <w:rFonts w:ascii="Arial" w:hAnsi="Arial" w:cs="Arial"/>
          <w:color w:val="000000"/>
          <w:sz w:val="22"/>
          <w:szCs w:val="22"/>
          <w:lang w:val="es-ES"/>
        </w:rPr>
        <w:t>miscelánea:</w:t>
      </w:r>
    </w:p>
    <w:p w14:paraId="3DBAB6B9"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840C5F">
        <w:rPr>
          <w:rFonts w:ascii="Arial" w:hAnsi="Arial" w:cs="Arial"/>
          <w:color w:val="000000"/>
          <w:sz w:val="20"/>
          <w:szCs w:val="20"/>
          <w:lang w:val="es-ES"/>
        </w:rPr>
        <w:t xml:space="preserve">Miscelanea </w:t>
      </w:r>
      <w:r w:rsidRPr="00840C5F">
        <w:rPr>
          <w:rFonts w:ascii="Lucida Sans Unicode" w:hAnsi="Lucida Sans Unicode" w:cs="Lucida Sans Unicode"/>
          <w:color w:val="000000"/>
          <w:sz w:val="20"/>
          <w:szCs w:val="20"/>
          <w:lang w:val="es-ES"/>
        </w:rPr>
        <w:t>⋈</w:t>
      </w:r>
      <w:r w:rsidRPr="00840C5F">
        <w:rPr>
          <w:rFonts w:ascii="Arial" w:hAnsi="Arial" w:cs="Arial"/>
          <w:color w:val="000000"/>
          <w:sz w:val="20"/>
          <w:szCs w:val="20"/>
          <w:lang w:val="es-ES"/>
        </w:rPr>
        <w:t xml:space="preserve"> </w:t>
      </w:r>
      <w:r w:rsidRPr="00840C5F">
        <w:rPr>
          <w:rFonts w:ascii="Arial" w:hAnsi="Arial" w:cs="Arial"/>
          <w:color w:val="000000"/>
          <w:position w:val="-3"/>
          <w:sz w:val="20"/>
          <w:szCs w:val="20"/>
          <w:lang w:val="es-ES"/>
        </w:rPr>
        <w:t xml:space="preserve">idObra = MiscelaneaidObra </w:t>
      </w:r>
      <w:r w:rsidRPr="00840C5F">
        <w:rPr>
          <w:rFonts w:ascii="Arial" w:hAnsi="Arial" w:cs="Arial"/>
          <w:color w:val="000000"/>
          <w:sz w:val="20"/>
          <w:szCs w:val="20"/>
          <w:lang w:val="es-ES"/>
        </w:rPr>
        <w:t>Miscelanea_Estilo</w:t>
      </w:r>
      <w:r w:rsidRPr="00840C5F">
        <w:rPr>
          <w:rFonts w:ascii="Arial" w:hAnsi="Arial" w:cs="Arial"/>
          <w:color w:val="000000"/>
          <w:sz w:val="22"/>
          <w:szCs w:val="22"/>
          <w:lang w:val="es-ES"/>
        </w:rPr>
        <w:t xml:space="preserve">  </w:t>
      </w:r>
    </w:p>
    <w:p w14:paraId="3F00A68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17027D24"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 xml:space="preserve">Información prestadas: </w:t>
      </w:r>
    </w:p>
    <w:p w14:paraId="5587829A"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840C5F">
        <w:rPr>
          <w:rFonts w:ascii="Arial" w:hAnsi="Arial" w:cs="Arial"/>
          <w:color w:val="000000"/>
          <w:sz w:val="20"/>
          <w:szCs w:val="20"/>
          <w:lang w:val="es-ES"/>
        </w:rPr>
        <w:t xml:space="preserve"> Prestadas </w:t>
      </w:r>
      <w:r w:rsidRPr="00F642B2">
        <w:rPr>
          <w:rFonts w:ascii="Arial" w:hAnsi="Arial" w:cs="Arial"/>
          <w:color w:val="000000"/>
          <w:sz w:val="22"/>
          <w:szCs w:val="22"/>
          <w:lang w:val="es-ES"/>
        </w:rPr>
        <w:t> </w:t>
      </w:r>
    </w:p>
    <w:p w14:paraId="4AAA3472"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7EAAE5D5"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Información permanentes:  </w:t>
      </w:r>
    </w:p>
    <w:p w14:paraId="7D401635"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sz w:val="20"/>
          <w:szCs w:val="20"/>
          <w:lang w:val="es-ES"/>
        </w:rPr>
        <w:t>Permanentes</w:t>
      </w:r>
    </w:p>
    <w:p w14:paraId="1EA0FCF2"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11495F9"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r w:rsidRPr="00F642B2">
        <w:rPr>
          <w:rFonts w:ascii="Arial" w:hAnsi="Arial" w:cs="Arial"/>
          <w:color w:val="000000"/>
          <w:sz w:val="22"/>
          <w:szCs w:val="22"/>
          <w:lang w:val="es-ES"/>
        </w:rPr>
        <w:t>En cuanto al nombre del artista, se regresara el idObra y nombre, ya que queremos saber el nombre quien hizo esa obra.  </w:t>
      </w:r>
    </w:p>
    <w:p w14:paraId="2DCA44EE"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43C31F46"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pintura:</w:t>
      </w:r>
    </w:p>
    <w:p w14:paraId="2F939ED7"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Nombre,idObra</w:t>
      </w:r>
      <w:r w:rsidRPr="00840C5F">
        <w:rPr>
          <w:rFonts w:ascii="Arial" w:hAnsi="Arial" w:cs="Arial"/>
          <w:color w:val="000000"/>
          <w:position w:val="2"/>
          <w:sz w:val="20"/>
          <w:szCs w:val="20"/>
          <w:lang w:val="es-ES"/>
        </w:rPr>
        <w:t xml:space="preserve">(Pintura </w:t>
      </w:r>
      <w:r w:rsidRPr="00840C5F">
        <w:rPr>
          <w:rFonts w:ascii="Lucida Sans Unicode" w:hAnsi="Lucida Sans Unicode" w:cs="Lucida Sans Unicode"/>
          <w:color w:val="000000"/>
          <w:sz w:val="20"/>
          <w:szCs w:val="20"/>
          <w:lang w:val="es-ES"/>
        </w:rPr>
        <w:t xml:space="preserve">⋈ </w:t>
      </w:r>
      <w:r w:rsidRPr="00840C5F">
        <w:rPr>
          <w:rFonts w:ascii="Arial" w:hAnsi="Arial" w:cs="Arial"/>
          <w:color w:val="000000"/>
          <w:sz w:val="20"/>
          <w:szCs w:val="20"/>
          <w:lang w:val="es-ES"/>
        </w:rPr>
        <w:t xml:space="preserve">ArtistasNombre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 xml:space="preserve">(Artistas)) </w:t>
      </w:r>
      <w:r w:rsidRPr="00840C5F">
        <w:rPr>
          <w:rFonts w:ascii="Arial" w:hAnsi="Arial" w:cs="Arial"/>
          <w:color w:val="000000"/>
          <w:sz w:val="20"/>
          <w:szCs w:val="20"/>
          <w:lang w:val="es-ES"/>
        </w:rPr>
        <w:t> </w:t>
      </w:r>
    </w:p>
    <w:p w14:paraId="4D4172D9"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2DFD961"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escultura:</w:t>
      </w:r>
    </w:p>
    <w:p w14:paraId="40A34351"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Nombre,idObra</w:t>
      </w:r>
      <w:r w:rsidRPr="00840C5F">
        <w:rPr>
          <w:rFonts w:ascii="Arial" w:hAnsi="Arial" w:cs="Arial"/>
          <w:color w:val="000000"/>
          <w:position w:val="2"/>
          <w:sz w:val="20"/>
          <w:szCs w:val="20"/>
          <w:lang w:val="es-ES"/>
        </w:rPr>
        <w:t xml:space="preserve">(Escultura </w:t>
      </w:r>
      <w:r w:rsidRPr="00840C5F">
        <w:rPr>
          <w:rFonts w:ascii="Lucida Sans Unicode" w:hAnsi="Lucida Sans Unicode" w:cs="Lucida Sans Unicode"/>
          <w:color w:val="000000"/>
          <w:sz w:val="20"/>
          <w:szCs w:val="20"/>
          <w:lang w:val="es-ES"/>
        </w:rPr>
        <w:t xml:space="preserve">⋈ </w:t>
      </w:r>
      <w:r w:rsidRPr="00840C5F">
        <w:rPr>
          <w:rFonts w:ascii="Arial" w:hAnsi="Arial" w:cs="Arial"/>
          <w:color w:val="000000"/>
          <w:sz w:val="20"/>
          <w:szCs w:val="20"/>
          <w:lang w:val="es-ES"/>
        </w:rPr>
        <w:t xml:space="preserve">ArtistasNombre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(Artistas))</w:t>
      </w:r>
    </w:p>
    <w:p w14:paraId="525A558A"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6E90642D"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 miscelánea:</w:t>
      </w:r>
    </w:p>
    <w:p w14:paraId="345FF268" w14:textId="77777777" w:rsidR="00E37307" w:rsidRPr="00840C5F"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Nombre,idObra</w:t>
      </w:r>
      <w:r w:rsidRPr="00840C5F">
        <w:rPr>
          <w:rFonts w:ascii="Arial" w:hAnsi="Arial" w:cs="Arial"/>
          <w:color w:val="000000"/>
          <w:position w:val="2"/>
          <w:sz w:val="20"/>
          <w:szCs w:val="20"/>
          <w:lang w:val="es-ES"/>
        </w:rPr>
        <w:t xml:space="preserve">(Miscelanea </w:t>
      </w:r>
      <w:r w:rsidRPr="00840C5F">
        <w:rPr>
          <w:rFonts w:ascii="Lucida Sans Unicode" w:hAnsi="Lucida Sans Unicode" w:cs="Lucida Sans Unicode"/>
          <w:color w:val="000000"/>
          <w:sz w:val="20"/>
          <w:szCs w:val="20"/>
          <w:lang w:val="es-ES"/>
        </w:rPr>
        <w:t xml:space="preserve">⋈ </w:t>
      </w:r>
      <w:r w:rsidRPr="00840C5F">
        <w:rPr>
          <w:rFonts w:ascii="Arial" w:hAnsi="Arial" w:cs="Arial"/>
          <w:color w:val="000000"/>
          <w:sz w:val="20"/>
          <w:szCs w:val="20"/>
          <w:lang w:val="es-ES"/>
        </w:rPr>
        <w:t xml:space="preserve">ArtistasNombre = Nombre </w:t>
      </w:r>
      <w:r w:rsidRPr="00840C5F">
        <w:rPr>
          <w:rFonts w:ascii="Arial" w:hAnsi="Arial" w:cs="Arial"/>
          <w:color w:val="000000"/>
          <w:position w:val="2"/>
          <w:sz w:val="20"/>
          <w:szCs w:val="20"/>
          <w:lang w:val="es-ES"/>
        </w:rPr>
        <w:t>Π</w:t>
      </w:r>
      <w:r w:rsidRPr="00840C5F">
        <w:rPr>
          <w:rFonts w:ascii="Arial" w:hAnsi="Arial" w:cs="Arial"/>
          <w:color w:val="000000"/>
          <w:sz w:val="20"/>
          <w:szCs w:val="20"/>
          <w:lang w:val="es-ES"/>
        </w:rPr>
        <w:t>Nombre</w:t>
      </w:r>
      <w:r w:rsidRPr="00840C5F">
        <w:rPr>
          <w:rFonts w:ascii="Arial" w:hAnsi="Arial" w:cs="Arial"/>
          <w:color w:val="000000"/>
          <w:position w:val="2"/>
          <w:sz w:val="20"/>
          <w:szCs w:val="20"/>
          <w:lang w:val="es-ES"/>
        </w:rPr>
        <w:t>(Artistas))</w:t>
      </w:r>
      <w:r w:rsidRPr="00840C5F">
        <w:rPr>
          <w:rFonts w:ascii="Arial" w:hAnsi="Arial" w:cs="Arial"/>
          <w:color w:val="000000"/>
          <w:sz w:val="20"/>
          <w:szCs w:val="20"/>
          <w:lang w:val="es-ES"/>
        </w:rPr>
        <w:t> </w:t>
      </w:r>
    </w:p>
    <w:p w14:paraId="5FE35486"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F2E833B"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sidRPr="00F642B2">
        <w:rPr>
          <w:rFonts w:ascii="Arial" w:hAnsi="Arial" w:cs="Arial"/>
          <w:color w:val="000000"/>
          <w:sz w:val="22"/>
          <w:szCs w:val="22"/>
          <w:lang w:val="es-ES"/>
        </w:rPr>
        <w:t>Nombre del artista que realizo las permanentes</w:t>
      </w:r>
    </w:p>
    <w:p w14:paraId="266D2D27"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Nombre,idObra</w:t>
      </w:r>
      <w:r w:rsidRPr="004C1893">
        <w:rPr>
          <w:rFonts w:ascii="Arial" w:hAnsi="Arial" w:cs="Arial"/>
          <w:color w:val="000000"/>
          <w:position w:val="2"/>
          <w:sz w:val="20"/>
          <w:szCs w:val="20"/>
          <w:lang w:val="es-ES"/>
        </w:rPr>
        <w:t xml:space="preserve">(Permanentes </w:t>
      </w:r>
      <w:r w:rsidRPr="004C1893">
        <w:rPr>
          <w:rFonts w:ascii="Lucida Sans Unicode" w:hAnsi="Lucida Sans Unicode" w:cs="Lucida Sans Unicode"/>
          <w:color w:val="000000"/>
          <w:sz w:val="20"/>
          <w:szCs w:val="20"/>
          <w:lang w:val="es-ES"/>
        </w:rPr>
        <w:t xml:space="preserve">⋈ </w:t>
      </w:r>
      <w:r w:rsidRPr="004C1893">
        <w:rPr>
          <w:rFonts w:ascii="Arial" w:hAnsi="Arial" w:cs="Arial"/>
          <w:color w:val="000000"/>
          <w:sz w:val="20"/>
          <w:szCs w:val="20"/>
          <w:lang w:val="es-ES"/>
        </w:rPr>
        <w:t>ArtistasNombre = Nombre</w:t>
      </w: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w:t>
      </w:r>
      <w:r w:rsidRPr="004C1893">
        <w:rPr>
          <w:rFonts w:ascii="Arial" w:hAnsi="Arial" w:cs="Arial"/>
          <w:color w:val="000000"/>
          <w:position w:val="2"/>
          <w:sz w:val="20"/>
          <w:szCs w:val="20"/>
          <w:lang w:val="es-ES"/>
        </w:rPr>
        <w:t xml:space="preserve">(Artistas))) </w:t>
      </w:r>
    </w:p>
    <w:p w14:paraId="4569E5EB"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2"/>
          <w:szCs w:val="22"/>
          <w:lang w:val="es-ES"/>
        </w:rPr>
      </w:pPr>
    </w:p>
    <w:p w14:paraId="0AA63D6B"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268EEB91" w14:textId="77777777" w:rsidR="00E37307" w:rsidRPr="00F642B2" w:rsidRDefault="00E37307" w:rsidP="00E37307">
      <w:pPr>
        <w:pStyle w:val="Prrafodelista"/>
        <w:widowControl w:val="0"/>
        <w:numPr>
          <w:ilvl w:val="0"/>
          <w:numId w:val="33"/>
        </w:numPr>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lastRenderedPageBreak/>
        <w:t xml:space="preserve"> </w:t>
      </w:r>
      <w:r w:rsidRPr="00F642B2">
        <w:rPr>
          <w:rFonts w:ascii="Arial" w:hAnsi="Arial" w:cs="Arial"/>
          <w:color w:val="000000"/>
          <w:sz w:val="22"/>
          <w:szCs w:val="22"/>
          <w:lang w:val="es-ES"/>
        </w:rPr>
        <w:t>Nombre del artista que realizo las prestadas</w:t>
      </w:r>
    </w:p>
    <w:p w14:paraId="53EFEE45"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2"/>
          <w:szCs w:val="22"/>
          <w:lang w:val="es-ES"/>
        </w:rPr>
      </w:pP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Nombre,idObra</w:t>
      </w:r>
      <w:r w:rsidRPr="004C1893">
        <w:rPr>
          <w:rFonts w:ascii="Arial" w:hAnsi="Arial" w:cs="Arial"/>
          <w:color w:val="000000"/>
          <w:position w:val="2"/>
          <w:sz w:val="20"/>
          <w:szCs w:val="20"/>
          <w:lang w:val="es-ES"/>
        </w:rPr>
        <w:t xml:space="preserve">(Prestadas </w:t>
      </w:r>
      <w:r w:rsidRPr="004C1893">
        <w:rPr>
          <w:rFonts w:ascii="Lucida Sans Unicode" w:hAnsi="Lucida Sans Unicode" w:cs="Lucida Sans Unicode"/>
          <w:color w:val="000000"/>
          <w:sz w:val="20"/>
          <w:szCs w:val="20"/>
          <w:lang w:val="es-ES"/>
        </w:rPr>
        <w:t xml:space="preserve">⋈ </w:t>
      </w:r>
      <w:r w:rsidRPr="004C1893">
        <w:rPr>
          <w:rFonts w:ascii="Arial" w:hAnsi="Arial" w:cs="Arial"/>
          <w:color w:val="000000"/>
          <w:sz w:val="20"/>
          <w:szCs w:val="20"/>
          <w:lang w:val="es-ES"/>
        </w:rPr>
        <w:t xml:space="preserve">ArtistasNombre = Nombre </w:t>
      </w: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Nombre</w:t>
      </w:r>
      <w:r w:rsidRPr="004C1893">
        <w:rPr>
          <w:rFonts w:ascii="Arial" w:hAnsi="Arial" w:cs="Arial"/>
          <w:color w:val="000000"/>
          <w:position w:val="2"/>
          <w:sz w:val="20"/>
          <w:szCs w:val="20"/>
          <w:lang w:val="es-ES"/>
        </w:rPr>
        <w:t>(Artistas)))</w:t>
      </w:r>
      <w:r w:rsidRPr="00F642B2">
        <w:rPr>
          <w:rFonts w:ascii="Arial" w:hAnsi="Arial" w:cs="Arial"/>
          <w:color w:val="000000"/>
          <w:position w:val="2"/>
          <w:sz w:val="22"/>
          <w:szCs w:val="22"/>
          <w:lang w:val="es-ES"/>
        </w:rPr>
        <w:t xml:space="preserve">  </w:t>
      </w:r>
    </w:p>
    <w:p w14:paraId="3694A9AE"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p>
    <w:p w14:paraId="003E3F2C"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sz w:val="20"/>
          <w:szCs w:val="20"/>
          <w:lang w:val="es-ES"/>
        </w:rPr>
        <w:t>País de las obras que se realizaron con estil</w:t>
      </w:r>
      <w:r>
        <w:rPr>
          <w:rFonts w:ascii="Arial" w:hAnsi="Arial" w:cs="Arial"/>
          <w:color w:val="000000"/>
          <w:sz w:val="20"/>
          <w:szCs w:val="20"/>
          <w:lang w:val="es-ES"/>
        </w:rPr>
        <w:t xml:space="preserve">o Surrealista o impresionista. </w:t>
      </w:r>
      <w:r w:rsidRPr="004C1893">
        <w:rPr>
          <w:rFonts w:ascii="Arial" w:hAnsi="Arial" w:cs="Arial"/>
          <w:color w:val="000000"/>
          <w:sz w:val="20"/>
          <w:szCs w:val="20"/>
          <w:lang w:val="es-ES"/>
        </w:rPr>
        <w:t>Aunque el artista tiene estilos como atributo nosotros necesitamos el estilo de la obra. Entonces solo podemos conocer el estilo de las pinturas y miscelánea.</w:t>
      </w:r>
    </w:p>
    <w:p w14:paraId="6F0A2EFB"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sz w:val="20"/>
          <w:szCs w:val="20"/>
          <w:lang w:val="es-ES"/>
        </w:rPr>
        <w:t xml:space="preserve"> </w:t>
      </w:r>
    </w:p>
    <w:p w14:paraId="74B955A2"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sz w:val="20"/>
          <w:szCs w:val="20"/>
          <w:lang w:val="es-ES"/>
        </w:rPr>
        <w:t> </w:t>
      </w:r>
      <w:r w:rsidRPr="004C1893">
        <w:rPr>
          <w:rFonts w:ascii="Arial" w:hAnsi="Arial" w:cs="Arial"/>
          <w:color w:val="000000"/>
          <w:position w:val="2"/>
          <w:sz w:val="20"/>
          <w:szCs w:val="20"/>
          <w:lang w:val="es-ES"/>
        </w:rPr>
        <w:t xml:space="preserve">s ← ((Pintura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4C1893">
        <w:rPr>
          <w:rFonts w:ascii="Arial" w:hAnsi="Arial" w:cs="Arial"/>
          <w:color w:val="000000"/>
          <w:sz w:val="20"/>
          <w:szCs w:val="20"/>
          <w:lang w:val="es-ES"/>
        </w:rPr>
        <w:t>idObra</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 xml:space="preserve">PinturaidObra </w:t>
      </w:r>
      <w:r w:rsidRPr="004C1893">
        <w:rPr>
          <w:rFonts w:ascii="Arial" w:hAnsi="Arial" w:cs="Arial"/>
          <w:color w:val="000000"/>
          <w:position w:val="2"/>
          <w:sz w:val="20"/>
          <w:szCs w:val="20"/>
          <w:lang w:val="es-ES"/>
        </w:rPr>
        <w:t>Pintura Estilo)</w:t>
      </w:r>
      <w:r w:rsidRPr="004C189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4C1893">
        <w:rPr>
          <w:rFonts w:ascii="Arial" w:hAnsi="Arial" w:cs="Arial"/>
          <w:color w:val="000000"/>
          <w:sz w:val="20"/>
          <w:szCs w:val="20"/>
          <w:lang w:val="es-ES"/>
        </w:rPr>
        <w:t>ArtistasNombre</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 xml:space="preserve">Nombre </w:t>
      </w:r>
      <w:r w:rsidRPr="004C1893">
        <w:rPr>
          <w:rFonts w:ascii="Arial" w:hAnsi="Arial" w:cs="Arial"/>
          <w:color w:val="000000"/>
          <w:position w:val="2"/>
          <w:sz w:val="20"/>
          <w:szCs w:val="20"/>
          <w:lang w:val="es-ES"/>
        </w:rPr>
        <w:t>Π</w:t>
      </w:r>
      <w:r>
        <w:rPr>
          <w:rFonts w:ascii="Arial" w:hAnsi="Arial" w:cs="Arial"/>
          <w:color w:val="000000"/>
          <w:position w:val="2"/>
          <w:sz w:val="20"/>
          <w:szCs w:val="20"/>
          <w:lang w:val="es-ES"/>
        </w:rPr>
        <w:t xml:space="preserve"> </w:t>
      </w:r>
      <w:r w:rsidRPr="004C1893">
        <w:rPr>
          <w:rFonts w:ascii="Arial" w:hAnsi="Arial" w:cs="Arial"/>
          <w:color w:val="000000"/>
          <w:position w:val="-3"/>
          <w:sz w:val="20"/>
          <w:szCs w:val="20"/>
          <w:lang w:val="es-ES"/>
        </w:rPr>
        <w:t>Nombre,Pais</w:t>
      </w:r>
      <w:r w:rsidRPr="004C1893">
        <w:rPr>
          <w:rFonts w:ascii="Arial" w:hAnsi="Arial" w:cs="Arial"/>
          <w:color w:val="000000"/>
          <w:position w:val="2"/>
          <w:sz w:val="20"/>
          <w:szCs w:val="20"/>
          <w:lang w:val="es-ES"/>
        </w:rPr>
        <w:t>(Artistas)</w:t>
      </w:r>
    </w:p>
    <w:p w14:paraId="05171939" w14:textId="77777777" w:rsidR="00E37307"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position w:val="2"/>
          <w:sz w:val="20"/>
          <w:szCs w:val="20"/>
          <w:lang w:val="es-ES"/>
        </w:rPr>
      </w:pPr>
      <w:r w:rsidRPr="004C1893">
        <w:rPr>
          <w:rFonts w:ascii="Arial" w:hAnsi="Arial" w:cs="Arial"/>
          <w:color w:val="000000"/>
          <w:position w:val="2"/>
          <w:sz w:val="20"/>
          <w:szCs w:val="20"/>
          <w:lang w:val="es-ES"/>
        </w:rPr>
        <w:t>Π</w:t>
      </w:r>
      <w:r w:rsidRPr="004C1893">
        <w:rPr>
          <w:rFonts w:ascii="Arial" w:hAnsi="Arial" w:cs="Arial"/>
          <w:color w:val="000000"/>
          <w:sz w:val="20"/>
          <w:szCs w:val="20"/>
          <w:lang w:val="es-ES"/>
        </w:rPr>
        <w:t>pais</w:t>
      </w:r>
      <w:r w:rsidRPr="004C1893">
        <w:rPr>
          <w:rFonts w:ascii="Arial" w:hAnsi="Arial" w:cs="Arial"/>
          <w:color w:val="000000"/>
          <w:position w:val="2"/>
          <w:sz w:val="20"/>
          <w:szCs w:val="20"/>
          <w:lang w:val="es-ES"/>
        </w:rPr>
        <w:t>(σ</w:t>
      </w:r>
      <w:r w:rsidRPr="004C1893">
        <w:rPr>
          <w:rFonts w:ascii="Arial" w:hAnsi="Arial" w:cs="Arial"/>
          <w:color w:val="000000"/>
          <w:sz w:val="20"/>
          <w:szCs w:val="20"/>
          <w:lang w:val="es-ES"/>
        </w:rPr>
        <w:t>Estilo</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position w:val="5"/>
          <w:sz w:val="20"/>
          <w:szCs w:val="20"/>
          <w:lang w:val="es-ES"/>
        </w:rPr>
        <w:t>′</w:t>
      </w:r>
      <w:r w:rsidRPr="004C1893">
        <w:rPr>
          <w:rFonts w:ascii="Arial" w:hAnsi="Arial" w:cs="Arial"/>
          <w:color w:val="000000"/>
          <w:sz w:val="20"/>
          <w:szCs w:val="20"/>
          <w:lang w:val="es-ES"/>
        </w:rPr>
        <w:t>Surrealista</w:t>
      </w:r>
      <w:r w:rsidRPr="004C1893">
        <w:rPr>
          <w:rFonts w:ascii="Arial" w:hAnsi="Arial" w:cs="Arial"/>
          <w:color w:val="000000"/>
          <w:position w:val="5"/>
          <w:sz w:val="20"/>
          <w:szCs w:val="20"/>
          <w:lang w:val="es-ES"/>
        </w:rPr>
        <w:t>′</w:t>
      </w:r>
      <w:r>
        <w:rPr>
          <w:rFonts w:ascii="Arial" w:hAnsi="Arial" w:cs="Arial"/>
          <w:color w:val="000000"/>
          <w:position w:val="5"/>
          <w:sz w:val="20"/>
          <w:szCs w:val="20"/>
          <w:lang w:val="es-ES"/>
        </w:rPr>
        <w:t xml:space="preserve"> </w:t>
      </w:r>
      <w:r w:rsidRPr="004C1893">
        <w:rPr>
          <w:rFonts w:ascii="Cambria" w:hAnsi="Cambria" w:cs="Cambria"/>
          <w:color w:val="000000"/>
          <w:sz w:val="20"/>
          <w:szCs w:val="20"/>
          <w:lang w:val="es-ES"/>
        </w:rPr>
        <w:t>∨</w:t>
      </w:r>
      <w:r>
        <w:rPr>
          <w:rFonts w:ascii="Cambria" w:hAnsi="Cambria" w:cs="Cambria"/>
          <w:color w:val="000000"/>
          <w:sz w:val="20"/>
          <w:szCs w:val="20"/>
          <w:lang w:val="es-ES"/>
        </w:rPr>
        <w:t xml:space="preserve"> </w:t>
      </w:r>
      <w:r w:rsidRPr="004C1893">
        <w:rPr>
          <w:rFonts w:ascii="Arial" w:hAnsi="Arial" w:cs="Arial"/>
          <w:color w:val="000000"/>
          <w:sz w:val="20"/>
          <w:szCs w:val="20"/>
          <w:lang w:val="es-ES"/>
        </w:rPr>
        <w:t>Estilo</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position w:val="5"/>
          <w:sz w:val="20"/>
          <w:szCs w:val="20"/>
          <w:lang w:val="es-ES"/>
        </w:rPr>
        <w:t>′</w:t>
      </w:r>
      <w:r w:rsidRPr="004C1893">
        <w:rPr>
          <w:rFonts w:ascii="Arial" w:hAnsi="Arial" w:cs="Arial"/>
          <w:color w:val="000000"/>
          <w:sz w:val="20"/>
          <w:szCs w:val="20"/>
          <w:lang w:val="es-ES"/>
        </w:rPr>
        <w:t>impresionista</w:t>
      </w:r>
      <w:r w:rsidRPr="004C1893">
        <w:rPr>
          <w:rFonts w:ascii="Arial" w:hAnsi="Arial" w:cs="Arial"/>
          <w:color w:val="000000"/>
          <w:position w:val="5"/>
          <w:sz w:val="20"/>
          <w:szCs w:val="20"/>
          <w:lang w:val="es-ES"/>
        </w:rPr>
        <w:t xml:space="preserve">′ </w:t>
      </w:r>
      <w:r w:rsidRPr="004C1893">
        <w:rPr>
          <w:rFonts w:ascii="Arial" w:hAnsi="Arial" w:cs="Arial"/>
          <w:color w:val="000000"/>
          <w:position w:val="2"/>
          <w:sz w:val="20"/>
          <w:szCs w:val="20"/>
          <w:lang w:val="es-ES"/>
        </w:rPr>
        <w:t>(s))</w:t>
      </w:r>
    </w:p>
    <w:p w14:paraId="622F4C70" w14:textId="77777777" w:rsidR="00E37307" w:rsidRPr="004C1893"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0"/>
          <w:szCs w:val="20"/>
          <w:lang w:val="es-ES"/>
        </w:rPr>
      </w:pPr>
      <w:r w:rsidRPr="004C1893">
        <w:rPr>
          <w:rFonts w:ascii="Arial" w:hAnsi="Arial" w:cs="Arial"/>
          <w:color w:val="000000"/>
          <w:position w:val="2"/>
          <w:sz w:val="20"/>
          <w:szCs w:val="20"/>
          <w:lang w:val="es-ES"/>
        </w:rPr>
        <w:t xml:space="preserve">t ← ((Miscelanea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4C1893">
        <w:rPr>
          <w:rFonts w:ascii="Arial" w:hAnsi="Arial" w:cs="Arial"/>
          <w:color w:val="000000"/>
          <w:sz w:val="20"/>
          <w:szCs w:val="20"/>
          <w:lang w:val="es-ES"/>
        </w:rPr>
        <w:t>idObra</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 xml:space="preserve">Miscelanea </w:t>
      </w:r>
      <w:r>
        <w:rPr>
          <w:rFonts w:ascii="Arial" w:hAnsi="Arial" w:cs="Arial"/>
          <w:color w:val="000000"/>
          <w:position w:val="2"/>
          <w:sz w:val="20"/>
          <w:szCs w:val="20"/>
          <w:lang w:val="es-ES"/>
        </w:rPr>
        <w:t>Miscelanea_</w:t>
      </w:r>
      <w:r w:rsidRPr="004C1893">
        <w:rPr>
          <w:rFonts w:ascii="Arial" w:hAnsi="Arial" w:cs="Arial"/>
          <w:color w:val="000000"/>
          <w:position w:val="2"/>
          <w:sz w:val="20"/>
          <w:szCs w:val="20"/>
          <w:lang w:val="es-ES"/>
        </w:rPr>
        <w:t xml:space="preserve">Estilo) </w:t>
      </w:r>
      <w:r w:rsidRPr="00840C5F">
        <w:rPr>
          <w:rFonts w:ascii="Lucida Sans Unicode" w:hAnsi="Lucida Sans Unicode" w:cs="Lucida Sans Unicode"/>
          <w:color w:val="000000"/>
          <w:sz w:val="20"/>
          <w:szCs w:val="20"/>
          <w:lang w:val="es-ES"/>
        </w:rPr>
        <w:t>⋈</w:t>
      </w:r>
      <w:r w:rsidRPr="004C1893">
        <w:rPr>
          <w:rFonts w:ascii="Arial" w:hAnsi="Arial" w:cs="Arial"/>
          <w:color w:val="000000"/>
          <w:sz w:val="20"/>
          <w:szCs w:val="20"/>
          <w:lang w:val="es-ES"/>
        </w:rPr>
        <w:t>ArtistasNombre</w:t>
      </w:r>
      <w:r>
        <w:rPr>
          <w:rFonts w:ascii="Arial" w:hAnsi="Arial" w:cs="Arial"/>
          <w:color w:val="000000"/>
          <w:sz w:val="20"/>
          <w:szCs w:val="20"/>
          <w:lang w:val="es-ES"/>
        </w:rPr>
        <w:t xml:space="preserve"> </w:t>
      </w:r>
      <w:r w:rsidRPr="004C1893">
        <w:rPr>
          <w:rFonts w:ascii="Arial" w:hAnsi="Arial" w:cs="Arial"/>
          <w:color w:val="000000"/>
          <w:sz w:val="20"/>
          <w:szCs w:val="20"/>
          <w:lang w:val="es-ES"/>
        </w:rPr>
        <w:t>=</w:t>
      </w:r>
      <w:r>
        <w:rPr>
          <w:rFonts w:ascii="Arial" w:hAnsi="Arial" w:cs="Arial"/>
          <w:color w:val="000000"/>
          <w:sz w:val="20"/>
          <w:szCs w:val="20"/>
          <w:lang w:val="es-ES"/>
        </w:rPr>
        <w:t xml:space="preserve"> </w:t>
      </w:r>
      <w:r w:rsidRPr="004C1893">
        <w:rPr>
          <w:rFonts w:ascii="Arial" w:hAnsi="Arial" w:cs="Arial"/>
          <w:color w:val="000000"/>
          <w:sz w:val="20"/>
          <w:szCs w:val="20"/>
          <w:lang w:val="es-ES"/>
        </w:rPr>
        <w:t>Nombre  </w:t>
      </w:r>
      <w:r w:rsidRPr="004C1893">
        <w:rPr>
          <w:rFonts w:ascii="Arial" w:hAnsi="Arial" w:cs="Arial"/>
          <w:color w:val="000000"/>
          <w:position w:val="2"/>
          <w:sz w:val="20"/>
          <w:szCs w:val="20"/>
          <w:lang w:val="es-ES"/>
        </w:rPr>
        <w:t>Π</w:t>
      </w:r>
      <w:r>
        <w:rPr>
          <w:rFonts w:ascii="Arial" w:hAnsi="Arial" w:cs="Arial"/>
          <w:color w:val="000000"/>
          <w:position w:val="2"/>
          <w:sz w:val="20"/>
          <w:szCs w:val="20"/>
          <w:lang w:val="es-ES"/>
        </w:rPr>
        <w:t xml:space="preserve"> </w:t>
      </w:r>
      <w:r w:rsidRPr="004C1893">
        <w:rPr>
          <w:rFonts w:ascii="Arial" w:hAnsi="Arial" w:cs="Arial"/>
          <w:color w:val="000000"/>
          <w:position w:val="-3"/>
          <w:sz w:val="20"/>
          <w:szCs w:val="20"/>
          <w:lang w:val="es-ES"/>
        </w:rPr>
        <w:t>Nombre,Pais</w:t>
      </w:r>
      <w:r w:rsidRPr="004C1893">
        <w:rPr>
          <w:rFonts w:ascii="Arial" w:hAnsi="Arial" w:cs="Arial"/>
          <w:color w:val="000000"/>
          <w:position w:val="2"/>
          <w:sz w:val="20"/>
          <w:szCs w:val="20"/>
          <w:lang w:val="es-ES"/>
        </w:rPr>
        <w:t xml:space="preserve">(Artistas)) </w:t>
      </w:r>
      <w:r w:rsidRPr="004C1893">
        <w:rPr>
          <w:rFonts w:ascii="Arial" w:hAnsi="Arial" w:cs="Arial"/>
          <w:color w:val="000000"/>
          <w:sz w:val="20"/>
          <w:szCs w:val="20"/>
          <w:lang w:val="es-ES"/>
        </w:rPr>
        <w:t> </w:t>
      </w:r>
    </w:p>
    <w:p w14:paraId="4B944F63" w14:textId="77777777" w:rsidR="00E37307" w:rsidRPr="00F642B2" w:rsidRDefault="00E37307" w:rsidP="00E37307">
      <w:pPr>
        <w:pStyle w:val="Prrafodelista"/>
        <w:widowControl w:val="0"/>
        <w:tabs>
          <w:tab w:val="left" w:pos="220"/>
          <w:tab w:val="left" w:pos="720"/>
        </w:tabs>
        <w:autoSpaceDE w:val="0"/>
        <w:autoSpaceDN w:val="0"/>
        <w:adjustRightInd w:val="0"/>
        <w:spacing w:after="240" w:line="300" w:lineRule="atLeast"/>
        <w:ind w:left="1776"/>
        <w:jc w:val="both"/>
        <w:rPr>
          <w:rFonts w:ascii="Arial" w:hAnsi="Arial" w:cs="Arial"/>
          <w:color w:val="000000"/>
          <w:sz w:val="22"/>
          <w:szCs w:val="22"/>
          <w:lang w:val="es-ES"/>
        </w:rPr>
      </w:pPr>
    </w:p>
    <w:p w14:paraId="13B6559F"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b) Una lista con el nombre de los artistas y la cantidad de obras que realizó (entre pinturas, esculturas y miscelánea).</w:t>
      </w:r>
    </w:p>
    <w:p w14:paraId="54FF6145" w14:textId="77777777" w:rsidR="00E37307" w:rsidRPr="00517523"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517523">
        <w:rPr>
          <w:rFonts w:ascii="Arial" w:hAnsi="Arial" w:cs="Arial"/>
          <w:color w:val="000000"/>
          <w:position w:val="2"/>
          <w:sz w:val="20"/>
          <w:szCs w:val="20"/>
          <w:lang w:val="es-ES"/>
        </w:rPr>
        <w:t>j ← ((Π</w:t>
      </w:r>
      <w:r w:rsidRPr="00517523">
        <w:rPr>
          <w:rFonts w:ascii="Arial" w:hAnsi="Arial" w:cs="Arial"/>
          <w:color w:val="000000"/>
          <w:sz w:val="20"/>
          <w:szCs w:val="20"/>
          <w:lang w:val="es-ES"/>
        </w:rPr>
        <w:t>idObra,ArtistasNombre</w:t>
      </w:r>
      <w:r w:rsidRPr="00517523">
        <w:rPr>
          <w:rFonts w:ascii="Arial" w:hAnsi="Arial" w:cs="Arial"/>
          <w:color w:val="000000"/>
          <w:position w:val="2"/>
          <w:sz w:val="20"/>
          <w:szCs w:val="20"/>
          <w:lang w:val="es-ES"/>
        </w:rPr>
        <w:t xml:space="preserve">(Pintura) </w:t>
      </w:r>
      <w:r w:rsidRPr="00517523">
        <w:rPr>
          <w:rFonts w:ascii="Lucida Sans Unicode" w:hAnsi="Lucida Sans Unicode" w:cs="Lucida Sans Unicode"/>
          <w:color w:val="000000"/>
          <w:sz w:val="20"/>
          <w:szCs w:val="20"/>
          <w:lang w:val="es-ES"/>
        </w:rPr>
        <w:t xml:space="preserve">⋈ </w:t>
      </w:r>
      <w:r w:rsidRPr="00517523">
        <w:rPr>
          <w:rFonts w:ascii="Arial" w:hAnsi="Arial" w:cs="Arial"/>
          <w:color w:val="000000"/>
          <w:sz w:val="20"/>
          <w:szCs w:val="20"/>
          <w:lang w:val="es-ES"/>
        </w:rPr>
        <w:t>ArtistasNombre = Nombre</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(Artista))</w:t>
      </w:r>
      <w:r w:rsidRPr="00517523">
        <w:rPr>
          <w:rFonts w:ascii="Cambria" w:hAnsi="Cambria" w:cs="Cambria"/>
          <w:color w:val="000000"/>
          <w:position w:val="2"/>
          <w:sz w:val="20"/>
          <w:szCs w:val="20"/>
          <w:lang w:val="es-ES"/>
        </w:rPr>
        <w:t>∪</w:t>
      </w:r>
      <w:r w:rsidRPr="00517523">
        <w:rPr>
          <w:rFonts w:ascii="Arial" w:hAnsi="Arial" w:cs="Arial"/>
          <w:color w:val="000000"/>
          <w:position w:val="2"/>
          <w:sz w:val="20"/>
          <w:szCs w:val="20"/>
          <w:lang w:val="es-ES"/>
        </w:rPr>
        <w:t xml:space="preserve"> (Π</w:t>
      </w:r>
      <w:r w:rsidRPr="00517523">
        <w:rPr>
          <w:rFonts w:ascii="Arial" w:hAnsi="Arial" w:cs="Arial"/>
          <w:color w:val="000000"/>
          <w:sz w:val="20"/>
          <w:szCs w:val="20"/>
          <w:lang w:val="es-ES"/>
        </w:rPr>
        <w:t>idObra,ArtistasNombre</w:t>
      </w:r>
      <w:r w:rsidRPr="00517523">
        <w:rPr>
          <w:rFonts w:ascii="Arial" w:hAnsi="Arial" w:cs="Arial"/>
          <w:color w:val="000000"/>
          <w:position w:val="2"/>
          <w:sz w:val="20"/>
          <w:szCs w:val="20"/>
          <w:lang w:val="es-ES"/>
        </w:rPr>
        <w:t>(Escultura)</w:t>
      </w:r>
      <w:r w:rsidRPr="0051752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517523">
        <w:rPr>
          <w:rFonts w:ascii="Arial" w:hAnsi="Arial" w:cs="Arial"/>
          <w:color w:val="000000"/>
          <w:sz w:val="20"/>
          <w:szCs w:val="20"/>
          <w:lang w:val="es-ES"/>
        </w:rPr>
        <w:t>ArtistasNombre</w:t>
      </w:r>
      <w:r>
        <w:rPr>
          <w:rFonts w:ascii="Arial" w:hAnsi="Arial" w:cs="Arial"/>
          <w:color w:val="000000"/>
          <w:sz w:val="20"/>
          <w:szCs w:val="20"/>
          <w:lang w:val="es-ES"/>
        </w:rPr>
        <w:t xml:space="preserve"> </w:t>
      </w:r>
      <w:r w:rsidRPr="00517523">
        <w:rPr>
          <w:rFonts w:ascii="Arial" w:hAnsi="Arial" w:cs="Arial"/>
          <w:color w:val="000000"/>
          <w:sz w:val="20"/>
          <w:szCs w:val="20"/>
          <w:lang w:val="es-ES"/>
        </w:rPr>
        <w:t>=</w:t>
      </w:r>
      <w:r>
        <w:rPr>
          <w:rFonts w:ascii="Arial" w:hAnsi="Arial" w:cs="Arial"/>
          <w:color w:val="000000"/>
          <w:sz w:val="20"/>
          <w:szCs w:val="20"/>
          <w:lang w:val="es-ES"/>
        </w:rPr>
        <w:t xml:space="preserve"> </w:t>
      </w:r>
      <w:r w:rsidRPr="00517523">
        <w:rPr>
          <w:rFonts w:ascii="Arial" w:hAnsi="Arial" w:cs="Arial"/>
          <w:color w:val="000000"/>
          <w:sz w:val="20"/>
          <w:szCs w:val="20"/>
          <w:lang w:val="es-ES"/>
        </w:rPr>
        <w:t xml:space="preserve">Nombre </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(Artista))</w:t>
      </w:r>
      <w:r w:rsidRPr="00517523">
        <w:rPr>
          <w:rFonts w:ascii="Cambria" w:hAnsi="Cambria" w:cs="Cambria"/>
          <w:color w:val="000000"/>
          <w:position w:val="2"/>
          <w:sz w:val="20"/>
          <w:szCs w:val="20"/>
          <w:lang w:val="es-ES"/>
        </w:rPr>
        <w:t>∪</w:t>
      </w:r>
      <w:r w:rsidRPr="00517523">
        <w:rPr>
          <w:rFonts w:ascii="Arial" w:hAnsi="Arial" w:cs="Arial"/>
          <w:color w:val="000000"/>
          <w:position w:val="2"/>
          <w:sz w:val="20"/>
          <w:szCs w:val="20"/>
          <w:lang w:val="es-ES"/>
        </w:rPr>
        <w:t xml:space="preserve"> (Π</w:t>
      </w:r>
      <w:r w:rsidRPr="00517523">
        <w:rPr>
          <w:rFonts w:ascii="Arial" w:hAnsi="Arial" w:cs="Arial"/>
          <w:color w:val="000000"/>
          <w:sz w:val="20"/>
          <w:szCs w:val="20"/>
          <w:lang w:val="es-ES"/>
        </w:rPr>
        <w:t>idObra,ArtistasNombre</w:t>
      </w:r>
      <w:r w:rsidRPr="00517523">
        <w:rPr>
          <w:rFonts w:ascii="Arial" w:hAnsi="Arial" w:cs="Arial"/>
          <w:color w:val="000000"/>
          <w:position w:val="2"/>
          <w:sz w:val="20"/>
          <w:szCs w:val="20"/>
          <w:lang w:val="es-ES"/>
        </w:rPr>
        <w:t>(Miscelanea)</w:t>
      </w:r>
      <w:r w:rsidRPr="00517523">
        <w:rPr>
          <w:rFonts w:ascii="Lucida Sans Unicode" w:hAnsi="Lucida Sans Unicode" w:cs="Lucida Sans Unicode"/>
          <w:color w:val="000000"/>
          <w:sz w:val="20"/>
          <w:szCs w:val="20"/>
          <w:lang w:val="es-ES"/>
        </w:rPr>
        <w:t xml:space="preserve">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517523">
        <w:rPr>
          <w:rFonts w:ascii="Arial" w:hAnsi="Arial" w:cs="Arial"/>
          <w:color w:val="000000"/>
          <w:sz w:val="20"/>
          <w:szCs w:val="20"/>
          <w:lang w:val="es-ES"/>
        </w:rPr>
        <w:t>ArtistasNombre</w:t>
      </w:r>
      <w:r>
        <w:rPr>
          <w:rFonts w:ascii="Arial" w:hAnsi="Arial" w:cs="Arial"/>
          <w:color w:val="000000"/>
          <w:sz w:val="20"/>
          <w:szCs w:val="20"/>
          <w:lang w:val="es-ES"/>
        </w:rPr>
        <w:t xml:space="preserve"> </w:t>
      </w:r>
      <w:r w:rsidRPr="00517523">
        <w:rPr>
          <w:rFonts w:ascii="Arial" w:hAnsi="Arial" w:cs="Arial"/>
          <w:color w:val="000000"/>
          <w:sz w:val="20"/>
          <w:szCs w:val="20"/>
          <w:lang w:val="es-ES"/>
        </w:rPr>
        <w:t>=</w:t>
      </w:r>
      <w:r>
        <w:rPr>
          <w:rFonts w:ascii="Arial" w:hAnsi="Arial" w:cs="Arial"/>
          <w:color w:val="000000"/>
          <w:sz w:val="20"/>
          <w:szCs w:val="20"/>
          <w:lang w:val="es-ES"/>
        </w:rPr>
        <w:t xml:space="preserve"> </w:t>
      </w:r>
      <w:r w:rsidRPr="00517523">
        <w:rPr>
          <w:rFonts w:ascii="Arial" w:hAnsi="Arial" w:cs="Arial"/>
          <w:color w:val="000000"/>
          <w:sz w:val="20"/>
          <w:szCs w:val="20"/>
          <w:lang w:val="es-ES"/>
        </w:rPr>
        <w:t xml:space="preserve">Nombre </w:t>
      </w:r>
      <w:r w:rsidRPr="00517523">
        <w:rPr>
          <w:rFonts w:ascii="Arial" w:hAnsi="Arial" w:cs="Arial"/>
          <w:color w:val="000000"/>
          <w:position w:val="2"/>
          <w:sz w:val="20"/>
          <w:szCs w:val="20"/>
          <w:lang w:val="es-ES"/>
        </w:rPr>
        <w:t>Π</w:t>
      </w:r>
      <w:r w:rsidRPr="00517523">
        <w:rPr>
          <w:rFonts w:ascii="Arial" w:hAnsi="Arial" w:cs="Arial"/>
          <w:color w:val="000000"/>
          <w:sz w:val="20"/>
          <w:szCs w:val="20"/>
          <w:lang w:val="es-ES"/>
        </w:rPr>
        <w:t>Nombre</w:t>
      </w:r>
      <w:r w:rsidRPr="00517523">
        <w:rPr>
          <w:rFonts w:ascii="Arial" w:hAnsi="Arial" w:cs="Arial"/>
          <w:color w:val="000000"/>
          <w:position w:val="2"/>
          <w:sz w:val="20"/>
          <w:szCs w:val="20"/>
          <w:lang w:val="es-ES"/>
        </w:rPr>
        <w:t xml:space="preserve">(Artista)) </w:t>
      </w:r>
      <w:r w:rsidRPr="00517523">
        <w:rPr>
          <w:rFonts w:ascii="Arial" w:hAnsi="Arial" w:cs="Arial"/>
          <w:color w:val="000000"/>
          <w:sz w:val="20"/>
          <w:szCs w:val="20"/>
          <w:lang w:val="es-ES"/>
        </w:rPr>
        <w:t> </w:t>
      </w:r>
    </w:p>
    <w:p w14:paraId="644369DB"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517523">
        <w:rPr>
          <w:rFonts w:ascii="Arial" w:hAnsi="Arial" w:cs="Arial"/>
          <w:color w:val="000000"/>
          <w:sz w:val="20"/>
          <w:szCs w:val="20"/>
          <w:lang w:val="es-ES"/>
        </w:rPr>
        <w:t>NombreY count(idObra)(j)  </w:t>
      </w:r>
    </w:p>
    <w:p w14:paraId="0940F5F1" w14:textId="77777777" w:rsidR="00E37307" w:rsidRPr="00517523"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p>
    <w:p w14:paraId="1C27C9F0"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 xml:space="preserve">c) Lista con la cantidad de obras que se tiene por cada estilo (entre pinturas, esculturas y miscelánea). </w:t>
      </w:r>
    </w:p>
    <w:p w14:paraId="3D7AB62F"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Mismo caso que el inciso a). </w:t>
      </w:r>
    </w:p>
    <w:p w14:paraId="27ABF32E"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k ← ((Π</w:t>
      </w:r>
      <w:r w:rsidRPr="00BA0A11">
        <w:rPr>
          <w:rFonts w:ascii="Arial" w:hAnsi="Arial" w:cs="Arial"/>
          <w:color w:val="000000"/>
          <w:position w:val="-3"/>
          <w:sz w:val="20"/>
          <w:szCs w:val="20"/>
          <w:lang w:val="es-ES"/>
        </w:rPr>
        <w:t>idObra</w:t>
      </w:r>
      <w:r w:rsidRPr="00BA0A11">
        <w:rPr>
          <w:rFonts w:ascii="Arial" w:hAnsi="Arial" w:cs="Arial"/>
          <w:color w:val="000000"/>
          <w:sz w:val="20"/>
          <w:szCs w:val="20"/>
          <w:lang w:val="es-ES"/>
        </w:rPr>
        <w:t xml:space="preserve">(Pintura) </w:t>
      </w:r>
      <w:r w:rsidRPr="00BA0A11">
        <w:rPr>
          <w:rFonts w:ascii="Lucida Sans Unicode" w:hAnsi="Lucida Sans Unicode" w:cs="Lucida Sans Unicode"/>
          <w:color w:val="000000"/>
          <w:sz w:val="20"/>
          <w:szCs w:val="20"/>
          <w:lang w:val="es-ES"/>
        </w:rPr>
        <w:t xml:space="preserve">⋈ </w:t>
      </w:r>
      <w:r w:rsidRPr="00BA0A11">
        <w:rPr>
          <w:rFonts w:ascii="Arial" w:hAnsi="Arial" w:cs="Arial"/>
          <w:color w:val="000000"/>
          <w:position w:val="-3"/>
          <w:sz w:val="20"/>
          <w:szCs w:val="20"/>
          <w:lang w:val="es-ES"/>
        </w:rPr>
        <w:t xml:space="preserve">idObra = PinturaidObra </w:t>
      </w:r>
      <w:r w:rsidRPr="00BA0A11">
        <w:rPr>
          <w:rFonts w:ascii="Arial" w:hAnsi="Arial" w:cs="Arial"/>
          <w:color w:val="000000"/>
          <w:sz w:val="20"/>
          <w:szCs w:val="20"/>
          <w:lang w:val="es-ES"/>
        </w:rPr>
        <w:t xml:space="preserve">Pintura_Estilo) </w:t>
      </w:r>
      <w:r w:rsidRPr="00BA0A11">
        <w:rPr>
          <w:rFonts w:ascii="Cambria" w:hAnsi="Cambria" w:cs="Cambria"/>
          <w:color w:val="000000"/>
          <w:sz w:val="20"/>
          <w:szCs w:val="20"/>
          <w:lang w:val="es-ES"/>
        </w:rPr>
        <w:t>∪</w:t>
      </w:r>
      <w:r w:rsidRPr="00BA0A11">
        <w:rPr>
          <w:rFonts w:ascii="Arial" w:hAnsi="Arial" w:cs="Arial"/>
          <w:color w:val="000000"/>
          <w:sz w:val="20"/>
          <w:szCs w:val="20"/>
          <w:lang w:val="es-ES"/>
        </w:rPr>
        <w:t xml:space="preserve"> (Π</w:t>
      </w:r>
      <w:r w:rsidRPr="00BA0A11">
        <w:rPr>
          <w:rFonts w:ascii="Arial" w:hAnsi="Arial" w:cs="Arial"/>
          <w:color w:val="000000"/>
          <w:position w:val="-3"/>
          <w:sz w:val="20"/>
          <w:szCs w:val="20"/>
          <w:lang w:val="es-ES"/>
        </w:rPr>
        <w:t>idObra</w:t>
      </w:r>
      <w:r w:rsidRPr="00BA0A11">
        <w:rPr>
          <w:rFonts w:ascii="Arial" w:hAnsi="Arial" w:cs="Arial"/>
          <w:color w:val="000000"/>
          <w:sz w:val="20"/>
          <w:szCs w:val="20"/>
          <w:lang w:val="es-ES"/>
        </w:rPr>
        <w:t xml:space="preserve">(Miscelanea) </w:t>
      </w:r>
      <w:r w:rsidRPr="00840C5F">
        <w:rPr>
          <w:rFonts w:ascii="Lucida Sans Unicode" w:hAnsi="Lucida Sans Unicode" w:cs="Lucida Sans Unicode"/>
          <w:color w:val="000000"/>
          <w:sz w:val="20"/>
          <w:szCs w:val="20"/>
          <w:lang w:val="es-ES"/>
        </w:rPr>
        <w:t>⋈</w:t>
      </w:r>
      <w:r>
        <w:rPr>
          <w:rFonts w:ascii="Lucida Sans Unicode" w:hAnsi="Lucida Sans Unicode" w:cs="Lucida Sans Unicode"/>
          <w:color w:val="000000"/>
          <w:sz w:val="20"/>
          <w:szCs w:val="20"/>
          <w:lang w:val="es-ES"/>
        </w:rPr>
        <w:t xml:space="preserve"> </w:t>
      </w:r>
      <w:r w:rsidRPr="00BA0A11">
        <w:rPr>
          <w:rFonts w:ascii="Arial" w:hAnsi="Arial" w:cs="Arial"/>
          <w:color w:val="000000"/>
          <w:position w:val="-3"/>
          <w:sz w:val="20"/>
          <w:szCs w:val="20"/>
          <w:lang w:val="es-ES"/>
        </w:rPr>
        <w:t>idObra</w:t>
      </w:r>
      <w:r>
        <w:rPr>
          <w:rFonts w:ascii="Arial" w:hAnsi="Arial" w:cs="Arial"/>
          <w:color w:val="000000"/>
          <w:position w:val="-3"/>
          <w:sz w:val="20"/>
          <w:szCs w:val="20"/>
          <w:lang w:val="es-ES"/>
        </w:rPr>
        <w:t xml:space="preserve"> </w:t>
      </w:r>
      <w:r w:rsidRPr="00BA0A11">
        <w:rPr>
          <w:rFonts w:ascii="Arial" w:hAnsi="Arial" w:cs="Arial"/>
          <w:color w:val="000000"/>
          <w:position w:val="-3"/>
          <w:sz w:val="20"/>
          <w:szCs w:val="20"/>
          <w:lang w:val="es-ES"/>
        </w:rPr>
        <w:t>=</w:t>
      </w:r>
      <w:r>
        <w:rPr>
          <w:rFonts w:ascii="Arial" w:hAnsi="Arial" w:cs="Arial"/>
          <w:color w:val="000000"/>
          <w:position w:val="-3"/>
          <w:sz w:val="20"/>
          <w:szCs w:val="20"/>
          <w:lang w:val="es-ES"/>
        </w:rPr>
        <w:t xml:space="preserve"> </w:t>
      </w:r>
      <w:r w:rsidRPr="00BA0A11">
        <w:rPr>
          <w:rFonts w:ascii="Arial" w:hAnsi="Arial" w:cs="Arial"/>
          <w:color w:val="000000"/>
          <w:position w:val="-3"/>
          <w:sz w:val="20"/>
          <w:szCs w:val="20"/>
          <w:lang w:val="es-ES"/>
        </w:rPr>
        <w:t xml:space="preserve">PinturaidObra </w:t>
      </w:r>
      <w:r w:rsidRPr="00BA0A11">
        <w:rPr>
          <w:rFonts w:ascii="Arial" w:hAnsi="Arial" w:cs="Arial"/>
          <w:color w:val="000000"/>
          <w:sz w:val="20"/>
          <w:szCs w:val="20"/>
          <w:lang w:val="es-ES"/>
        </w:rPr>
        <w:t>(Miscelanea Estilo))</w:t>
      </w:r>
    </w:p>
    <w:p w14:paraId="0A9CF7D7"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EstiloY count(idObra)(k)</w:t>
      </w:r>
    </w:p>
    <w:p w14:paraId="42DCBB90"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2"/>
          <w:szCs w:val="22"/>
          <w:lang w:val="es-ES"/>
        </w:rPr>
      </w:pPr>
    </w:p>
    <w:p w14:paraId="29144F97" w14:textId="77777777" w:rsidR="00E37307" w:rsidRPr="007544E6"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b/>
          <w:i/>
          <w:color w:val="000000"/>
          <w:sz w:val="20"/>
          <w:szCs w:val="20"/>
          <w:lang w:val="es-ES"/>
        </w:rPr>
      </w:pPr>
      <w:r w:rsidRPr="007544E6">
        <w:rPr>
          <w:rFonts w:ascii="Arial" w:hAnsi="Arial" w:cs="Arial"/>
          <w:b/>
          <w:i/>
          <w:color w:val="000000"/>
          <w:sz w:val="20"/>
          <w:szCs w:val="20"/>
          <w:lang w:val="es-ES"/>
        </w:rPr>
        <w:t>d)  Obtener el año en que menos obras se realizaron y la obra más costosa de ese año. </w:t>
      </w:r>
    </w:p>
    <w:p w14:paraId="0B3E2A40" w14:textId="77777777" w:rsidR="00E37307" w:rsidRPr="00BA0A11"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Solo las obras permanentes tienen costo.  </w:t>
      </w:r>
      <w:r w:rsidRPr="00BA0A11">
        <w:rPr>
          <w:rFonts w:ascii="Arial" w:hAnsi="Arial" w:cs="Arial"/>
          <w:noProof/>
          <w:color w:val="000000"/>
          <w:sz w:val="20"/>
          <w:szCs w:val="20"/>
          <w:lang w:val="es-ES"/>
        </w:rPr>
        <w:drawing>
          <wp:inline distT="0" distB="0" distL="0" distR="0" wp14:anchorId="21457166" wp14:editId="001C07A9">
            <wp:extent cx="29845" cy="7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r w:rsidRPr="00BA0A11">
        <w:rPr>
          <w:rFonts w:ascii="Arial" w:hAnsi="Arial" w:cs="Arial"/>
          <w:noProof/>
          <w:color w:val="000000"/>
          <w:sz w:val="20"/>
          <w:szCs w:val="20"/>
          <w:lang w:val="es-ES"/>
        </w:rPr>
        <w:drawing>
          <wp:inline distT="0" distB="0" distL="0" distR="0" wp14:anchorId="4E5E9B50" wp14:editId="1E791964">
            <wp:extent cx="29845" cy="7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r w:rsidRPr="00BA0A11">
        <w:rPr>
          <w:rFonts w:ascii="Arial" w:hAnsi="Arial" w:cs="Arial"/>
          <w:noProof/>
          <w:color w:val="000000"/>
          <w:sz w:val="20"/>
          <w:szCs w:val="20"/>
          <w:lang w:val="es-ES"/>
        </w:rPr>
        <w:drawing>
          <wp:inline distT="0" distB="0" distL="0" distR="0" wp14:anchorId="26CFE493" wp14:editId="1080ADAD">
            <wp:extent cx="29845" cy="7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 cy="7620"/>
                    </a:xfrm>
                    <a:prstGeom prst="rect">
                      <a:avLst/>
                    </a:prstGeom>
                    <a:noFill/>
                    <a:ln>
                      <a:noFill/>
                    </a:ln>
                  </pic:spPr>
                </pic:pic>
              </a:graphicData>
            </a:graphic>
          </wp:inline>
        </w:drawing>
      </w:r>
      <w:r w:rsidRPr="00BA0A11">
        <w:rPr>
          <w:rFonts w:ascii="Arial" w:hAnsi="Arial" w:cs="Arial"/>
          <w:color w:val="000000"/>
          <w:sz w:val="20"/>
          <w:szCs w:val="20"/>
          <w:lang w:val="es-ES"/>
        </w:rPr>
        <w:t xml:space="preserve"> </w:t>
      </w:r>
    </w:p>
    <w:p w14:paraId="6AE79D48" w14:textId="77777777" w:rsidR="00E37307" w:rsidRPr="00BA0A11" w:rsidRDefault="00E37307" w:rsidP="00E37307">
      <w:pPr>
        <w:widowControl w:val="0"/>
        <w:autoSpaceDE w:val="0"/>
        <w:autoSpaceDN w:val="0"/>
        <w:adjustRightInd w:val="0"/>
        <w:spacing w:after="240" w:line="300" w:lineRule="atLeast"/>
        <w:ind w:left="940"/>
        <w:jc w:val="both"/>
        <w:rPr>
          <w:rFonts w:ascii="Arial" w:hAnsi="Arial" w:cs="Arial"/>
          <w:color w:val="000000"/>
          <w:sz w:val="20"/>
          <w:szCs w:val="20"/>
          <w:lang w:val="es-ES"/>
        </w:rPr>
      </w:pPr>
      <w:r w:rsidRPr="00BA0A11">
        <w:rPr>
          <w:rFonts w:ascii="Arial" w:hAnsi="Arial" w:cs="Arial"/>
          <w:color w:val="000000"/>
          <w:sz w:val="20"/>
          <w:szCs w:val="20"/>
          <w:lang w:val="es-ES"/>
        </w:rPr>
        <w:t>f ← ((Π</w:t>
      </w:r>
      <w:r w:rsidRPr="00BA0A11">
        <w:rPr>
          <w:rFonts w:ascii="Arial" w:hAnsi="Arial" w:cs="Arial"/>
          <w:color w:val="000000"/>
          <w:position w:val="-3"/>
          <w:sz w:val="20"/>
          <w:szCs w:val="20"/>
          <w:lang w:val="es-ES"/>
        </w:rPr>
        <w:t>idObra,Año</w:t>
      </w:r>
      <w:r w:rsidRPr="00BA0A11">
        <w:rPr>
          <w:rFonts w:ascii="Arial" w:hAnsi="Arial" w:cs="Arial"/>
          <w:color w:val="000000"/>
          <w:sz w:val="20"/>
          <w:szCs w:val="20"/>
          <w:lang w:val="es-ES"/>
        </w:rPr>
        <w:t xml:space="preserve">(Pintura) </w:t>
      </w:r>
      <w:r w:rsidRPr="00BA0A11">
        <w:rPr>
          <w:rFonts w:ascii="Cambria" w:hAnsi="Cambria" w:cs="Cambria"/>
          <w:color w:val="000000"/>
          <w:sz w:val="20"/>
          <w:szCs w:val="20"/>
          <w:lang w:val="es-ES"/>
        </w:rPr>
        <w:t xml:space="preserve">∪ </w:t>
      </w:r>
      <w:r w:rsidRPr="00BA0A11">
        <w:rPr>
          <w:rFonts w:ascii="Arial" w:hAnsi="Arial" w:cs="Arial"/>
          <w:color w:val="000000"/>
          <w:sz w:val="20"/>
          <w:szCs w:val="20"/>
          <w:lang w:val="es-ES"/>
        </w:rPr>
        <w:t>Π</w:t>
      </w:r>
      <w:r w:rsidRPr="00BA0A11">
        <w:rPr>
          <w:rFonts w:ascii="Arial" w:hAnsi="Arial" w:cs="Arial"/>
          <w:color w:val="000000"/>
          <w:position w:val="-3"/>
          <w:sz w:val="20"/>
          <w:szCs w:val="20"/>
          <w:lang w:val="es-ES"/>
        </w:rPr>
        <w:t>idObra,Año</w:t>
      </w:r>
      <w:r w:rsidRPr="00BA0A11">
        <w:rPr>
          <w:rFonts w:ascii="Arial" w:hAnsi="Arial" w:cs="Arial"/>
          <w:color w:val="000000"/>
          <w:sz w:val="20"/>
          <w:szCs w:val="20"/>
          <w:lang w:val="es-ES"/>
        </w:rPr>
        <w:t xml:space="preserve">(Escultura) </w:t>
      </w:r>
      <w:r w:rsidRPr="00BA0A11">
        <w:rPr>
          <w:rFonts w:ascii="Cambria" w:hAnsi="Cambria" w:cs="Cambria"/>
          <w:color w:val="000000"/>
          <w:sz w:val="20"/>
          <w:szCs w:val="20"/>
          <w:lang w:val="es-ES"/>
        </w:rPr>
        <w:t xml:space="preserve">∪ </w:t>
      </w:r>
      <w:r w:rsidRPr="00BA0A11">
        <w:rPr>
          <w:rFonts w:ascii="Arial" w:hAnsi="Arial" w:cs="Arial"/>
          <w:color w:val="000000"/>
          <w:sz w:val="20"/>
          <w:szCs w:val="20"/>
          <w:lang w:val="es-ES"/>
        </w:rPr>
        <w:t>Π</w:t>
      </w:r>
      <w:r w:rsidRPr="00BA0A11">
        <w:rPr>
          <w:rFonts w:ascii="Arial" w:hAnsi="Arial" w:cs="Arial"/>
          <w:color w:val="000000"/>
          <w:position w:val="-3"/>
          <w:sz w:val="20"/>
          <w:szCs w:val="20"/>
          <w:lang w:val="es-ES"/>
        </w:rPr>
        <w:t>idObra,Año</w:t>
      </w:r>
      <w:r w:rsidRPr="00BA0A11">
        <w:rPr>
          <w:rFonts w:ascii="Arial" w:hAnsi="Arial" w:cs="Arial"/>
          <w:color w:val="000000"/>
          <w:sz w:val="20"/>
          <w:szCs w:val="20"/>
          <w:lang w:val="es-ES"/>
        </w:rPr>
        <w:t xml:space="preserve">(Miscelanea)) </w:t>
      </w:r>
      <w:r w:rsidRPr="00BA0A11">
        <w:rPr>
          <w:rFonts w:ascii="Lucida Sans Unicode" w:hAnsi="Lucida Sans Unicode" w:cs="Lucida Sans Unicode"/>
          <w:color w:val="000000"/>
          <w:sz w:val="20"/>
          <w:szCs w:val="20"/>
          <w:lang w:val="es-ES"/>
        </w:rPr>
        <w:t>⋈</w:t>
      </w:r>
      <w:r w:rsidRPr="00BA0A11">
        <w:rPr>
          <w:rFonts w:ascii="Arial" w:hAnsi="Arial" w:cs="Arial"/>
          <w:color w:val="000000"/>
          <w:sz w:val="20"/>
          <w:szCs w:val="20"/>
          <w:lang w:val="es-ES"/>
        </w:rPr>
        <w:t xml:space="preserve"> Π</w:t>
      </w:r>
      <w:r w:rsidRPr="00BA0A11">
        <w:rPr>
          <w:rFonts w:ascii="Arial" w:hAnsi="Arial" w:cs="Arial"/>
          <w:color w:val="000000"/>
          <w:position w:val="-3"/>
          <w:sz w:val="20"/>
          <w:szCs w:val="20"/>
          <w:lang w:val="es-ES"/>
        </w:rPr>
        <w:t>idObra,costo</w:t>
      </w:r>
      <w:r w:rsidRPr="00BA0A11">
        <w:rPr>
          <w:rFonts w:ascii="Arial" w:hAnsi="Arial" w:cs="Arial"/>
          <w:color w:val="000000"/>
          <w:sz w:val="20"/>
          <w:szCs w:val="20"/>
          <w:lang w:val="es-ES"/>
        </w:rPr>
        <w:t xml:space="preserve">(Permanentes) </w:t>
      </w:r>
    </w:p>
    <w:p w14:paraId="5289D0A9"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lastRenderedPageBreak/>
        <w:t xml:space="preserve">A ← AñoY count(idObra)(f ) </w:t>
      </w:r>
    </w:p>
    <w:p w14:paraId="0C16C6D4"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t xml:space="preserve">B ← Y min(count)(A) </w:t>
      </w:r>
    </w:p>
    <w:p w14:paraId="60D667EA"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position w:val="2"/>
          <w:sz w:val="20"/>
          <w:szCs w:val="20"/>
          <w:lang w:val="es-ES"/>
        </w:rPr>
        <w:t>C ← σ</w:t>
      </w:r>
      <w:r>
        <w:rPr>
          <w:rFonts w:ascii="Arial" w:hAnsi="Arial" w:cs="Arial"/>
          <w:sz w:val="20"/>
          <w:szCs w:val="20"/>
          <w:lang w:val="es-ES"/>
        </w:rPr>
        <w:t>Añ</w:t>
      </w:r>
      <w:r w:rsidRPr="00BA0A11">
        <w:rPr>
          <w:rFonts w:ascii="Arial" w:hAnsi="Arial" w:cs="Arial"/>
          <w:sz w:val="20"/>
          <w:szCs w:val="20"/>
          <w:lang w:val="es-ES"/>
        </w:rPr>
        <w:t>o=B </w:t>
      </w:r>
    </w:p>
    <w:p w14:paraId="1C5D5EFE" w14:textId="77777777" w:rsidR="00E37307" w:rsidRPr="00BA0A11" w:rsidRDefault="00E37307" w:rsidP="00E37307">
      <w:pPr>
        <w:pStyle w:val="Sinespaciado"/>
        <w:ind w:left="940"/>
        <w:rPr>
          <w:rFonts w:ascii="Arial" w:hAnsi="Arial" w:cs="Arial"/>
          <w:sz w:val="20"/>
          <w:szCs w:val="20"/>
          <w:lang w:val="es-ES"/>
        </w:rPr>
      </w:pPr>
      <w:r w:rsidRPr="00BA0A11">
        <w:rPr>
          <w:rFonts w:ascii="Arial" w:hAnsi="Arial" w:cs="Arial"/>
          <w:sz w:val="20"/>
          <w:szCs w:val="20"/>
          <w:lang w:val="es-ES"/>
        </w:rPr>
        <w:t xml:space="preserve">Y max(costo)(C) </w:t>
      </w:r>
    </w:p>
    <w:p w14:paraId="4511E7BA"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p>
    <w:p w14:paraId="56ACF374" w14:textId="77777777" w:rsidR="00E37307" w:rsidRPr="00E51787" w:rsidRDefault="00E37307" w:rsidP="00E51787">
      <w:pPr>
        <w:widowControl w:val="0"/>
        <w:autoSpaceDE w:val="0"/>
        <w:autoSpaceDN w:val="0"/>
        <w:adjustRightInd w:val="0"/>
        <w:spacing w:after="240" w:line="300" w:lineRule="atLeast"/>
        <w:jc w:val="both"/>
        <w:rPr>
          <w:rFonts w:ascii="Arial" w:hAnsi="Arial" w:cs="Arial"/>
          <w:b/>
          <w:i/>
          <w:color w:val="000000"/>
          <w:sz w:val="20"/>
          <w:szCs w:val="20"/>
          <w:lang w:val="es-ES"/>
        </w:rPr>
      </w:pPr>
      <w:r w:rsidRPr="00E51787">
        <w:rPr>
          <w:rFonts w:ascii="Arial" w:hAnsi="Arial" w:cs="Arial"/>
          <w:b/>
          <w:i/>
          <w:color w:val="000000"/>
          <w:sz w:val="20"/>
          <w:szCs w:val="20"/>
          <w:lang w:val="es-ES"/>
        </w:rPr>
        <w:t xml:space="preserve">En caso de que el esquema no cubra los puntos anteriores, indica la modificación (o modificaciones) que se tendrían que hacer. Incluye Modelo Relacional modificado (sí es el caso). Debes indicar la solución en álgebra relacional para las consultas que se solicitan. </w:t>
      </w:r>
    </w:p>
    <w:p w14:paraId="44048753" w14:textId="77777777" w:rsidR="00E37307" w:rsidRPr="00F642B2" w:rsidRDefault="00E37307" w:rsidP="00E37307">
      <w:pPr>
        <w:widowControl w:val="0"/>
        <w:autoSpaceDE w:val="0"/>
        <w:autoSpaceDN w:val="0"/>
        <w:adjustRightInd w:val="0"/>
        <w:spacing w:after="240" w:line="300" w:lineRule="atLeast"/>
        <w:jc w:val="both"/>
        <w:rPr>
          <w:rFonts w:ascii="Arial" w:hAnsi="Arial" w:cs="Arial"/>
          <w:color w:val="000000"/>
          <w:sz w:val="22"/>
          <w:szCs w:val="22"/>
          <w:lang w:val="es-ES"/>
        </w:rPr>
      </w:pPr>
    </w:p>
    <w:p w14:paraId="7CC8615A" w14:textId="77777777" w:rsidR="00E37307" w:rsidRPr="00E43DCF" w:rsidRDefault="00E37307" w:rsidP="00E3730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t xml:space="preserve">2. Si tienes el siguiente esquema para una Base de Datos: </w:t>
      </w:r>
    </w:p>
    <w:p w14:paraId="2E4BB09C"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Empleado</w:t>
      </w:r>
      <w:r w:rsidRPr="00E43DCF">
        <w:rPr>
          <w:rFonts w:ascii="Arial" w:hAnsi="Arial" w:cs="Arial"/>
          <w:sz w:val="24"/>
          <w:szCs w:val="24"/>
          <w:lang w:val="es-ES"/>
        </w:rPr>
        <w:t>(CURP, nombre, calle, ciudad)</w:t>
      </w:r>
      <w:r w:rsidRPr="00E43DCF">
        <w:rPr>
          <w:rFonts w:ascii="Arial" w:hAnsi="Arial" w:cs="Arial"/>
          <w:b/>
          <w:sz w:val="24"/>
          <w:szCs w:val="24"/>
          <w:lang w:val="es-ES"/>
        </w:rPr>
        <w:t xml:space="preserve"> </w:t>
      </w:r>
    </w:p>
    <w:p w14:paraId="28C30E57"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Trabaja</w:t>
      </w:r>
      <w:r w:rsidRPr="00E43DCF">
        <w:rPr>
          <w:rFonts w:ascii="Arial" w:hAnsi="Arial" w:cs="Arial"/>
          <w:sz w:val="24"/>
          <w:szCs w:val="24"/>
          <w:lang w:val="es-ES"/>
        </w:rPr>
        <w:t>(CURP, idEmpresa, sueldo)</w:t>
      </w:r>
      <w:r w:rsidRPr="00E43DCF">
        <w:rPr>
          <w:rFonts w:ascii="Arial" w:hAnsi="Arial" w:cs="Arial"/>
          <w:b/>
          <w:sz w:val="24"/>
          <w:szCs w:val="24"/>
          <w:lang w:val="es-ES"/>
        </w:rPr>
        <w:t xml:space="preserve"> </w:t>
      </w:r>
    </w:p>
    <w:p w14:paraId="5E09E5E3"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Empresa</w:t>
      </w:r>
      <w:r w:rsidRPr="00E43DCF">
        <w:rPr>
          <w:rFonts w:ascii="Arial" w:hAnsi="Arial" w:cs="Arial"/>
          <w:sz w:val="24"/>
          <w:szCs w:val="24"/>
          <w:lang w:val="es-ES"/>
        </w:rPr>
        <w:t>(idEmpresa, nombre, ciudad)</w:t>
      </w:r>
      <w:r w:rsidRPr="00E43DCF">
        <w:rPr>
          <w:rFonts w:ascii="Arial" w:hAnsi="Arial" w:cs="Arial"/>
          <w:b/>
          <w:sz w:val="24"/>
          <w:szCs w:val="24"/>
          <w:lang w:val="es-ES"/>
        </w:rPr>
        <w:t xml:space="preserve"> </w:t>
      </w:r>
    </w:p>
    <w:p w14:paraId="3CC51DD7" w14:textId="77777777" w:rsidR="00E37307" w:rsidRPr="00E43DCF" w:rsidRDefault="00E37307" w:rsidP="00E37307">
      <w:pPr>
        <w:pStyle w:val="Sinespaciado"/>
        <w:jc w:val="both"/>
        <w:rPr>
          <w:rFonts w:ascii="Arial" w:hAnsi="Arial" w:cs="Arial"/>
          <w:b/>
          <w:sz w:val="24"/>
          <w:szCs w:val="24"/>
          <w:lang w:val="es-ES"/>
        </w:rPr>
      </w:pPr>
      <w:r w:rsidRPr="00E43DCF">
        <w:rPr>
          <w:rFonts w:ascii="Arial" w:hAnsi="Arial" w:cs="Arial"/>
          <w:b/>
          <w:sz w:val="24"/>
          <w:szCs w:val="24"/>
          <w:lang w:val="es-ES"/>
        </w:rPr>
        <w:t>Jefe(</w:t>
      </w:r>
      <w:r w:rsidRPr="00E43DCF">
        <w:rPr>
          <w:rFonts w:ascii="Arial" w:hAnsi="Arial" w:cs="Arial"/>
          <w:sz w:val="24"/>
          <w:szCs w:val="24"/>
          <w:lang w:val="es-ES"/>
        </w:rPr>
        <w:t>CURPJ, CURPE)</w:t>
      </w:r>
      <w:r w:rsidRPr="00E43DCF">
        <w:rPr>
          <w:rFonts w:ascii="Arial" w:hAnsi="Arial" w:cs="Arial"/>
          <w:b/>
          <w:sz w:val="24"/>
          <w:szCs w:val="24"/>
          <w:lang w:val="es-ES"/>
        </w:rPr>
        <w:t xml:space="preserve"> </w:t>
      </w:r>
    </w:p>
    <w:p w14:paraId="3F1A3F89" w14:textId="48ED8260" w:rsidR="00E37307" w:rsidRDefault="00E37307" w:rsidP="00E51787">
      <w:pPr>
        <w:widowControl w:val="0"/>
        <w:autoSpaceDE w:val="0"/>
        <w:autoSpaceDN w:val="0"/>
        <w:adjustRightInd w:val="0"/>
        <w:spacing w:after="240" w:line="300" w:lineRule="atLeast"/>
        <w:jc w:val="both"/>
        <w:rPr>
          <w:rFonts w:ascii="Arial" w:hAnsi="Arial" w:cs="Arial"/>
          <w:b/>
          <w:color w:val="000000"/>
          <w:lang w:val="es-ES"/>
        </w:rPr>
      </w:pPr>
      <w:r w:rsidRPr="00E43DCF">
        <w:rPr>
          <w:rFonts w:ascii="Arial" w:hAnsi="Arial" w:cs="Arial"/>
          <w:b/>
          <w:color w:val="000000"/>
          <w:lang w:val="es-ES"/>
        </w:rPr>
        <w:t xml:space="preserve">Considera que el sueldo que reciben los empleados es mensual. Escribe una expresión en Álgebra Relacional para cada una de las siguientes consultas: </w:t>
      </w:r>
    </w:p>
    <w:p w14:paraId="5AAF6FBF" w14:textId="77777777" w:rsidR="00E51787" w:rsidRPr="00E51787" w:rsidRDefault="00E51787" w:rsidP="00E51787">
      <w:pPr>
        <w:widowControl w:val="0"/>
        <w:autoSpaceDE w:val="0"/>
        <w:autoSpaceDN w:val="0"/>
        <w:adjustRightInd w:val="0"/>
        <w:spacing w:after="240" w:line="300" w:lineRule="atLeast"/>
        <w:jc w:val="both"/>
        <w:rPr>
          <w:rFonts w:ascii="Arial" w:hAnsi="Arial" w:cs="Arial"/>
          <w:b/>
          <w:color w:val="000000"/>
          <w:lang w:val="es-ES"/>
        </w:rPr>
      </w:pPr>
    </w:p>
    <w:p w14:paraId="6D0444D5"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a) Lista con la CURP y nombre de cada empleado que trabaja en Compumundo Hipermega Red(CHR). </w:t>
      </w:r>
    </w:p>
    <w:p w14:paraId="57D185F4"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Empleado(CURP, Empleado.nombre, calle, Empleado.ciudad)</w:t>
      </w:r>
      <w:r w:rsidRPr="009D148F">
        <w:rPr>
          <w:rFonts w:ascii="Arial" w:hAnsi="Arial" w:cs="Arial"/>
          <w:color w:val="000000"/>
          <w:position w:val="5"/>
          <w:sz w:val="20"/>
          <w:szCs w:val="20"/>
          <w:lang w:val="es-ES"/>
        </w:rPr>
        <w:t>(Empleado)</w:t>
      </w:r>
    </w:p>
    <w:p w14:paraId="1C0CD51C"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Empresa(idEmpresa, Empresa.nombre, Empresa.ciudad)</w:t>
      </w:r>
      <w:r w:rsidRPr="009D148F">
        <w:rPr>
          <w:rFonts w:ascii="Arial" w:hAnsi="Arial" w:cs="Arial"/>
          <w:color w:val="000000"/>
          <w:position w:val="5"/>
          <w:sz w:val="20"/>
          <w:szCs w:val="20"/>
          <w:lang w:val="es-ES"/>
        </w:rPr>
        <w:t>(Empresa)</w:t>
      </w:r>
      <w:r w:rsidRPr="009D148F">
        <w:rPr>
          <w:rFonts w:ascii="Arial" w:hAnsi="Arial" w:cs="Arial"/>
          <w:color w:val="000000"/>
          <w:sz w:val="20"/>
          <w:szCs w:val="20"/>
          <w:lang w:val="es-ES"/>
        </w:rPr>
        <w:t> </w:t>
      </w:r>
    </w:p>
    <w:p w14:paraId="33584321"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sz w:val="20"/>
          <w:szCs w:val="20"/>
          <w:lang w:val="es-ES"/>
        </w:rPr>
        <w:t>s ← σ</w:t>
      </w:r>
      <w:r w:rsidRPr="009D148F">
        <w:rPr>
          <w:rFonts w:ascii="Arial" w:hAnsi="Arial" w:cs="Arial"/>
          <w:color w:val="000000"/>
          <w:position w:val="-3"/>
          <w:sz w:val="20"/>
          <w:szCs w:val="20"/>
          <w:lang w:val="es-ES"/>
        </w:rPr>
        <w:t>Empresa.nombre=</w:t>
      </w:r>
      <w:r w:rsidRPr="009D148F">
        <w:rPr>
          <w:rFonts w:ascii="Arial" w:hAnsi="Arial" w:cs="Arial"/>
          <w:color w:val="000000"/>
          <w:sz w:val="20"/>
          <w:szCs w:val="20"/>
          <w:lang w:val="es-ES"/>
        </w:rPr>
        <w:t>′</w:t>
      </w:r>
      <w:r w:rsidRPr="009D148F">
        <w:rPr>
          <w:rFonts w:ascii="Arial" w:hAnsi="Arial" w:cs="Arial"/>
          <w:color w:val="000000"/>
          <w:position w:val="-3"/>
          <w:sz w:val="20"/>
          <w:szCs w:val="20"/>
          <w:lang w:val="es-ES"/>
        </w:rPr>
        <w:t>CHR</w:t>
      </w:r>
      <w:r w:rsidRPr="009D148F">
        <w:rPr>
          <w:rFonts w:ascii="Arial" w:hAnsi="Arial" w:cs="Arial"/>
          <w:color w:val="000000"/>
          <w:sz w:val="20"/>
          <w:szCs w:val="20"/>
          <w:lang w:val="es-ES"/>
        </w:rPr>
        <w:t xml:space="preserve">′ ((Empleado </w:t>
      </w:r>
      <w:r w:rsidRPr="009D148F">
        <w:rPr>
          <w:rFonts w:ascii="Lucida Sans Unicode" w:hAnsi="Lucida Sans Unicode" w:cs="Lucida Sans Unicode"/>
          <w:color w:val="000000"/>
          <w:sz w:val="20"/>
          <w:szCs w:val="20"/>
          <w:lang w:val="es-ES"/>
        </w:rPr>
        <w:t>⋈</w:t>
      </w:r>
      <w:r w:rsidRPr="009D148F">
        <w:rPr>
          <w:rFonts w:ascii="Arial" w:hAnsi="Arial" w:cs="Arial"/>
          <w:color w:val="000000"/>
          <w:sz w:val="20"/>
          <w:szCs w:val="20"/>
          <w:lang w:val="es-ES"/>
        </w:rPr>
        <w:t xml:space="preserve"> Trabaja) </w:t>
      </w:r>
      <w:r w:rsidRPr="009D148F">
        <w:rPr>
          <w:rFonts w:ascii="Lucida Sans Unicode" w:hAnsi="Lucida Sans Unicode" w:cs="Lucida Sans Unicode"/>
          <w:color w:val="000000"/>
          <w:sz w:val="20"/>
          <w:szCs w:val="20"/>
          <w:lang w:val="es-ES"/>
        </w:rPr>
        <w:t>⋈</w:t>
      </w:r>
      <w:r w:rsidRPr="009D148F">
        <w:rPr>
          <w:rFonts w:ascii="Arial" w:hAnsi="Arial" w:cs="Arial"/>
          <w:color w:val="000000"/>
          <w:sz w:val="20"/>
          <w:szCs w:val="20"/>
          <w:lang w:val="es-ES"/>
        </w:rPr>
        <w:t xml:space="preserve"> Empresa) </w:t>
      </w:r>
    </w:p>
    <w:p w14:paraId="5C14060E" w14:textId="77777777" w:rsidR="00E37307" w:rsidRPr="009D148F"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9D148F">
        <w:rPr>
          <w:rFonts w:ascii="Arial" w:hAnsi="Arial" w:cs="Arial"/>
          <w:color w:val="000000"/>
          <w:position w:val="2"/>
          <w:sz w:val="20"/>
          <w:szCs w:val="20"/>
          <w:lang w:val="es-ES"/>
        </w:rPr>
        <w:t>Π</w:t>
      </w:r>
      <w:r w:rsidRPr="009D148F">
        <w:rPr>
          <w:rFonts w:ascii="Arial" w:hAnsi="Arial" w:cs="Arial"/>
          <w:color w:val="000000"/>
          <w:sz w:val="20"/>
          <w:szCs w:val="20"/>
          <w:lang w:val="es-ES"/>
        </w:rPr>
        <w:t>CURP,Empleado.nombre</w:t>
      </w:r>
      <w:r w:rsidRPr="009D148F">
        <w:rPr>
          <w:rFonts w:ascii="Arial" w:hAnsi="Arial" w:cs="Arial"/>
          <w:color w:val="000000"/>
          <w:position w:val="2"/>
          <w:sz w:val="20"/>
          <w:szCs w:val="20"/>
          <w:lang w:val="es-ES"/>
        </w:rPr>
        <w:t>(s)</w:t>
      </w:r>
      <w:r w:rsidRPr="009D148F">
        <w:rPr>
          <w:rFonts w:ascii="Arial" w:hAnsi="Arial" w:cs="Arial"/>
          <w:color w:val="000000"/>
          <w:sz w:val="20"/>
          <w:szCs w:val="20"/>
          <w:lang w:val="es-ES"/>
        </w:rPr>
        <w:t> </w:t>
      </w:r>
    </w:p>
    <w:p w14:paraId="0739225A"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p>
    <w:p w14:paraId="35E79350"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b) Averiguar el nombre y la ciudad de residencia de todos los empleados que trabajar para el Flanders Ship Asociados (FSA). </w:t>
      </w:r>
    </w:p>
    <w:p w14:paraId="100B3BE2"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Empleado(CURP, Empleado.nombre, calle, Empleado.ciudad)</w:t>
      </w:r>
      <w:r w:rsidRPr="009D148F">
        <w:rPr>
          <w:rFonts w:ascii="Arial" w:hAnsi="Arial" w:cs="Arial"/>
          <w:color w:val="000000"/>
          <w:position w:val="5"/>
          <w:sz w:val="20"/>
          <w:szCs w:val="20"/>
          <w:lang w:val="es-ES"/>
        </w:rPr>
        <w:t>(Empleado)</w:t>
      </w:r>
    </w:p>
    <w:p w14:paraId="1A04FC16"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5"/>
          <w:sz w:val="20"/>
          <w:szCs w:val="20"/>
          <w:lang w:val="es-ES"/>
        </w:rPr>
        <w:t>ρ</w:t>
      </w:r>
      <w:r w:rsidRPr="009D148F">
        <w:rPr>
          <w:rFonts w:ascii="Arial" w:hAnsi="Arial" w:cs="Arial"/>
          <w:color w:val="000000"/>
          <w:sz w:val="20"/>
          <w:szCs w:val="20"/>
          <w:lang w:val="es-ES"/>
        </w:rPr>
        <w:t>Empresa(idEmpresa, Empresa.nombre, Empresa.ciudad)</w:t>
      </w:r>
      <w:r w:rsidRPr="009D148F">
        <w:rPr>
          <w:rFonts w:ascii="Arial" w:hAnsi="Arial" w:cs="Arial"/>
          <w:color w:val="000000"/>
          <w:position w:val="5"/>
          <w:sz w:val="20"/>
          <w:szCs w:val="20"/>
          <w:lang w:val="es-ES"/>
        </w:rPr>
        <w:t>(Empresa)</w:t>
      </w:r>
    </w:p>
    <w:p w14:paraId="4C478732" w14:textId="77777777" w:rsidR="00E37307" w:rsidRPr="009D148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9D148F">
        <w:rPr>
          <w:rFonts w:ascii="Arial" w:hAnsi="Arial" w:cs="Arial"/>
          <w:color w:val="000000"/>
          <w:position w:val="2"/>
          <w:sz w:val="20"/>
          <w:szCs w:val="20"/>
          <w:lang w:val="es-ES"/>
        </w:rPr>
        <w:t>Π</w:t>
      </w:r>
      <w:r w:rsidRPr="009D148F">
        <w:rPr>
          <w:rFonts w:ascii="Arial" w:hAnsi="Arial" w:cs="Arial"/>
          <w:color w:val="000000"/>
          <w:sz w:val="20"/>
          <w:szCs w:val="20"/>
          <w:lang w:val="es-ES"/>
        </w:rPr>
        <w:t>Empleado.nombre, Empleado.ciudad</w:t>
      </w:r>
      <w:r w:rsidRPr="009D148F">
        <w:rPr>
          <w:rFonts w:ascii="Arial" w:hAnsi="Arial" w:cs="Arial"/>
          <w:color w:val="000000"/>
          <w:position w:val="2"/>
          <w:sz w:val="20"/>
          <w:szCs w:val="20"/>
          <w:lang w:val="es-ES"/>
        </w:rPr>
        <w:t xml:space="preserve">((Empleado </w:t>
      </w:r>
      <w:r w:rsidRPr="009D148F">
        <w:rPr>
          <w:rFonts w:ascii="Lucida Sans Unicode" w:hAnsi="Lucida Sans Unicode" w:cs="Lucida Sans Unicode"/>
          <w:color w:val="000000"/>
          <w:sz w:val="20"/>
          <w:szCs w:val="20"/>
          <w:lang w:val="es-ES"/>
        </w:rPr>
        <w:t>⋈</w:t>
      </w:r>
      <w:r w:rsidRPr="009D148F">
        <w:rPr>
          <w:rFonts w:ascii="Arial" w:hAnsi="Arial" w:cs="Arial"/>
          <w:color w:val="000000"/>
          <w:position w:val="2"/>
          <w:sz w:val="20"/>
          <w:szCs w:val="20"/>
          <w:lang w:val="es-ES"/>
        </w:rPr>
        <w:t xml:space="preserve"> Trabaja) </w:t>
      </w:r>
      <w:r w:rsidRPr="009D148F">
        <w:rPr>
          <w:rFonts w:ascii="Lucida Sans Unicode" w:hAnsi="Lucida Sans Unicode" w:cs="Lucida Sans Unicode"/>
          <w:color w:val="000000"/>
          <w:sz w:val="20"/>
          <w:szCs w:val="20"/>
          <w:lang w:val="es-ES"/>
        </w:rPr>
        <w:t>⋈</w:t>
      </w:r>
      <w:r w:rsidRPr="009D148F">
        <w:rPr>
          <w:rFonts w:ascii="Arial" w:hAnsi="Arial" w:cs="Arial"/>
          <w:color w:val="000000"/>
          <w:position w:val="2"/>
          <w:sz w:val="20"/>
          <w:szCs w:val="20"/>
          <w:lang w:val="es-ES"/>
        </w:rPr>
        <w:t xml:space="preserve"> Empresa) </w:t>
      </w:r>
    </w:p>
    <w:p w14:paraId="6F1A73A2" w14:textId="77777777" w:rsidR="00E37307" w:rsidRPr="00F642B2" w:rsidRDefault="00E37307" w:rsidP="00E37307">
      <w:pPr>
        <w:widowControl w:val="0"/>
        <w:autoSpaceDE w:val="0"/>
        <w:autoSpaceDN w:val="0"/>
        <w:adjustRightInd w:val="0"/>
        <w:spacing w:after="240" w:line="300" w:lineRule="atLeast"/>
        <w:ind w:left="708"/>
        <w:jc w:val="both"/>
        <w:rPr>
          <w:rFonts w:ascii="Arial" w:hAnsi="Arial" w:cs="Arial"/>
          <w:color w:val="000000"/>
          <w:sz w:val="22"/>
          <w:szCs w:val="22"/>
          <w:lang w:val="es-ES"/>
        </w:rPr>
      </w:pPr>
    </w:p>
    <w:p w14:paraId="64D31253"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lastRenderedPageBreak/>
        <w:t xml:space="preserve">c) El nombre, la calle y la ciudad de residencia de todos los empleados que trabajan para el CHR y ganan más de $240,000 anuales. </w:t>
      </w:r>
    </w:p>
    <w:p w14:paraId="1072D964" w14:textId="77777777" w:rsidR="00E37307"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D31E6F">
        <w:rPr>
          <w:rFonts w:ascii="Arial" w:hAnsi="Arial" w:cs="Arial"/>
          <w:color w:val="000000"/>
          <w:position w:val="5"/>
          <w:sz w:val="20"/>
          <w:szCs w:val="20"/>
          <w:lang w:val="es-ES"/>
        </w:rPr>
        <w:t>ρ</w:t>
      </w:r>
      <w:r w:rsidRPr="00D31E6F">
        <w:rPr>
          <w:rFonts w:ascii="Arial" w:hAnsi="Arial" w:cs="Arial"/>
          <w:color w:val="000000"/>
          <w:sz w:val="20"/>
          <w:szCs w:val="20"/>
          <w:lang w:val="es-ES"/>
        </w:rPr>
        <w:t>Empleado(CURP,</w:t>
      </w:r>
      <w:r>
        <w:rPr>
          <w:rFonts w:ascii="Arial" w:hAnsi="Arial" w:cs="Arial"/>
          <w:color w:val="000000"/>
          <w:sz w:val="20"/>
          <w:szCs w:val="20"/>
          <w:lang w:val="es-ES"/>
        </w:rPr>
        <w:t xml:space="preserve"> </w:t>
      </w:r>
      <w:r w:rsidRPr="00D31E6F">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D31E6F">
        <w:rPr>
          <w:rFonts w:ascii="Arial" w:hAnsi="Arial" w:cs="Arial"/>
          <w:color w:val="000000"/>
          <w:sz w:val="20"/>
          <w:szCs w:val="20"/>
          <w:lang w:val="es-ES"/>
        </w:rPr>
        <w:t>calle,</w:t>
      </w:r>
      <w:r>
        <w:rPr>
          <w:rFonts w:ascii="Arial" w:hAnsi="Arial" w:cs="Arial"/>
          <w:color w:val="000000"/>
          <w:sz w:val="20"/>
          <w:szCs w:val="20"/>
          <w:lang w:val="es-ES"/>
        </w:rPr>
        <w:t xml:space="preserve"> </w:t>
      </w:r>
      <w:r w:rsidRPr="00D31E6F">
        <w:rPr>
          <w:rFonts w:ascii="Arial" w:hAnsi="Arial" w:cs="Arial"/>
          <w:color w:val="000000"/>
          <w:sz w:val="20"/>
          <w:szCs w:val="20"/>
          <w:lang w:val="es-ES"/>
        </w:rPr>
        <w:t>Empleado.ciudad)</w:t>
      </w:r>
      <w:r>
        <w:rPr>
          <w:rFonts w:ascii="Arial" w:hAnsi="Arial" w:cs="Arial"/>
          <w:color w:val="000000"/>
          <w:position w:val="5"/>
          <w:sz w:val="20"/>
          <w:szCs w:val="20"/>
          <w:lang w:val="es-ES"/>
        </w:rPr>
        <w:t>(Empleado)</w:t>
      </w:r>
    </w:p>
    <w:p w14:paraId="210A7FA3" w14:textId="77777777" w:rsidR="00E37307" w:rsidRPr="00D31E6F"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D31E6F">
        <w:rPr>
          <w:rFonts w:ascii="Arial" w:hAnsi="Arial" w:cs="Arial"/>
          <w:color w:val="000000"/>
          <w:position w:val="5"/>
          <w:sz w:val="20"/>
          <w:szCs w:val="20"/>
          <w:lang w:val="es-ES"/>
        </w:rPr>
        <w:t>ρ</w:t>
      </w:r>
      <w:r w:rsidRPr="00D31E6F">
        <w:rPr>
          <w:rFonts w:ascii="Arial" w:hAnsi="Arial" w:cs="Arial"/>
          <w:color w:val="000000"/>
          <w:sz w:val="20"/>
          <w:szCs w:val="20"/>
          <w:lang w:val="es-ES"/>
        </w:rPr>
        <w:t>Empresa(idEmpresa,</w:t>
      </w:r>
      <w:r>
        <w:rPr>
          <w:rFonts w:ascii="Arial" w:hAnsi="Arial" w:cs="Arial"/>
          <w:color w:val="000000"/>
          <w:sz w:val="20"/>
          <w:szCs w:val="20"/>
          <w:lang w:val="es-ES"/>
        </w:rPr>
        <w:t xml:space="preserve"> </w:t>
      </w:r>
      <w:r w:rsidRPr="00D31E6F">
        <w:rPr>
          <w:rFonts w:ascii="Arial" w:hAnsi="Arial" w:cs="Arial"/>
          <w:color w:val="000000"/>
          <w:sz w:val="20"/>
          <w:szCs w:val="20"/>
          <w:lang w:val="es-ES"/>
        </w:rPr>
        <w:t>Empresa.nombre,</w:t>
      </w:r>
      <w:r>
        <w:rPr>
          <w:rFonts w:ascii="Arial" w:hAnsi="Arial" w:cs="Arial"/>
          <w:color w:val="000000"/>
          <w:sz w:val="20"/>
          <w:szCs w:val="20"/>
          <w:lang w:val="es-ES"/>
        </w:rPr>
        <w:t xml:space="preserve"> </w:t>
      </w:r>
      <w:r w:rsidRPr="00D31E6F">
        <w:rPr>
          <w:rFonts w:ascii="Arial" w:hAnsi="Arial" w:cs="Arial"/>
          <w:color w:val="000000"/>
          <w:sz w:val="20"/>
          <w:szCs w:val="20"/>
          <w:lang w:val="es-ES"/>
        </w:rPr>
        <w:t>Empresa.ciudad)</w:t>
      </w:r>
      <w:r w:rsidRPr="00D31E6F">
        <w:rPr>
          <w:rFonts w:ascii="Arial" w:hAnsi="Arial" w:cs="Arial"/>
          <w:color w:val="000000"/>
          <w:position w:val="5"/>
          <w:sz w:val="20"/>
          <w:szCs w:val="20"/>
          <w:lang w:val="es-ES"/>
        </w:rPr>
        <w:t>(Empresa)</w:t>
      </w:r>
    </w:p>
    <w:p w14:paraId="2ACF4D6F" w14:textId="77777777" w:rsidR="00E37307" w:rsidRPr="00D31E6F"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D31E6F">
        <w:rPr>
          <w:rFonts w:ascii="Arial" w:hAnsi="Arial" w:cs="Arial"/>
          <w:color w:val="000000"/>
          <w:position w:val="5"/>
          <w:sz w:val="20"/>
          <w:szCs w:val="20"/>
          <w:lang w:val="es-ES"/>
        </w:rPr>
        <w:t>s ← σ</w:t>
      </w:r>
      <w:r w:rsidRPr="00D31E6F">
        <w:rPr>
          <w:rFonts w:ascii="Arial" w:hAnsi="Arial" w:cs="Arial"/>
          <w:color w:val="000000"/>
          <w:sz w:val="20"/>
          <w:szCs w:val="20"/>
          <w:lang w:val="es-ES"/>
        </w:rPr>
        <w:t>(Empresa.nombre</w:t>
      </w:r>
      <w:r>
        <w:rPr>
          <w:rFonts w:ascii="Arial" w:hAnsi="Arial" w:cs="Arial"/>
          <w:color w:val="000000"/>
          <w:sz w:val="20"/>
          <w:szCs w:val="20"/>
          <w:lang w:val="es-ES"/>
        </w:rPr>
        <w:t xml:space="preserve"> </w:t>
      </w:r>
      <w:r w:rsidRPr="00D31E6F">
        <w:rPr>
          <w:rFonts w:ascii="Arial" w:hAnsi="Arial" w:cs="Arial"/>
          <w:color w:val="000000"/>
          <w:sz w:val="20"/>
          <w:szCs w:val="20"/>
          <w:lang w:val="es-ES"/>
        </w:rPr>
        <w:t>=</w:t>
      </w:r>
      <w:r>
        <w:rPr>
          <w:rFonts w:ascii="Arial" w:hAnsi="Arial" w:cs="Arial"/>
          <w:color w:val="000000"/>
          <w:sz w:val="20"/>
          <w:szCs w:val="20"/>
          <w:lang w:val="es-ES"/>
        </w:rPr>
        <w:t xml:space="preserve"> </w:t>
      </w:r>
      <w:r w:rsidRPr="00D31E6F">
        <w:rPr>
          <w:rFonts w:ascii="Arial" w:hAnsi="Arial" w:cs="Arial"/>
          <w:color w:val="000000"/>
          <w:position w:val="5"/>
          <w:sz w:val="20"/>
          <w:szCs w:val="20"/>
          <w:lang w:val="es-ES"/>
        </w:rPr>
        <w:t>′</w:t>
      </w:r>
      <w:r w:rsidRPr="00D31E6F">
        <w:rPr>
          <w:rFonts w:ascii="Arial" w:hAnsi="Arial" w:cs="Arial"/>
          <w:color w:val="000000"/>
          <w:sz w:val="20"/>
          <w:szCs w:val="20"/>
          <w:lang w:val="es-ES"/>
        </w:rPr>
        <w:t>CHR</w:t>
      </w:r>
      <w:r w:rsidRPr="00D31E6F">
        <w:rPr>
          <w:rFonts w:ascii="Arial" w:hAnsi="Arial" w:cs="Arial"/>
          <w:color w:val="000000"/>
          <w:position w:val="5"/>
          <w:sz w:val="20"/>
          <w:szCs w:val="20"/>
          <w:lang w:val="es-ES"/>
        </w:rPr>
        <w:t>′</w:t>
      </w:r>
      <w:r w:rsidRPr="00D31E6F">
        <w:rPr>
          <w:rFonts w:ascii="Arial" w:hAnsi="Arial" w:cs="Arial"/>
          <w:color w:val="000000"/>
          <w:sz w:val="20"/>
          <w:szCs w:val="20"/>
          <w:lang w:val="es-ES"/>
        </w:rPr>
        <w:t>)</w:t>
      </w:r>
      <w:r>
        <w:rPr>
          <w:rFonts w:ascii="Arial" w:hAnsi="Arial" w:cs="Arial"/>
          <w:color w:val="000000"/>
          <w:sz w:val="20"/>
          <w:szCs w:val="20"/>
          <w:lang w:val="es-ES"/>
        </w:rPr>
        <w:t xml:space="preserve"> </w:t>
      </w:r>
      <w:r w:rsidRPr="00D31E6F">
        <w:rPr>
          <w:rFonts w:ascii="Cambria" w:hAnsi="Cambria" w:cs="Cambria"/>
          <w:color w:val="000000"/>
          <w:sz w:val="20"/>
          <w:szCs w:val="20"/>
          <w:lang w:val="es-ES"/>
        </w:rPr>
        <w:t>∧</w:t>
      </w:r>
      <w:r>
        <w:rPr>
          <w:rFonts w:ascii="Cambria" w:hAnsi="Cambria" w:cs="Cambria"/>
          <w:color w:val="000000"/>
          <w:sz w:val="20"/>
          <w:szCs w:val="20"/>
          <w:lang w:val="es-ES"/>
        </w:rPr>
        <w:t xml:space="preserve"> </w:t>
      </w:r>
      <w:r w:rsidRPr="00D31E6F">
        <w:rPr>
          <w:rFonts w:ascii="Arial" w:hAnsi="Arial" w:cs="Arial"/>
          <w:color w:val="000000"/>
          <w:sz w:val="20"/>
          <w:szCs w:val="20"/>
          <w:lang w:val="es-ES"/>
        </w:rPr>
        <w:t>((sueldo×12)&gt;240000)</w:t>
      </w:r>
      <w:r>
        <w:rPr>
          <w:rFonts w:ascii="Arial" w:hAnsi="Arial" w:cs="Arial"/>
          <w:color w:val="000000"/>
          <w:sz w:val="20"/>
          <w:szCs w:val="20"/>
          <w:lang w:val="es-ES"/>
        </w:rPr>
        <w:t xml:space="preserve"> </w:t>
      </w:r>
      <w:r w:rsidRPr="00D31E6F">
        <w:rPr>
          <w:rFonts w:ascii="Arial" w:hAnsi="Arial" w:cs="Arial"/>
          <w:color w:val="000000"/>
          <w:position w:val="5"/>
          <w:sz w:val="20"/>
          <w:szCs w:val="20"/>
          <w:lang w:val="es-ES"/>
        </w:rPr>
        <w:t xml:space="preserve">((Empleado </w:t>
      </w:r>
      <w:r w:rsidRPr="00840C5F">
        <w:rPr>
          <w:rFonts w:ascii="Lucida Sans Unicode" w:hAnsi="Lucida Sans Unicode" w:cs="Lucida Sans Unicode"/>
          <w:color w:val="000000"/>
          <w:sz w:val="20"/>
          <w:szCs w:val="20"/>
          <w:lang w:val="es-ES"/>
        </w:rPr>
        <w:t>⋈</w:t>
      </w:r>
      <w:r w:rsidRPr="00D31E6F">
        <w:rPr>
          <w:rFonts w:ascii="Arial" w:hAnsi="Arial" w:cs="Arial"/>
          <w:color w:val="000000"/>
          <w:position w:val="5"/>
          <w:sz w:val="20"/>
          <w:szCs w:val="20"/>
          <w:lang w:val="es-ES"/>
        </w:rPr>
        <w:t xml:space="preserve"> Trabaja) </w:t>
      </w:r>
      <w:r w:rsidRPr="00840C5F">
        <w:rPr>
          <w:rFonts w:ascii="Lucida Sans Unicode" w:hAnsi="Lucida Sans Unicode" w:cs="Lucida Sans Unicode"/>
          <w:color w:val="000000"/>
          <w:sz w:val="20"/>
          <w:szCs w:val="20"/>
          <w:lang w:val="es-ES"/>
        </w:rPr>
        <w:t>⋈</w:t>
      </w:r>
      <w:r w:rsidRPr="00D31E6F">
        <w:rPr>
          <w:rFonts w:ascii="Arial" w:hAnsi="Arial" w:cs="Arial"/>
          <w:color w:val="000000"/>
          <w:position w:val="5"/>
          <w:sz w:val="20"/>
          <w:szCs w:val="20"/>
          <w:lang w:val="es-ES"/>
        </w:rPr>
        <w:t xml:space="preserve"> </w:t>
      </w:r>
      <w:r w:rsidRPr="00D31E6F">
        <w:rPr>
          <w:rFonts w:ascii="Arial" w:hAnsi="Arial" w:cs="Arial"/>
          <w:color w:val="000000"/>
          <w:sz w:val="20"/>
          <w:szCs w:val="20"/>
          <w:lang w:val="es-ES"/>
        </w:rPr>
        <w:t xml:space="preserve">Empresa) </w:t>
      </w:r>
    </w:p>
    <w:p w14:paraId="6D5B25A1" w14:textId="59EB4617" w:rsidR="00E37307" w:rsidRPr="00A67339" w:rsidRDefault="00E37307" w:rsidP="00A67339">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D31E6F">
        <w:rPr>
          <w:rFonts w:ascii="Arial" w:hAnsi="Arial" w:cs="Arial"/>
          <w:color w:val="000000"/>
          <w:position w:val="2"/>
          <w:sz w:val="20"/>
          <w:szCs w:val="20"/>
          <w:lang w:val="es-ES"/>
        </w:rPr>
        <w:t>Π</w:t>
      </w:r>
      <w:r w:rsidRPr="00D31E6F">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D31E6F">
        <w:rPr>
          <w:rFonts w:ascii="Arial" w:hAnsi="Arial" w:cs="Arial"/>
          <w:color w:val="000000"/>
          <w:sz w:val="20"/>
          <w:szCs w:val="20"/>
          <w:lang w:val="es-ES"/>
        </w:rPr>
        <w:t>Empleado.ciudad,</w:t>
      </w:r>
      <w:r>
        <w:rPr>
          <w:rFonts w:ascii="Arial" w:hAnsi="Arial" w:cs="Arial"/>
          <w:color w:val="000000"/>
          <w:sz w:val="20"/>
          <w:szCs w:val="20"/>
          <w:lang w:val="es-ES"/>
        </w:rPr>
        <w:t xml:space="preserve"> </w:t>
      </w:r>
      <w:r w:rsidRPr="00D31E6F">
        <w:rPr>
          <w:rFonts w:ascii="Arial" w:hAnsi="Arial" w:cs="Arial"/>
          <w:color w:val="000000"/>
          <w:sz w:val="20"/>
          <w:szCs w:val="20"/>
          <w:lang w:val="es-ES"/>
        </w:rPr>
        <w:t>Empleado.calle</w:t>
      </w:r>
      <w:r w:rsidRPr="00D31E6F">
        <w:rPr>
          <w:rFonts w:ascii="Arial" w:hAnsi="Arial" w:cs="Arial"/>
          <w:color w:val="000000"/>
          <w:position w:val="2"/>
          <w:sz w:val="20"/>
          <w:szCs w:val="20"/>
          <w:lang w:val="es-ES"/>
        </w:rPr>
        <w:t>(s)</w:t>
      </w:r>
      <w:r w:rsidRPr="00D31E6F">
        <w:rPr>
          <w:rFonts w:ascii="Arial" w:hAnsi="Arial" w:cs="Arial"/>
          <w:color w:val="000000"/>
          <w:sz w:val="20"/>
          <w:szCs w:val="20"/>
          <w:lang w:val="es-ES"/>
        </w:rPr>
        <w:t> </w:t>
      </w:r>
    </w:p>
    <w:p w14:paraId="5CBF907E"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d) Encontrar el nombre y CURP de los empleados que vivan en la misma ciudad en que está ubicada la compañía a la que prestan sus servicios. </w:t>
      </w:r>
    </w:p>
    <w:p w14:paraId="3C17071E" w14:textId="77777777" w:rsidR="00E37307" w:rsidRDefault="00E37307" w:rsidP="00E37307">
      <w:pPr>
        <w:widowControl w:val="0"/>
        <w:autoSpaceDE w:val="0"/>
        <w:autoSpaceDN w:val="0"/>
        <w:adjustRightInd w:val="0"/>
        <w:spacing w:after="240" w:line="300" w:lineRule="atLeast"/>
        <w:ind w:left="708"/>
        <w:jc w:val="both"/>
        <w:rPr>
          <w:rFonts w:ascii="Arial" w:hAnsi="Arial" w:cs="Arial"/>
          <w:color w:val="000000"/>
          <w:position w:val="5"/>
          <w:sz w:val="20"/>
          <w:szCs w:val="20"/>
          <w:lang w:val="es-ES"/>
        </w:rPr>
      </w:pPr>
      <w:r w:rsidRPr="00CB30E6">
        <w:rPr>
          <w:rFonts w:ascii="Arial" w:hAnsi="Arial" w:cs="Arial"/>
          <w:color w:val="000000"/>
          <w:position w:val="5"/>
          <w:sz w:val="20"/>
          <w:szCs w:val="20"/>
          <w:lang w:val="es-ES"/>
        </w:rPr>
        <w:t>ρ</w:t>
      </w:r>
      <w:r w:rsidRPr="00CB30E6">
        <w:rPr>
          <w:rFonts w:ascii="Arial" w:hAnsi="Arial" w:cs="Arial"/>
          <w:color w:val="000000"/>
          <w:sz w:val="20"/>
          <w:szCs w:val="20"/>
          <w:lang w:val="es-ES"/>
        </w:rPr>
        <w:t>Empleado(CURP,</w:t>
      </w:r>
      <w:r>
        <w:rPr>
          <w:rFonts w:ascii="Arial" w:hAnsi="Arial" w:cs="Arial"/>
          <w:color w:val="000000"/>
          <w:sz w:val="20"/>
          <w:szCs w:val="20"/>
          <w:lang w:val="es-ES"/>
        </w:rPr>
        <w:t xml:space="preserve"> </w:t>
      </w:r>
      <w:r w:rsidRPr="00CB30E6">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CB30E6">
        <w:rPr>
          <w:rFonts w:ascii="Arial" w:hAnsi="Arial" w:cs="Arial"/>
          <w:color w:val="000000"/>
          <w:sz w:val="20"/>
          <w:szCs w:val="20"/>
          <w:lang w:val="es-ES"/>
        </w:rPr>
        <w:t>calle,</w:t>
      </w:r>
      <w:r>
        <w:rPr>
          <w:rFonts w:ascii="Arial" w:hAnsi="Arial" w:cs="Arial"/>
          <w:color w:val="000000"/>
          <w:sz w:val="20"/>
          <w:szCs w:val="20"/>
          <w:lang w:val="es-ES"/>
        </w:rPr>
        <w:t xml:space="preserve"> </w:t>
      </w:r>
      <w:r w:rsidRPr="00CB30E6">
        <w:rPr>
          <w:rFonts w:ascii="Arial" w:hAnsi="Arial" w:cs="Arial"/>
          <w:color w:val="000000"/>
          <w:sz w:val="20"/>
          <w:szCs w:val="20"/>
          <w:lang w:val="es-ES"/>
        </w:rPr>
        <w:t>Empleado.ciudad)</w:t>
      </w:r>
      <w:r>
        <w:rPr>
          <w:rFonts w:ascii="Arial" w:hAnsi="Arial" w:cs="Arial"/>
          <w:color w:val="000000"/>
          <w:position w:val="5"/>
          <w:sz w:val="20"/>
          <w:szCs w:val="20"/>
          <w:lang w:val="es-ES"/>
        </w:rPr>
        <w:t>(Empleado)</w:t>
      </w:r>
    </w:p>
    <w:p w14:paraId="5A78DF77" w14:textId="77777777" w:rsidR="00E37307" w:rsidRPr="00CB30E6"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CB30E6">
        <w:rPr>
          <w:rFonts w:ascii="Arial" w:hAnsi="Arial" w:cs="Arial"/>
          <w:color w:val="000000"/>
          <w:position w:val="5"/>
          <w:sz w:val="20"/>
          <w:szCs w:val="20"/>
          <w:lang w:val="es-ES"/>
        </w:rPr>
        <w:t>ρ</w:t>
      </w:r>
      <w:r w:rsidRPr="00CB30E6">
        <w:rPr>
          <w:rFonts w:ascii="Arial" w:hAnsi="Arial" w:cs="Arial"/>
          <w:color w:val="000000"/>
          <w:sz w:val="20"/>
          <w:szCs w:val="20"/>
          <w:lang w:val="es-ES"/>
        </w:rPr>
        <w:t>Empresa(idEmpresa,</w:t>
      </w:r>
      <w:r>
        <w:rPr>
          <w:rFonts w:ascii="Arial" w:hAnsi="Arial" w:cs="Arial"/>
          <w:color w:val="000000"/>
          <w:sz w:val="20"/>
          <w:szCs w:val="20"/>
          <w:lang w:val="es-ES"/>
        </w:rPr>
        <w:t xml:space="preserve"> </w:t>
      </w:r>
      <w:r w:rsidRPr="00CB30E6">
        <w:rPr>
          <w:rFonts w:ascii="Arial" w:hAnsi="Arial" w:cs="Arial"/>
          <w:color w:val="000000"/>
          <w:sz w:val="20"/>
          <w:szCs w:val="20"/>
          <w:lang w:val="es-ES"/>
        </w:rPr>
        <w:t>Empresa.nombre,</w:t>
      </w:r>
      <w:r>
        <w:rPr>
          <w:rFonts w:ascii="Arial" w:hAnsi="Arial" w:cs="Arial"/>
          <w:color w:val="000000"/>
          <w:sz w:val="20"/>
          <w:szCs w:val="20"/>
          <w:lang w:val="es-ES"/>
        </w:rPr>
        <w:t xml:space="preserve"> </w:t>
      </w:r>
      <w:r w:rsidRPr="00CB30E6">
        <w:rPr>
          <w:rFonts w:ascii="Arial" w:hAnsi="Arial" w:cs="Arial"/>
          <w:color w:val="000000"/>
          <w:sz w:val="20"/>
          <w:szCs w:val="20"/>
          <w:lang w:val="es-ES"/>
        </w:rPr>
        <w:t>Empresa.ciudad)</w:t>
      </w:r>
      <w:r w:rsidRPr="00CB30E6">
        <w:rPr>
          <w:rFonts w:ascii="Arial" w:hAnsi="Arial" w:cs="Arial"/>
          <w:color w:val="000000"/>
          <w:position w:val="5"/>
          <w:sz w:val="20"/>
          <w:szCs w:val="20"/>
          <w:lang w:val="es-ES"/>
        </w:rPr>
        <w:t xml:space="preserve">(Empresa) </w:t>
      </w:r>
    </w:p>
    <w:p w14:paraId="6A21C2B4" w14:textId="77777777" w:rsidR="00E37307" w:rsidRPr="00CB30E6" w:rsidRDefault="00E37307" w:rsidP="00E37307">
      <w:pPr>
        <w:widowControl w:val="0"/>
        <w:autoSpaceDE w:val="0"/>
        <w:autoSpaceDN w:val="0"/>
        <w:adjustRightInd w:val="0"/>
        <w:spacing w:after="240" w:line="300" w:lineRule="atLeast"/>
        <w:ind w:left="708"/>
        <w:jc w:val="both"/>
        <w:rPr>
          <w:rFonts w:ascii="Arial" w:hAnsi="Arial" w:cs="Arial"/>
          <w:color w:val="000000"/>
          <w:sz w:val="20"/>
          <w:szCs w:val="20"/>
          <w:lang w:val="es-ES"/>
        </w:rPr>
      </w:pPr>
      <w:r w:rsidRPr="00CB30E6">
        <w:rPr>
          <w:rFonts w:ascii="Arial" w:hAnsi="Arial" w:cs="Arial"/>
          <w:color w:val="000000"/>
          <w:position w:val="2"/>
          <w:sz w:val="20"/>
          <w:szCs w:val="20"/>
          <w:lang w:val="es-ES"/>
        </w:rPr>
        <w:t>Π</w:t>
      </w:r>
      <w:r w:rsidRPr="00CB30E6">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CB30E6">
        <w:rPr>
          <w:rFonts w:ascii="Arial" w:hAnsi="Arial" w:cs="Arial"/>
          <w:color w:val="000000"/>
          <w:sz w:val="20"/>
          <w:szCs w:val="20"/>
          <w:lang w:val="es-ES"/>
        </w:rPr>
        <w:t xml:space="preserve">CURP </w:t>
      </w:r>
      <w:r w:rsidRPr="00CB30E6">
        <w:rPr>
          <w:rFonts w:ascii="Arial" w:hAnsi="Arial" w:cs="Arial"/>
          <w:color w:val="000000"/>
          <w:position w:val="2"/>
          <w:sz w:val="20"/>
          <w:szCs w:val="20"/>
          <w:lang w:val="es-ES"/>
        </w:rPr>
        <w:t>(σ</w:t>
      </w:r>
      <w:r w:rsidRPr="00CB30E6">
        <w:rPr>
          <w:rFonts w:ascii="Arial" w:hAnsi="Arial" w:cs="Arial"/>
          <w:color w:val="000000"/>
          <w:sz w:val="20"/>
          <w:szCs w:val="20"/>
          <w:lang w:val="es-ES"/>
        </w:rPr>
        <w:t>Empleado.ciudad</w:t>
      </w:r>
      <w:r>
        <w:rPr>
          <w:rFonts w:ascii="Arial" w:hAnsi="Arial" w:cs="Arial"/>
          <w:color w:val="000000"/>
          <w:sz w:val="20"/>
          <w:szCs w:val="20"/>
          <w:lang w:val="es-ES"/>
        </w:rPr>
        <w:t xml:space="preserve"> </w:t>
      </w:r>
      <w:r w:rsidRPr="00CB30E6">
        <w:rPr>
          <w:rFonts w:ascii="Arial" w:hAnsi="Arial" w:cs="Arial"/>
          <w:color w:val="000000"/>
          <w:sz w:val="20"/>
          <w:szCs w:val="20"/>
          <w:lang w:val="es-ES"/>
        </w:rPr>
        <w:t>=</w:t>
      </w:r>
      <w:r>
        <w:rPr>
          <w:rFonts w:ascii="Arial" w:hAnsi="Arial" w:cs="Arial"/>
          <w:color w:val="000000"/>
          <w:sz w:val="20"/>
          <w:szCs w:val="20"/>
          <w:lang w:val="es-ES"/>
        </w:rPr>
        <w:t xml:space="preserve"> </w:t>
      </w:r>
      <w:r w:rsidRPr="00CB30E6">
        <w:rPr>
          <w:rFonts w:ascii="Arial" w:hAnsi="Arial" w:cs="Arial"/>
          <w:color w:val="000000"/>
          <w:sz w:val="20"/>
          <w:szCs w:val="20"/>
          <w:lang w:val="es-ES"/>
        </w:rPr>
        <w:t>Empresa.ciudad</w:t>
      </w:r>
      <w:r w:rsidRPr="00CB30E6">
        <w:rPr>
          <w:rFonts w:ascii="Arial" w:hAnsi="Arial" w:cs="Arial"/>
          <w:color w:val="000000"/>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CB30E6">
        <w:rPr>
          <w:rFonts w:ascii="Arial" w:hAnsi="Arial" w:cs="Arial"/>
          <w:color w:val="000000"/>
          <w:position w:val="2"/>
          <w:sz w:val="20"/>
          <w:szCs w:val="20"/>
          <w:lang w:val="es-ES"/>
        </w:rPr>
        <w:t xml:space="preserve"> </w:t>
      </w:r>
      <w:r w:rsidRPr="00CB30E6">
        <w:rPr>
          <w:rFonts w:ascii="Arial" w:hAnsi="Arial" w:cs="Arial"/>
          <w:color w:val="000000"/>
          <w:sz w:val="20"/>
          <w:szCs w:val="20"/>
          <w:lang w:val="es-ES"/>
        </w:rPr>
        <w:t xml:space="preserve">Trabaja) </w:t>
      </w:r>
      <w:r w:rsidRPr="00840C5F">
        <w:rPr>
          <w:rFonts w:ascii="Lucida Sans Unicode" w:hAnsi="Lucida Sans Unicode" w:cs="Lucida Sans Unicode"/>
          <w:color w:val="000000"/>
          <w:sz w:val="20"/>
          <w:szCs w:val="20"/>
          <w:lang w:val="es-ES"/>
        </w:rPr>
        <w:t>⋈</w:t>
      </w:r>
      <w:r w:rsidRPr="00CB30E6">
        <w:rPr>
          <w:rFonts w:ascii="Arial" w:hAnsi="Arial" w:cs="Arial"/>
          <w:color w:val="000000"/>
          <w:sz w:val="20"/>
          <w:szCs w:val="20"/>
          <w:lang w:val="es-ES"/>
        </w:rPr>
        <w:t xml:space="preserve"> Empresa)) </w:t>
      </w:r>
    </w:p>
    <w:p w14:paraId="2C375181" w14:textId="77777777" w:rsidR="00E37307" w:rsidRPr="00E43DCF" w:rsidRDefault="00E37307"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sidRPr="00E43DCF">
        <w:rPr>
          <w:rFonts w:ascii="Arial" w:hAnsi="Arial" w:cs="Arial"/>
          <w:b/>
          <w:i/>
          <w:color w:val="000000"/>
          <w:sz w:val="20"/>
          <w:szCs w:val="20"/>
          <w:lang w:val="es-ES"/>
        </w:rPr>
        <w:t xml:space="preserve">e) Lista con el nombre de los empleados que viven en la misma calle y ciudad que su jefe. </w:t>
      </w:r>
    </w:p>
    <w:p w14:paraId="613E7ABB" w14:textId="77777777" w:rsidR="00E37307" w:rsidRPr="00F642B2" w:rsidRDefault="00E37307" w:rsidP="00E37307">
      <w:pPr>
        <w:widowControl w:val="0"/>
        <w:autoSpaceDE w:val="0"/>
        <w:autoSpaceDN w:val="0"/>
        <w:adjustRightInd w:val="0"/>
        <w:spacing w:after="240" w:line="300" w:lineRule="atLeast"/>
        <w:ind w:left="708"/>
        <w:jc w:val="both"/>
        <w:rPr>
          <w:rFonts w:ascii="Arial" w:hAnsi="Arial" w:cs="Arial"/>
          <w:color w:val="000000"/>
          <w:sz w:val="22"/>
          <w:szCs w:val="22"/>
          <w:lang w:val="es-ES"/>
        </w:rPr>
      </w:pPr>
      <w:r w:rsidRPr="00F642B2">
        <w:rPr>
          <w:rFonts w:ascii="Arial" w:hAnsi="Arial" w:cs="Arial"/>
          <w:color w:val="000000"/>
          <w:position w:val="5"/>
          <w:sz w:val="22"/>
          <w:szCs w:val="22"/>
          <w:lang w:val="es-ES"/>
        </w:rPr>
        <w:t>ρ</w:t>
      </w:r>
      <w:r w:rsidRPr="00F642B2">
        <w:rPr>
          <w:rFonts w:ascii="Arial" w:hAnsi="Arial" w:cs="Arial"/>
          <w:color w:val="000000"/>
          <w:sz w:val="22"/>
          <w:szCs w:val="22"/>
          <w:lang w:val="es-ES"/>
        </w:rPr>
        <w:t>Empleado(CURP,</w:t>
      </w:r>
      <w:r>
        <w:rPr>
          <w:rFonts w:ascii="Arial" w:hAnsi="Arial" w:cs="Arial"/>
          <w:color w:val="000000"/>
          <w:sz w:val="22"/>
          <w:szCs w:val="22"/>
          <w:lang w:val="es-ES"/>
        </w:rPr>
        <w:t xml:space="preserve"> </w:t>
      </w:r>
      <w:r w:rsidRPr="00F642B2">
        <w:rPr>
          <w:rFonts w:ascii="Arial" w:hAnsi="Arial" w:cs="Arial"/>
          <w:color w:val="000000"/>
          <w:sz w:val="22"/>
          <w:szCs w:val="22"/>
          <w:lang w:val="es-ES"/>
        </w:rPr>
        <w:t>Empleado.nombre,</w:t>
      </w:r>
      <w:r>
        <w:rPr>
          <w:rFonts w:ascii="Arial" w:hAnsi="Arial" w:cs="Arial"/>
          <w:color w:val="000000"/>
          <w:sz w:val="22"/>
          <w:szCs w:val="22"/>
          <w:lang w:val="es-ES"/>
        </w:rPr>
        <w:t xml:space="preserve"> </w:t>
      </w:r>
      <w:r w:rsidRPr="00F642B2">
        <w:rPr>
          <w:rFonts w:ascii="Arial" w:hAnsi="Arial" w:cs="Arial"/>
          <w:color w:val="000000"/>
          <w:sz w:val="22"/>
          <w:szCs w:val="22"/>
          <w:lang w:val="es-ES"/>
        </w:rPr>
        <w:t>calle,</w:t>
      </w:r>
      <w:r>
        <w:rPr>
          <w:rFonts w:ascii="Arial" w:hAnsi="Arial" w:cs="Arial"/>
          <w:color w:val="000000"/>
          <w:sz w:val="22"/>
          <w:szCs w:val="22"/>
          <w:lang w:val="es-ES"/>
        </w:rPr>
        <w:t xml:space="preserve"> </w:t>
      </w:r>
      <w:r w:rsidRPr="00F642B2">
        <w:rPr>
          <w:rFonts w:ascii="Arial" w:hAnsi="Arial" w:cs="Arial"/>
          <w:color w:val="000000"/>
          <w:sz w:val="22"/>
          <w:szCs w:val="22"/>
          <w:lang w:val="es-ES"/>
        </w:rPr>
        <w:t>Empleado.ciudad)</w:t>
      </w:r>
      <w:r w:rsidRPr="00F642B2">
        <w:rPr>
          <w:rFonts w:ascii="Arial" w:hAnsi="Arial" w:cs="Arial"/>
          <w:color w:val="000000"/>
          <w:position w:val="5"/>
          <w:sz w:val="22"/>
          <w:szCs w:val="22"/>
          <w:lang w:val="es-ES"/>
        </w:rPr>
        <w:t>(Empleado) ρ</w:t>
      </w:r>
      <w:r w:rsidRPr="00F642B2">
        <w:rPr>
          <w:rFonts w:ascii="Arial" w:hAnsi="Arial" w:cs="Arial"/>
          <w:color w:val="000000"/>
          <w:sz w:val="22"/>
          <w:szCs w:val="22"/>
          <w:lang w:val="es-ES"/>
        </w:rPr>
        <w:t>Empresa(idEmpresa,</w:t>
      </w:r>
      <w:r>
        <w:rPr>
          <w:rFonts w:ascii="Arial" w:hAnsi="Arial" w:cs="Arial"/>
          <w:color w:val="000000"/>
          <w:sz w:val="22"/>
          <w:szCs w:val="22"/>
          <w:lang w:val="es-ES"/>
        </w:rPr>
        <w:t xml:space="preserve"> </w:t>
      </w:r>
      <w:r w:rsidRPr="00F642B2">
        <w:rPr>
          <w:rFonts w:ascii="Arial" w:hAnsi="Arial" w:cs="Arial"/>
          <w:color w:val="000000"/>
          <w:sz w:val="22"/>
          <w:szCs w:val="22"/>
          <w:lang w:val="es-ES"/>
        </w:rPr>
        <w:t>Empresa.nombre,</w:t>
      </w:r>
      <w:r>
        <w:rPr>
          <w:rFonts w:ascii="Arial" w:hAnsi="Arial" w:cs="Arial"/>
          <w:color w:val="000000"/>
          <w:sz w:val="22"/>
          <w:szCs w:val="22"/>
          <w:lang w:val="es-ES"/>
        </w:rPr>
        <w:t xml:space="preserve"> </w:t>
      </w:r>
      <w:r w:rsidRPr="00F642B2">
        <w:rPr>
          <w:rFonts w:ascii="Arial" w:hAnsi="Arial" w:cs="Arial"/>
          <w:color w:val="000000"/>
          <w:sz w:val="22"/>
          <w:szCs w:val="22"/>
          <w:lang w:val="es-ES"/>
        </w:rPr>
        <w:t>Empresa.ciudad)</w:t>
      </w:r>
      <w:r w:rsidRPr="00F642B2">
        <w:rPr>
          <w:rFonts w:ascii="Arial" w:hAnsi="Arial" w:cs="Arial"/>
          <w:color w:val="000000"/>
          <w:position w:val="5"/>
          <w:sz w:val="22"/>
          <w:szCs w:val="22"/>
          <w:lang w:val="es-ES"/>
        </w:rPr>
        <w:t>(Empresa)</w:t>
      </w:r>
      <w:r w:rsidRPr="00F642B2">
        <w:rPr>
          <w:rFonts w:ascii="Arial" w:hAnsi="Arial" w:cs="Arial"/>
          <w:color w:val="000000"/>
          <w:sz w:val="22"/>
          <w:szCs w:val="22"/>
          <w:lang w:val="es-ES"/>
        </w:rPr>
        <w:t> </w:t>
      </w:r>
    </w:p>
    <w:p w14:paraId="34F752F8"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J ← Π</w:t>
      </w:r>
      <w:r w:rsidRPr="00C67602">
        <w:rPr>
          <w:rFonts w:ascii="Arial" w:hAnsi="Arial" w:cs="Arial"/>
          <w:position w:val="-3"/>
          <w:sz w:val="20"/>
          <w:szCs w:val="20"/>
          <w:lang w:val="es-ES"/>
        </w:rPr>
        <w:t>CURPJ</w:t>
      </w:r>
      <w:r w:rsidRPr="00C67602">
        <w:rPr>
          <w:rFonts w:ascii="Arial" w:hAnsi="Arial" w:cs="Arial"/>
          <w:sz w:val="20"/>
          <w:szCs w:val="20"/>
          <w:lang w:val="es-ES"/>
        </w:rPr>
        <w:t>(Jefe) </w:t>
      </w:r>
    </w:p>
    <w:p w14:paraId="0F36B150"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E ← Π</w:t>
      </w:r>
      <w:r w:rsidRPr="00C67602">
        <w:rPr>
          <w:rFonts w:ascii="Arial" w:hAnsi="Arial" w:cs="Arial"/>
          <w:position w:val="-3"/>
          <w:sz w:val="20"/>
          <w:szCs w:val="20"/>
          <w:lang w:val="es-ES"/>
        </w:rPr>
        <w:t>CURPE</w:t>
      </w:r>
      <w:r w:rsidRPr="00C67602">
        <w:rPr>
          <w:rFonts w:ascii="Arial" w:hAnsi="Arial" w:cs="Arial"/>
          <w:sz w:val="20"/>
          <w:szCs w:val="20"/>
          <w:lang w:val="es-ES"/>
        </w:rPr>
        <w:t xml:space="preserve">(Jefe) </w:t>
      </w:r>
    </w:p>
    <w:p w14:paraId="403D0CE6"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ρ</w:t>
      </w:r>
      <w:r w:rsidRPr="00C67602">
        <w:rPr>
          <w:rFonts w:ascii="Arial" w:hAnsi="Arial" w:cs="Arial"/>
          <w:position w:val="-3"/>
          <w:sz w:val="20"/>
          <w:szCs w:val="20"/>
          <w:lang w:val="es-ES"/>
        </w:rPr>
        <w:t>J</w:t>
      </w:r>
      <w:r w:rsidRPr="00C67602">
        <w:rPr>
          <w:rFonts w:ascii="Arial" w:hAnsi="Arial" w:cs="Arial"/>
          <w:sz w:val="20"/>
          <w:szCs w:val="20"/>
          <w:lang w:val="es-ES"/>
        </w:rPr>
        <w:t xml:space="preserve">(CURP)(J) </w:t>
      </w:r>
    </w:p>
    <w:p w14:paraId="0124AE4C"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ρ</w:t>
      </w:r>
      <w:r w:rsidRPr="00C67602">
        <w:rPr>
          <w:rFonts w:ascii="Arial" w:hAnsi="Arial" w:cs="Arial"/>
          <w:position w:val="-3"/>
          <w:sz w:val="20"/>
          <w:szCs w:val="20"/>
          <w:lang w:val="es-ES"/>
        </w:rPr>
        <w:t>E</w:t>
      </w:r>
      <w:r w:rsidRPr="00C67602">
        <w:rPr>
          <w:rFonts w:ascii="Arial" w:hAnsi="Arial" w:cs="Arial"/>
          <w:sz w:val="20"/>
          <w:szCs w:val="20"/>
          <w:lang w:val="es-ES"/>
        </w:rPr>
        <w:t>(CURP)(E) </w:t>
      </w:r>
    </w:p>
    <w:p w14:paraId="773F4BCF"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A ← J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Empleado </w:t>
      </w:r>
    </w:p>
    <w:p w14:paraId="524C38DD" w14:textId="77777777" w:rsidR="00E37307" w:rsidRPr="00C67602"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B ← E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Empleado </w:t>
      </w:r>
    </w:p>
    <w:p w14:paraId="512E549F" w14:textId="77777777" w:rsidR="00E37307" w:rsidRDefault="00E37307" w:rsidP="00E37307">
      <w:pPr>
        <w:pStyle w:val="Sinespaciado"/>
        <w:ind w:left="708"/>
        <w:rPr>
          <w:rFonts w:ascii="Arial" w:hAnsi="Arial" w:cs="Arial"/>
          <w:sz w:val="20"/>
          <w:szCs w:val="20"/>
          <w:lang w:val="es-ES"/>
        </w:rPr>
      </w:pPr>
      <w:r w:rsidRPr="00C67602">
        <w:rPr>
          <w:rFonts w:ascii="Arial" w:hAnsi="Arial" w:cs="Arial"/>
          <w:sz w:val="20"/>
          <w:szCs w:val="20"/>
          <w:lang w:val="es-ES"/>
        </w:rPr>
        <w:t xml:space="preserve">A </w:t>
      </w:r>
      <w:r w:rsidRPr="00840C5F">
        <w:rPr>
          <w:rFonts w:ascii="Lucida Sans Unicode" w:hAnsi="Lucida Sans Unicode" w:cs="Lucida Sans Unicode"/>
          <w:color w:val="000000"/>
          <w:sz w:val="20"/>
          <w:szCs w:val="20"/>
          <w:lang w:val="es-ES"/>
        </w:rPr>
        <w:t>⋈</w:t>
      </w:r>
      <w:r w:rsidRPr="00C67602">
        <w:rPr>
          <w:rFonts w:ascii="Arial" w:hAnsi="Arial" w:cs="Arial"/>
          <w:sz w:val="20"/>
          <w:szCs w:val="20"/>
          <w:lang w:val="es-ES"/>
        </w:rPr>
        <w:t xml:space="preserve"> B </w:t>
      </w:r>
    </w:p>
    <w:p w14:paraId="79712589" w14:textId="77777777" w:rsidR="00E37307" w:rsidRDefault="00E37307" w:rsidP="00E37307">
      <w:pPr>
        <w:pStyle w:val="Sinespaciado"/>
        <w:ind w:left="708"/>
        <w:rPr>
          <w:rFonts w:ascii="Arial" w:hAnsi="Arial" w:cs="Arial"/>
          <w:sz w:val="20"/>
          <w:szCs w:val="20"/>
          <w:lang w:val="es-ES"/>
        </w:rPr>
      </w:pPr>
    </w:p>
    <w:p w14:paraId="49124753" w14:textId="77777777" w:rsidR="00E37307" w:rsidRPr="00F642B2" w:rsidRDefault="00E37307" w:rsidP="00FA022A">
      <w:pPr>
        <w:widowControl w:val="0"/>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p>
    <w:p w14:paraId="729B55C1"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4C35C779"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46323843"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0FA52AE0"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31ECD1CC" w14:textId="77777777" w:rsidR="00A67339" w:rsidRDefault="00A67339"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2"/>
          <w:szCs w:val="22"/>
          <w:lang w:val="es-ES"/>
        </w:rPr>
      </w:pPr>
    </w:p>
    <w:p w14:paraId="5D4720FA" w14:textId="683B2143" w:rsidR="00E37307" w:rsidRPr="00E43DCF"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b/>
          <w:i/>
          <w:color w:val="000000"/>
          <w:sz w:val="20"/>
          <w:szCs w:val="20"/>
          <w:lang w:val="es-ES"/>
        </w:rPr>
      </w:pPr>
      <w:r w:rsidRPr="00F642B2">
        <w:rPr>
          <w:rFonts w:ascii="Arial" w:hAnsi="Arial" w:cs="Arial"/>
          <w:color w:val="000000"/>
          <w:sz w:val="22"/>
          <w:szCs w:val="22"/>
          <w:lang w:val="es-ES"/>
        </w:rPr>
        <w:lastRenderedPageBreak/>
        <w:tab/>
      </w:r>
      <w:r w:rsidR="00FA022A">
        <w:rPr>
          <w:rFonts w:ascii="Arial" w:hAnsi="Arial" w:cs="Arial"/>
          <w:b/>
          <w:i/>
          <w:color w:val="000000"/>
          <w:sz w:val="20"/>
          <w:szCs w:val="20"/>
          <w:lang w:val="es-ES"/>
        </w:rPr>
        <w:t>f</w:t>
      </w:r>
      <w:r w:rsidRPr="00E43DCF">
        <w:rPr>
          <w:rFonts w:ascii="Arial" w:hAnsi="Arial" w:cs="Arial"/>
          <w:b/>
          <w:i/>
          <w:color w:val="000000"/>
          <w:sz w:val="20"/>
          <w:szCs w:val="20"/>
          <w:lang w:val="es-ES"/>
        </w:rPr>
        <w:t>) Encontrar el nombre, CURP y ciudad de residencia de todos los jefes registrados en la base de datos.</w:t>
      </w:r>
    </w:p>
    <w:p w14:paraId="0CC91142" w14:textId="77777777" w:rsidR="00E37307"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position w:val="5"/>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Empleado(CURP,</w:t>
      </w:r>
      <w:r>
        <w:rPr>
          <w:rFonts w:ascii="Arial" w:hAnsi="Arial" w:cs="Arial"/>
          <w:color w:val="000000"/>
          <w:sz w:val="20"/>
          <w:szCs w:val="20"/>
          <w:lang w:val="es-ES"/>
        </w:rPr>
        <w:t xml:space="preserve"> </w:t>
      </w:r>
      <w:r w:rsidRPr="0090593D">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90593D">
        <w:rPr>
          <w:rFonts w:ascii="Arial" w:hAnsi="Arial" w:cs="Arial"/>
          <w:color w:val="000000"/>
          <w:sz w:val="20"/>
          <w:szCs w:val="20"/>
          <w:lang w:val="es-ES"/>
        </w:rPr>
        <w:t>calle,</w:t>
      </w:r>
      <w:r>
        <w:rPr>
          <w:rFonts w:ascii="Arial" w:hAnsi="Arial" w:cs="Arial"/>
          <w:color w:val="000000"/>
          <w:sz w:val="20"/>
          <w:szCs w:val="20"/>
          <w:lang w:val="es-ES"/>
        </w:rPr>
        <w:t xml:space="preserve"> </w:t>
      </w:r>
      <w:r w:rsidRPr="0090593D">
        <w:rPr>
          <w:rFonts w:ascii="Arial" w:hAnsi="Arial" w:cs="Arial"/>
          <w:color w:val="000000"/>
          <w:sz w:val="20"/>
          <w:szCs w:val="20"/>
          <w:lang w:val="es-ES"/>
        </w:rPr>
        <w:t>Empleado.ciudad)</w:t>
      </w:r>
      <w:r w:rsidRPr="0090593D">
        <w:rPr>
          <w:rFonts w:ascii="Arial" w:hAnsi="Arial" w:cs="Arial"/>
          <w:color w:val="000000"/>
          <w:position w:val="5"/>
          <w:sz w:val="20"/>
          <w:szCs w:val="20"/>
          <w:lang w:val="es-ES"/>
        </w:rPr>
        <w:t xml:space="preserve">(Empleado) </w:t>
      </w:r>
    </w:p>
    <w:p w14:paraId="18A7BCD0"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Empresa(idEmpresa,</w:t>
      </w:r>
      <w:r>
        <w:rPr>
          <w:rFonts w:ascii="Arial" w:hAnsi="Arial" w:cs="Arial"/>
          <w:color w:val="000000"/>
          <w:sz w:val="20"/>
          <w:szCs w:val="20"/>
          <w:lang w:val="es-ES"/>
        </w:rPr>
        <w:t xml:space="preserve"> </w:t>
      </w:r>
      <w:r w:rsidRPr="0090593D">
        <w:rPr>
          <w:rFonts w:ascii="Arial" w:hAnsi="Arial" w:cs="Arial"/>
          <w:color w:val="000000"/>
          <w:sz w:val="20"/>
          <w:szCs w:val="20"/>
          <w:lang w:val="es-ES"/>
        </w:rPr>
        <w:t>Empresa.nombre,</w:t>
      </w:r>
      <w:r>
        <w:rPr>
          <w:rFonts w:ascii="Arial" w:hAnsi="Arial" w:cs="Arial"/>
          <w:color w:val="000000"/>
          <w:sz w:val="20"/>
          <w:szCs w:val="20"/>
          <w:lang w:val="es-ES"/>
        </w:rPr>
        <w:t xml:space="preserve"> </w:t>
      </w:r>
      <w:r w:rsidRPr="0090593D">
        <w:rPr>
          <w:rFonts w:ascii="Arial" w:hAnsi="Arial" w:cs="Arial"/>
          <w:color w:val="000000"/>
          <w:sz w:val="20"/>
          <w:szCs w:val="20"/>
          <w:lang w:val="es-ES"/>
        </w:rPr>
        <w:t>Empresa.ciudad)</w:t>
      </w:r>
      <w:r w:rsidRPr="0090593D">
        <w:rPr>
          <w:rFonts w:ascii="Arial" w:hAnsi="Arial" w:cs="Arial"/>
          <w:color w:val="000000"/>
          <w:position w:val="5"/>
          <w:sz w:val="20"/>
          <w:szCs w:val="20"/>
          <w:lang w:val="es-ES"/>
        </w:rPr>
        <w:t>(Empresa)</w:t>
      </w:r>
    </w:p>
    <w:p w14:paraId="76033500"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sz w:val="20"/>
          <w:szCs w:val="20"/>
          <w:lang w:val="es-ES"/>
        </w:rPr>
        <w:t>j ← Π</w:t>
      </w:r>
      <w:r w:rsidRPr="0090593D">
        <w:rPr>
          <w:rFonts w:ascii="Arial" w:hAnsi="Arial" w:cs="Arial"/>
          <w:color w:val="000000"/>
          <w:position w:val="-3"/>
          <w:sz w:val="20"/>
          <w:szCs w:val="20"/>
          <w:lang w:val="es-ES"/>
        </w:rPr>
        <w:t>CURPJ</w:t>
      </w:r>
      <w:r w:rsidRPr="0090593D">
        <w:rPr>
          <w:rFonts w:ascii="Arial" w:hAnsi="Arial" w:cs="Arial"/>
          <w:color w:val="000000"/>
          <w:sz w:val="20"/>
          <w:szCs w:val="20"/>
          <w:lang w:val="es-ES"/>
        </w:rPr>
        <w:t>(Jefe)</w:t>
      </w:r>
    </w:p>
    <w:p w14:paraId="74153F1A" w14:textId="77777777" w:rsidR="00E37307" w:rsidRPr="0090593D" w:rsidRDefault="00E37307" w:rsidP="00E37307">
      <w:pPr>
        <w:widowControl w:val="0"/>
        <w:tabs>
          <w:tab w:val="left" w:pos="220"/>
          <w:tab w:val="left" w:pos="720"/>
        </w:tabs>
        <w:autoSpaceDE w:val="0"/>
        <w:autoSpaceDN w:val="0"/>
        <w:adjustRightInd w:val="0"/>
        <w:spacing w:after="240" w:line="300" w:lineRule="atLeast"/>
        <w:ind w:left="940"/>
        <w:jc w:val="both"/>
        <w:rPr>
          <w:rFonts w:ascii="Arial" w:hAnsi="Arial" w:cs="Arial"/>
          <w:color w:val="000000"/>
          <w:position w:val="5"/>
          <w:sz w:val="20"/>
          <w:szCs w:val="20"/>
          <w:lang w:val="es-ES"/>
        </w:rPr>
      </w:pPr>
      <w:r w:rsidRPr="0090593D">
        <w:rPr>
          <w:rFonts w:ascii="Arial" w:hAnsi="Arial" w:cs="Arial"/>
          <w:color w:val="000000"/>
          <w:position w:val="5"/>
          <w:sz w:val="20"/>
          <w:szCs w:val="20"/>
          <w:lang w:val="es-ES"/>
        </w:rPr>
        <w:t>ρ</w:t>
      </w:r>
      <w:r w:rsidRPr="0090593D">
        <w:rPr>
          <w:rFonts w:ascii="Arial" w:hAnsi="Arial" w:cs="Arial"/>
          <w:color w:val="000000"/>
          <w:sz w:val="20"/>
          <w:szCs w:val="20"/>
          <w:lang w:val="es-ES"/>
        </w:rPr>
        <w:t>j(CURP)</w:t>
      </w:r>
      <w:r w:rsidRPr="0090593D">
        <w:rPr>
          <w:rFonts w:ascii="Arial" w:hAnsi="Arial" w:cs="Arial"/>
          <w:color w:val="000000"/>
          <w:position w:val="5"/>
          <w:sz w:val="20"/>
          <w:szCs w:val="20"/>
          <w:lang w:val="es-ES"/>
        </w:rPr>
        <w:t>(j)</w:t>
      </w:r>
      <w:r>
        <w:rPr>
          <w:rFonts w:ascii="Arial" w:hAnsi="Arial" w:cs="Arial"/>
          <w:color w:val="000000"/>
          <w:position w:val="5"/>
          <w:sz w:val="20"/>
          <w:szCs w:val="20"/>
          <w:lang w:val="es-ES"/>
        </w:rPr>
        <w:tab/>
      </w:r>
    </w:p>
    <w:p w14:paraId="45C36DB5" w14:textId="3F77F5C9" w:rsidR="00E37307" w:rsidRPr="00FA022A" w:rsidRDefault="00E37307" w:rsidP="00FA022A">
      <w:pPr>
        <w:widowControl w:val="0"/>
        <w:tabs>
          <w:tab w:val="left" w:pos="220"/>
          <w:tab w:val="left" w:pos="720"/>
        </w:tabs>
        <w:autoSpaceDE w:val="0"/>
        <w:autoSpaceDN w:val="0"/>
        <w:adjustRightInd w:val="0"/>
        <w:spacing w:after="240" w:line="300" w:lineRule="atLeast"/>
        <w:ind w:left="940"/>
        <w:jc w:val="both"/>
        <w:rPr>
          <w:rFonts w:ascii="Arial" w:hAnsi="Arial" w:cs="Arial"/>
          <w:color w:val="000000"/>
          <w:sz w:val="20"/>
          <w:szCs w:val="20"/>
          <w:lang w:val="es-ES"/>
        </w:rPr>
      </w:pPr>
      <w:r w:rsidRPr="0090593D">
        <w:rPr>
          <w:rFonts w:ascii="Arial" w:hAnsi="Arial" w:cs="Arial"/>
          <w:color w:val="000000"/>
          <w:position w:val="2"/>
          <w:sz w:val="20"/>
          <w:szCs w:val="20"/>
          <w:lang w:val="es-ES"/>
        </w:rPr>
        <w:t>Π</w:t>
      </w:r>
      <w:r w:rsidRPr="0090593D">
        <w:rPr>
          <w:rFonts w:ascii="Arial" w:hAnsi="Arial" w:cs="Arial"/>
          <w:color w:val="000000"/>
          <w:sz w:val="20"/>
          <w:szCs w:val="20"/>
          <w:lang w:val="es-ES"/>
        </w:rPr>
        <w:t>CURP,</w:t>
      </w:r>
      <w:r>
        <w:rPr>
          <w:rFonts w:ascii="Arial" w:hAnsi="Arial" w:cs="Arial"/>
          <w:color w:val="000000"/>
          <w:sz w:val="20"/>
          <w:szCs w:val="20"/>
          <w:lang w:val="es-ES"/>
        </w:rPr>
        <w:t xml:space="preserve"> </w:t>
      </w:r>
      <w:r w:rsidRPr="0090593D">
        <w:rPr>
          <w:rFonts w:ascii="Arial" w:hAnsi="Arial" w:cs="Arial"/>
          <w:color w:val="000000"/>
          <w:sz w:val="20"/>
          <w:szCs w:val="20"/>
          <w:lang w:val="es-ES"/>
        </w:rPr>
        <w:t>Empleado.nombre,</w:t>
      </w:r>
      <w:r>
        <w:rPr>
          <w:rFonts w:ascii="Arial" w:hAnsi="Arial" w:cs="Arial"/>
          <w:color w:val="000000"/>
          <w:sz w:val="20"/>
          <w:szCs w:val="20"/>
          <w:lang w:val="es-ES"/>
        </w:rPr>
        <w:t xml:space="preserve"> </w:t>
      </w:r>
      <w:r w:rsidRPr="0090593D">
        <w:rPr>
          <w:rFonts w:ascii="Arial" w:hAnsi="Arial" w:cs="Arial"/>
          <w:color w:val="000000"/>
          <w:sz w:val="20"/>
          <w:szCs w:val="20"/>
          <w:lang w:val="es-ES"/>
        </w:rPr>
        <w:t>Empleado.ciudad</w:t>
      </w:r>
      <w:r w:rsidRPr="0090593D">
        <w:rPr>
          <w:rFonts w:ascii="Arial" w:hAnsi="Arial" w:cs="Arial"/>
          <w:color w:val="000000"/>
          <w:position w:val="2"/>
          <w:sz w:val="20"/>
          <w:szCs w:val="20"/>
          <w:lang w:val="es-ES"/>
        </w:rPr>
        <w:t xml:space="preserve">(j </w:t>
      </w:r>
      <w:r w:rsidRPr="00840C5F">
        <w:rPr>
          <w:rFonts w:ascii="Lucida Sans Unicode" w:hAnsi="Lucida Sans Unicode" w:cs="Lucida Sans Unicode"/>
          <w:color w:val="000000"/>
          <w:sz w:val="20"/>
          <w:szCs w:val="20"/>
          <w:lang w:val="es-ES"/>
        </w:rPr>
        <w:t>⋈</w:t>
      </w:r>
      <w:r w:rsidRPr="0090593D">
        <w:rPr>
          <w:rFonts w:ascii="Arial" w:hAnsi="Arial" w:cs="Arial"/>
          <w:color w:val="000000"/>
          <w:position w:val="2"/>
          <w:sz w:val="20"/>
          <w:szCs w:val="20"/>
          <w:lang w:val="es-ES"/>
        </w:rPr>
        <w:t xml:space="preserve"> Empleado) </w:t>
      </w:r>
      <w:r w:rsidRPr="0090593D">
        <w:rPr>
          <w:rFonts w:ascii="Arial" w:hAnsi="Arial" w:cs="Arial"/>
          <w:color w:val="000000"/>
          <w:sz w:val="20"/>
          <w:szCs w:val="20"/>
          <w:lang w:val="es-ES"/>
        </w:rPr>
        <w:t> </w:t>
      </w:r>
    </w:p>
    <w:p w14:paraId="4A129D47" w14:textId="77777777" w:rsidR="00E37307"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2"/>
          <w:szCs w:val="22"/>
          <w:lang w:val="es-ES"/>
        </w:rPr>
      </w:pPr>
      <w:r>
        <w:rPr>
          <w:rFonts w:ascii="Arial" w:hAnsi="Arial" w:cs="Arial"/>
          <w:color w:val="000000"/>
          <w:sz w:val="22"/>
          <w:szCs w:val="22"/>
          <w:lang w:val="es-ES"/>
        </w:rPr>
        <w:tab/>
      </w:r>
      <w:r>
        <w:rPr>
          <w:rFonts w:ascii="Arial" w:hAnsi="Arial" w:cs="Arial"/>
          <w:color w:val="000000"/>
          <w:sz w:val="22"/>
          <w:szCs w:val="22"/>
          <w:lang w:val="es-ES"/>
        </w:rPr>
        <w:tab/>
      </w:r>
    </w:p>
    <w:p w14:paraId="47287CE4" w14:textId="09290FED" w:rsidR="00E37307" w:rsidRPr="00E43DCF"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r>
        <w:rPr>
          <w:rFonts w:ascii="Arial" w:hAnsi="Arial" w:cs="Arial"/>
          <w:color w:val="000000"/>
          <w:sz w:val="22"/>
          <w:szCs w:val="22"/>
          <w:lang w:val="es-ES"/>
        </w:rPr>
        <w:tab/>
      </w:r>
      <w:r>
        <w:rPr>
          <w:rFonts w:ascii="Arial" w:hAnsi="Arial" w:cs="Arial"/>
          <w:color w:val="000000"/>
          <w:sz w:val="22"/>
          <w:szCs w:val="22"/>
          <w:lang w:val="es-ES"/>
        </w:rPr>
        <w:tab/>
      </w:r>
      <w:r w:rsidR="00FA022A">
        <w:rPr>
          <w:rFonts w:ascii="Arial" w:hAnsi="Arial" w:cs="Arial"/>
          <w:b/>
          <w:i/>
          <w:color w:val="000000"/>
          <w:sz w:val="20"/>
          <w:szCs w:val="20"/>
          <w:lang w:val="es-ES"/>
        </w:rPr>
        <w:t>g</w:t>
      </w:r>
      <w:r w:rsidRPr="00E43DCF">
        <w:rPr>
          <w:rFonts w:ascii="Arial" w:hAnsi="Arial" w:cs="Arial"/>
          <w:b/>
          <w:i/>
          <w:color w:val="000000"/>
          <w:sz w:val="20"/>
          <w:szCs w:val="20"/>
          <w:lang w:val="es-ES"/>
        </w:rPr>
        <w:t>)  Borrar toda la información de la compañía Mapple.</w:t>
      </w:r>
    </w:p>
    <w:p w14:paraId="774C1755" w14:textId="77777777" w:rsidR="00E37307" w:rsidRPr="00CB476E"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position w:val="5"/>
          <w:sz w:val="20"/>
          <w:szCs w:val="20"/>
          <w:lang w:val="es-ES"/>
        </w:rPr>
      </w:pPr>
      <w:r>
        <w:rPr>
          <w:rFonts w:ascii="Arial" w:hAnsi="Arial" w:cs="Arial"/>
          <w:color w:val="000000"/>
          <w:position w:val="5"/>
          <w:sz w:val="22"/>
          <w:szCs w:val="22"/>
          <w:lang w:val="es-ES"/>
        </w:rPr>
        <w:tab/>
      </w:r>
      <w:r w:rsidRPr="00CB476E">
        <w:rPr>
          <w:rFonts w:ascii="Arial" w:hAnsi="Arial" w:cs="Arial"/>
          <w:color w:val="000000"/>
          <w:position w:val="5"/>
          <w:sz w:val="20"/>
          <w:szCs w:val="20"/>
          <w:lang w:val="es-ES"/>
        </w:rPr>
        <w:t>ρ</w:t>
      </w:r>
      <w:r w:rsidRPr="00CB476E">
        <w:rPr>
          <w:rFonts w:ascii="Arial" w:hAnsi="Arial" w:cs="Arial"/>
          <w:color w:val="000000"/>
          <w:sz w:val="20"/>
          <w:szCs w:val="20"/>
          <w:lang w:val="es-ES"/>
        </w:rPr>
        <w:t>Empleado(CURP, Empleado.nombre, calle, Empleado.ciudad)</w:t>
      </w:r>
      <w:r w:rsidRPr="00CB476E">
        <w:rPr>
          <w:rFonts w:ascii="Arial" w:hAnsi="Arial" w:cs="Arial"/>
          <w:color w:val="000000"/>
          <w:position w:val="5"/>
          <w:sz w:val="20"/>
          <w:szCs w:val="20"/>
          <w:lang w:val="es-ES"/>
        </w:rPr>
        <w:t>(Empleado)</w:t>
      </w:r>
    </w:p>
    <w:p w14:paraId="3D281649" w14:textId="77777777" w:rsidR="00E37307" w:rsidRPr="00CB476E" w:rsidRDefault="00E37307" w:rsidP="00E37307">
      <w:pPr>
        <w:widowControl w:val="0"/>
        <w:tabs>
          <w:tab w:val="left" w:pos="220"/>
          <w:tab w:val="left" w:pos="720"/>
        </w:tabs>
        <w:autoSpaceDE w:val="0"/>
        <w:autoSpaceDN w:val="0"/>
        <w:adjustRightInd w:val="0"/>
        <w:spacing w:after="240" w:line="300" w:lineRule="atLeast"/>
        <w:ind w:left="708"/>
        <w:jc w:val="both"/>
        <w:rPr>
          <w:rFonts w:ascii="Arial" w:hAnsi="Arial" w:cs="Arial"/>
          <w:color w:val="000000"/>
          <w:sz w:val="20"/>
          <w:szCs w:val="20"/>
          <w:lang w:val="es-ES"/>
        </w:rPr>
      </w:pPr>
      <w:r w:rsidRPr="00CB476E">
        <w:rPr>
          <w:rFonts w:ascii="Arial" w:hAnsi="Arial" w:cs="Arial"/>
          <w:color w:val="000000"/>
          <w:position w:val="5"/>
          <w:sz w:val="20"/>
          <w:szCs w:val="20"/>
          <w:lang w:val="es-ES"/>
        </w:rPr>
        <w:t>ρ</w:t>
      </w:r>
      <w:r w:rsidRPr="00CB476E">
        <w:rPr>
          <w:rFonts w:ascii="Arial" w:hAnsi="Arial" w:cs="Arial"/>
          <w:color w:val="000000"/>
          <w:sz w:val="20"/>
          <w:szCs w:val="20"/>
          <w:lang w:val="es-ES"/>
        </w:rPr>
        <w:t>Empresa(idEmpresa, Empresa.nombre, Empresa.ciudad)</w:t>
      </w:r>
      <w:r w:rsidRPr="00CB476E">
        <w:rPr>
          <w:rFonts w:ascii="Arial" w:hAnsi="Arial" w:cs="Arial"/>
          <w:color w:val="000000"/>
          <w:position w:val="5"/>
          <w:sz w:val="20"/>
          <w:szCs w:val="20"/>
          <w:lang w:val="es-ES"/>
        </w:rPr>
        <w:t xml:space="preserve">(Empresa) </w:t>
      </w:r>
    </w:p>
    <w:p w14:paraId="45EBB27B"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position w:val="2"/>
          <w:sz w:val="20"/>
          <w:szCs w:val="20"/>
          <w:lang w:val="es-ES"/>
        </w:rPr>
      </w:pPr>
      <w:r w:rsidRPr="00CB476E">
        <w:rPr>
          <w:rFonts w:ascii="Arial" w:hAnsi="Arial" w:cs="Arial"/>
          <w:color w:val="000000"/>
          <w:position w:val="2"/>
          <w:sz w:val="20"/>
          <w:szCs w:val="20"/>
          <w:lang w:val="es-ES"/>
        </w:rPr>
        <w:tab/>
      </w:r>
      <w:r w:rsidRPr="00CB476E">
        <w:rPr>
          <w:rFonts w:ascii="Arial" w:hAnsi="Arial" w:cs="Arial"/>
          <w:color w:val="000000"/>
          <w:position w:val="2"/>
          <w:sz w:val="20"/>
          <w:szCs w:val="20"/>
          <w:lang w:val="es-ES"/>
        </w:rPr>
        <w:tab/>
        <w:t>r ← σ</w:t>
      </w:r>
      <w:r w:rsidRPr="00CB476E">
        <w:rPr>
          <w:rFonts w:ascii="Arial" w:hAnsi="Arial" w:cs="Arial"/>
          <w:color w:val="000000"/>
          <w:sz w:val="20"/>
          <w:szCs w:val="20"/>
          <w:lang w:val="es-ES"/>
        </w:rPr>
        <w:t>Empresa.nombre=</w:t>
      </w:r>
      <w:r w:rsidRPr="00CB476E">
        <w:rPr>
          <w:rFonts w:ascii="Arial" w:hAnsi="Arial" w:cs="Arial"/>
          <w:color w:val="000000"/>
          <w:position w:val="5"/>
          <w:sz w:val="20"/>
          <w:szCs w:val="20"/>
          <w:lang w:val="es-ES"/>
        </w:rPr>
        <w:t>′</w:t>
      </w:r>
      <w:r w:rsidRPr="00CB476E">
        <w:rPr>
          <w:rFonts w:ascii="Arial" w:hAnsi="Arial" w:cs="Arial"/>
          <w:color w:val="000000"/>
          <w:sz w:val="20"/>
          <w:szCs w:val="20"/>
          <w:lang w:val="es-ES"/>
        </w:rPr>
        <w:t>Maple</w:t>
      </w:r>
      <w:r w:rsidRPr="00CB476E">
        <w:rPr>
          <w:rFonts w:ascii="Arial" w:hAnsi="Arial" w:cs="Arial"/>
          <w:color w:val="000000"/>
          <w:position w:val="5"/>
          <w:sz w:val="20"/>
          <w:szCs w:val="20"/>
          <w:lang w:val="es-ES"/>
        </w:rPr>
        <w:t xml:space="preserve">′ </w:t>
      </w:r>
      <w:r w:rsidRPr="00CB476E">
        <w:rPr>
          <w:rFonts w:ascii="Arial" w:hAnsi="Arial" w:cs="Arial"/>
          <w:color w:val="000000"/>
          <w:position w:val="2"/>
          <w:sz w:val="20"/>
          <w:szCs w:val="20"/>
          <w:lang w:val="es-ES"/>
        </w:rPr>
        <w:t xml:space="preserve">(Empresa) </w:t>
      </w:r>
    </w:p>
    <w:p w14:paraId="7E2AE8DA"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0"/>
          <w:szCs w:val="20"/>
          <w:lang w:val="es-ES"/>
        </w:rPr>
      </w:pPr>
      <w:r w:rsidRPr="00CB476E">
        <w:rPr>
          <w:rFonts w:ascii="Arial" w:hAnsi="Arial" w:cs="Arial"/>
          <w:color w:val="000000"/>
          <w:sz w:val="20"/>
          <w:szCs w:val="20"/>
          <w:lang w:val="es-ES"/>
        </w:rPr>
        <w:tab/>
      </w:r>
      <w:r w:rsidRPr="00CB476E">
        <w:rPr>
          <w:rFonts w:ascii="Arial" w:hAnsi="Arial" w:cs="Arial"/>
          <w:color w:val="000000"/>
          <w:sz w:val="20"/>
          <w:szCs w:val="20"/>
          <w:lang w:val="es-ES"/>
        </w:rPr>
        <w:tab/>
        <w:t>Empresa ← Empresa − r </w:t>
      </w:r>
    </w:p>
    <w:p w14:paraId="4F340109" w14:textId="77777777" w:rsidR="00E37307" w:rsidRPr="00CB476E" w:rsidRDefault="00E37307" w:rsidP="00E37307">
      <w:pPr>
        <w:widowControl w:val="0"/>
        <w:tabs>
          <w:tab w:val="left" w:pos="220"/>
          <w:tab w:val="left" w:pos="720"/>
        </w:tabs>
        <w:autoSpaceDE w:val="0"/>
        <w:autoSpaceDN w:val="0"/>
        <w:adjustRightInd w:val="0"/>
        <w:spacing w:after="240" w:line="300" w:lineRule="atLeast"/>
        <w:jc w:val="both"/>
        <w:rPr>
          <w:rFonts w:ascii="Arial" w:hAnsi="Arial" w:cs="Arial"/>
          <w:color w:val="000000"/>
          <w:sz w:val="20"/>
          <w:szCs w:val="20"/>
          <w:lang w:val="es-ES"/>
        </w:rPr>
      </w:pPr>
      <w:r w:rsidRPr="00CB476E">
        <w:rPr>
          <w:rFonts w:ascii="Arial" w:hAnsi="Arial" w:cs="Arial"/>
          <w:color w:val="000000"/>
          <w:sz w:val="20"/>
          <w:szCs w:val="20"/>
          <w:lang w:val="es-ES"/>
        </w:rPr>
        <w:tab/>
      </w:r>
      <w:r w:rsidRPr="00CB476E">
        <w:rPr>
          <w:rFonts w:ascii="Arial" w:hAnsi="Arial" w:cs="Arial"/>
          <w:color w:val="000000"/>
          <w:sz w:val="20"/>
          <w:szCs w:val="20"/>
          <w:lang w:val="es-ES"/>
        </w:rPr>
        <w:tab/>
        <w:t>s ← Π</w:t>
      </w:r>
      <w:r w:rsidRPr="00CB476E">
        <w:rPr>
          <w:rFonts w:ascii="Arial" w:hAnsi="Arial" w:cs="Arial"/>
          <w:color w:val="000000"/>
          <w:position w:val="-3"/>
          <w:sz w:val="20"/>
          <w:szCs w:val="20"/>
          <w:lang w:val="es-ES"/>
        </w:rPr>
        <w:t>idEmpresa</w:t>
      </w:r>
      <w:r w:rsidRPr="00CB476E">
        <w:rPr>
          <w:rFonts w:ascii="Arial" w:hAnsi="Arial" w:cs="Arial"/>
          <w:color w:val="000000"/>
          <w:sz w:val="20"/>
          <w:szCs w:val="20"/>
          <w:lang w:val="es-ES"/>
        </w:rPr>
        <w:t xml:space="preserve">(r </w:t>
      </w:r>
      <w:r w:rsidRPr="00CB476E">
        <w:rPr>
          <w:rFonts w:ascii="Lucida Sans Unicode" w:hAnsi="Lucida Sans Unicode" w:cs="Lucida Sans Unicode"/>
          <w:color w:val="000000"/>
          <w:sz w:val="20"/>
          <w:szCs w:val="20"/>
          <w:lang w:val="es-ES"/>
        </w:rPr>
        <w:t>⋈</w:t>
      </w:r>
      <w:r w:rsidRPr="00CB476E">
        <w:rPr>
          <w:rFonts w:ascii="Arial" w:hAnsi="Arial" w:cs="Arial"/>
          <w:color w:val="000000"/>
          <w:sz w:val="20"/>
          <w:szCs w:val="20"/>
          <w:lang w:val="es-ES"/>
        </w:rPr>
        <w:t xml:space="preserve"> Trabaja)</w:t>
      </w:r>
    </w:p>
    <w:p w14:paraId="19188A44" w14:textId="77777777" w:rsidR="00E37307" w:rsidRPr="00CB476E"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CB476E">
        <w:rPr>
          <w:rFonts w:ascii="Arial" w:hAnsi="Arial" w:cs="Arial"/>
          <w:color w:val="000000"/>
          <w:sz w:val="20"/>
          <w:szCs w:val="20"/>
          <w:lang w:val="es-ES"/>
        </w:rPr>
        <w:t>Trabaja ← Trabaja − s </w:t>
      </w:r>
    </w:p>
    <w:p w14:paraId="5D7D1DEE" w14:textId="77777777" w:rsidR="00E37307" w:rsidRDefault="00E37307" w:rsidP="00E37307">
      <w:pPr>
        <w:widowControl w:val="0"/>
        <w:autoSpaceDE w:val="0"/>
        <w:autoSpaceDN w:val="0"/>
        <w:adjustRightInd w:val="0"/>
        <w:spacing w:after="240" w:line="300" w:lineRule="atLeast"/>
        <w:ind w:firstLine="708"/>
        <w:jc w:val="both"/>
        <w:rPr>
          <w:rFonts w:ascii="Arial" w:hAnsi="Arial" w:cs="Arial"/>
          <w:color w:val="000000"/>
          <w:sz w:val="20"/>
          <w:szCs w:val="20"/>
          <w:lang w:val="es-ES"/>
        </w:rPr>
      </w:pPr>
      <w:r w:rsidRPr="00CB476E">
        <w:rPr>
          <w:rFonts w:ascii="Arial" w:hAnsi="Arial" w:cs="Arial"/>
          <w:color w:val="000000"/>
          <w:sz w:val="20"/>
          <w:szCs w:val="20"/>
          <w:lang w:val="es-ES"/>
        </w:rPr>
        <w:t>Empleado ← Empleado − ((Π</w:t>
      </w:r>
      <w:r w:rsidRPr="00CB476E">
        <w:rPr>
          <w:rFonts w:ascii="Arial" w:hAnsi="Arial" w:cs="Arial"/>
          <w:color w:val="000000"/>
          <w:position w:val="-3"/>
          <w:sz w:val="20"/>
          <w:szCs w:val="20"/>
          <w:lang w:val="es-ES"/>
        </w:rPr>
        <w:t xml:space="preserve">CURP </w:t>
      </w:r>
      <w:r w:rsidRPr="00CB476E">
        <w:rPr>
          <w:rFonts w:ascii="Arial" w:hAnsi="Arial" w:cs="Arial"/>
          <w:color w:val="000000"/>
          <w:sz w:val="20"/>
          <w:szCs w:val="20"/>
          <w:lang w:val="es-ES"/>
        </w:rPr>
        <w:t xml:space="preserve">(s)) </w:t>
      </w:r>
      <w:r w:rsidRPr="00CB476E">
        <w:rPr>
          <w:rFonts w:ascii="Lucida Sans Unicode" w:hAnsi="Lucida Sans Unicode" w:cs="Lucida Sans Unicode"/>
          <w:color w:val="000000"/>
          <w:sz w:val="20"/>
          <w:szCs w:val="20"/>
          <w:lang w:val="es-ES"/>
        </w:rPr>
        <w:t>⋈</w:t>
      </w:r>
      <w:r w:rsidRPr="00CB476E">
        <w:rPr>
          <w:rFonts w:ascii="Arial" w:hAnsi="Arial" w:cs="Arial"/>
          <w:color w:val="000000"/>
          <w:sz w:val="20"/>
          <w:szCs w:val="20"/>
          <w:lang w:val="es-ES"/>
        </w:rPr>
        <w:t xml:space="preserve"> Empleado) </w:t>
      </w:r>
    </w:p>
    <w:p w14:paraId="23F21B63" w14:textId="585401BA" w:rsidR="00E37307" w:rsidRPr="00E43DCF" w:rsidRDefault="00FA022A" w:rsidP="00E37307">
      <w:pPr>
        <w:widowControl w:val="0"/>
        <w:autoSpaceDE w:val="0"/>
        <w:autoSpaceDN w:val="0"/>
        <w:adjustRightInd w:val="0"/>
        <w:spacing w:after="240" w:line="300" w:lineRule="atLeast"/>
        <w:ind w:firstLine="708"/>
        <w:jc w:val="both"/>
        <w:rPr>
          <w:rFonts w:ascii="Arial" w:hAnsi="Arial" w:cs="Arial"/>
          <w:b/>
          <w:i/>
          <w:color w:val="000000"/>
          <w:sz w:val="20"/>
          <w:szCs w:val="20"/>
          <w:lang w:val="es-ES"/>
        </w:rPr>
      </w:pPr>
      <w:r>
        <w:rPr>
          <w:rFonts w:ascii="Arial" w:hAnsi="Arial" w:cs="Arial"/>
          <w:b/>
          <w:i/>
          <w:color w:val="000000"/>
          <w:sz w:val="20"/>
          <w:szCs w:val="20"/>
          <w:lang w:val="es-ES"/>
        </w:rPr>
        <w:t>h</w:t>
      </w:r>
      <w:r w:rsidR="00E37307" w:rsidRPr="00E43DCF">
        <w:rPr>
          <w:rFonts w:ascii="Arial" w:hAnsi="Arial" w:cs="Arial"/>
          <w:b/>
          <w:i/>
          <w:color w:val="000000"/>
          <w:sz w:val="20"/>
          <w:szCs w:val="20"/>
          <w:lang w:val="es-ES"/>
        </w:rPr>
        <w:t xml:space="preserve">) Aumentar el sueldo de los empleados que trabajan en Mr. Plow en un 10 %. </w:t>
      </w:r>
    </w:p>
    <w:p w14:paraId="1A117C55"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b ← σ</w:t>
      </w:r>
      <w:r w:rsidRPr="00CB476E">
        <w:rPr>
          <w:rFonts w:ascii="Arial" w:hAnsi="Arial" w:cs="Arial"/>
          <w:position w:val="-3"/>
          <w:sz w:val="20"/>
          <w:szCs w:val="20"/>
          <w:lang w:val="es-ES"/>
        </w:rPr>
        <w:t>Empresa.nombre</w:t>
      </w:r>
      <w:r>
        <w:rPr>
          <w:rFonts w:ascii="Arial" w:hAnsi="Arial" w:cs="Arial"/>
          <w:position w:val="-3"/>
          <w:sz w:val="20"/>
          <w:szCs w:val="20"/>
          <w:lang w:val="es-ES"/>
        </w:rPr>
        <w:t xml:space="preserve"> </w:t>
      </w:r>
      <w:r w:rsidRPr="00CB476E">
        <w:rPr>
          <w:rFonts w:ascii="Arial" w:hAnsi="Arial" w:cs="Arial"/>
          <w:position w:val="-3"/>
          <w:sz w:val="20"/>
          <w:szCs w:val="20"/>
          <w:lang w:val="es-ES"/>
        </w:rPr>
        <w:t>=</w:t>
      </w:r>
      <w:r>
        <w:rPr>
          <w:rFonts w:ascii="Arial" w:hAnsi="Arial" w:cs="Arial"/>
          <w:position w:val="-3"/>
          <w:sz w:val="20"/>
          <w:szCs w:val="20"/>
          <w:lang w:val="es-ES"/>
        </w:rPr>
        <w:t xml:space="preserve"> </w:t>
      </w:r>
      <w:r w:rsidRPr="00CB476E">
        <w:rPr>
          <w:rFonts w:ascii="Arial" w:hAnsi="Arial" w:cs="Arial"/>
          <w:sz w:val="20"/>
          <w:szCs w:val="20"/>
          <w:lang w:val="es-ES"/>
        </w:rPr>
        <w:t>′</w:t>
      </w:r>
      <w:r w:rsidRPr="00CB476E">
        <w:rPr>
          <w:rFonts w:ascii="Arial" w:hAnsi="Arial" w:cs="Arial"/>
          <w:position w:val="-3"/>
          <w:sz w:val="20"/>
          <w:szCs w:val="20"/>
          <w:lang w:val="es-ES"/>
        </w:rPr>
        <w:t>Mr.Plow</w:t>
      </w:r>
      <w:r w:rsidRPr="00CB476E">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 Empresa)</w:t>
      </w:r>
    </w:p>
    <w:p w14:paraId="2BDB9AC7" w14:textId="77777777" w:rsidR="00E37307" w:rsidRPr="00CB476E" w:rsidRDefault="00E37307" w:rsidP="00E37307">
      <w:pPr>
        <w:pStyle w:val="Sinespaciado"/>
        <w:ind w:left="708"/>
        <w:rPr>
          <w:rFonts w:ascii="Arial" w:hAnsi="Arial" w:cs="Arial"/>
          <w:sz w:val="20"/>
          <w:szCs w:val="20"/>
          <w:lang w:val="es-ES"/>
        </w:rPr>
      </w:pPr>
    </w:p>
    <w:p w14:paraId="22CD8C3A"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a</w:t>
      </w:r>
      <w:r w:rsidRPr="00CB476E">
        <w:rPr>
          <w:rFonts w:ascii="Arial" w:hAnsi="Arial" w:cs="Arial"/>
          <w:position w:val="13"/>
          <w:sz w:val="20"/>
          <w:szCs w:val="20"/>
          <w:lang w:val="es-ES"/>
        </w:rPr>
        <w:t xml:space="preserve">′ </w:t>
      </w:r>
      <w:r w:rsidRPr="00CB476E">
        <w:rPr>
          <w:rFonts w:ascii="Arial" w:hAnsi="Arial" w:cs="Arial"/>
          <w:position w:val="2"/>
          <w:sz w:val="20"/>
          <w:szCs w:val="20"/>
          <w:lang w:val="es-ES"/>
        </w:rPr>
        <w:t>← Π</w:t>
      </w:r>
      <w:r w:rsidRPr="00CB476E">
        <w:rPr>
          <w:rFonts w:ascii="Arial" w:hAnsi="Arial" w:cs="Arial"/>
          <w:sz w:val="20"/>
          <w:szCs w:val="20"/>
          <w:lang w:val="es-ES"/>
        </w:rPr>
        <w:t>CURP,</w:t>
      </w:r>
      <w:r>
        <w:rPr>
          <w:rFonts w:ascii="Arial" w:hAnsi="Arial" w:cs="Arial"/>
          <w:sz w:val="20"/>
          <w:szCs w:val="20"/>
          <w:lang w:val="es-ES"/>
        </w:rPr>
        <w:t xml:space="preserve"> </w:t>
      </w:r>
      <w:r w:rsidRPr="00CB476E">
        <w:rPr>
          <w:rFonts w:ascii="Arial" w:hAnsi="Arial" w:cs="Arial"/>
          <w:sz w:val="20"/>
          <w:szCs w:val="20"/>
          <w:lang w:val="es-ES"/>
        </w:rPr>
        <w:t>ideEmpresa,</w:t>
      </w:r>
      <w:r>
        <w:rPr>
          <w:rFonts w:ascii="Arial" w:hAnsi="Arial" w:cs="Arial"/>
          <w:sz w:val="20"/>
          <w:szCs w:val="20"/>
          <w:lang w:val="es-ES"/>
        </w:rPr>
        <w:t xml:space="preserve"> </w:t>
      </w:r>
      <w:r w:rsidRPr="00CB476E">
        <w:rPr>
          <w:rFonts w:ascii="Arial" w:hAnsi="Arial" w:cs="Arial"/>
          <w:sz w:val="20"/>
          <w:szCs w:val="20"/>
          <w:lang w:val="es-ES"/>
        </w:rPr>
        <w:t>sueldo</w:t>
      </w:r>
      <w:r w:rsidRPr="00CB476E">
        <w:rPr>
          <w:rFonts w:ascii="Arial" w:hAnsi="Arial" w:cs="Arial"/>
          <w:position w:val="2"/>
          <w:sz w:val="20"/>
          <w:szCs w:val="20"/>
          <w:lang w:val="es-ES"/>
        </w:rPr>
        <w:t>(b)</w:t>
      </w:r>
    </w:p>
    <w:p w14:paraId="42894EEF" w14:textId="77777777" w:rsidR="00E37307" w:rsidRPr="00CB476E" w:rsidRDefault="00E37307" w:rsidP="00E37307">
      <w:pPr>
        <w:pStyle w:val="Sinespaciado"/>
        <w:ind w:left="708"/>
        <w:rPr>
          <w:rFonts w:ascii="Arial" w:hAnsi="Arial" w:cs="Arial"/>
          <w:sz w:val="20"/>
          <w:szCs w:val="20"/>
          <w:lang w:val="es-ES"/>
        </w:rPr>
      </w:pPr>
    </w:p>
    <w:p w14:paraId="28A5F3B4"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a ← Π</w:t>
      </w:r>
      <w:r w:rsidRPr="00CB476E">
        <w:rPr>
          <w:rFonts w:ascii="Arial" w:hAnsi="Arial" w:cs="Arial"/>
          <w:sz w:val="20"/>
          <w:szCs w:val="20"/>
          <w:lang w:val="es-ES"/>
        </w:rPr>
        <w:t>CURP,</w:t>
      </w:r>
      <w:r>
        <w:rPr>
          <w:rFonts w:ascii="Arial" w:hAnsi="Arial" w:cs="Arial"/>
          <w:sz w:val="20"/>
          <w:szCs w:val="20"/>
          <w:lang w:val="es-ES"/>
        </w:rPr>
        <w:t xml:space="preserve"> </w:t>
      </w:r>
      <w:r w:rsidRPr="00CB476E">
        <w:rPr>
          <w:rFonts w:ascii="Arial" w:hAnsi="Arial" w:cs="Arial"/>
          <w:sz w:val="20"/>
          <w:szCs w:val="20"/>
          <w:lang w:val="es-ES"/>
        </w:rPr>
        <w:t>ideEmpresa,</w:t>
      </w:r>
      <w:r>
        <w:rPr>
          <w:rFonts w:ascii="Arial" w:hAnsi="Arial" w:cs="Arial"/>
          <w:sz w:val="20"/>
          <w:szCs w:val="20"/>
          <w:lang w:val="es-ES"/>
        </w:rPr>
        <w:t xml:space="preserve"> </w:t>
      </w:r>
      <w:r w:rsidRPr="00CB476E">
        <w:rPr>
          <w:rFonts w:ascii="Arial" w:hAnsi="Arial" w:cs="Arial"/>
          <w:sz w:val="20"/>
          <w:szCs w:val="20"/>
          <w:lang w:val="es-ES"/>
        </w:rPr>
        <w:t>sueldo+(sueldo×,1)</w:t>
      </w:r>
      <w:r>
        <w:rPr>
          <w:rFonts w:ascii="Arial" w:hAnsi="Arial" w:cs="Arial"/>
          <w:position w:val="5"/>
          <w:sz w:val="20"/>
          <w:szCs w:val="20"/>
          <w:lang w:val="es-ES"/>
        </w:rPr>
        <w:t>(b)</w:t>
      </w:r>
    </w:p>
    <w:p w14:paraId="018301CF" w14:textId="77777777" w:rsidR="00E37307" w:rsidRPr="00CB476E" w:rsidRDefault="00E37307" w:rsidP="00E37307">
      <w:pPr>
        <w:pStyle w:val="Sinespaciado"/>
        <w:ind w:left="708"/>
        <w:rPr>
          <w:rFonts w:ascii="Arial" w:hAnsi="Arial" w:cs="Arial"/>
          <w:position w:val="5"/>
          <w:sz w:val="20"/>
          <w:szCs w:val="20"/>
          <w:lang w:val="es-ES"/>
        </w:rPr>
      </w:pPr>
    </w:p>
    <w:p w14:paraId="19E90545"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Trabaja ← Trabaja − a</w:t>
      </w:r>
      <w:r w:rsidRPr="00CB476E">
        <w:rPr>
          <w:rFonts w:ascii="Arial" w:hAnsi="Arial" w:cs="Arial"/>
          <w:position w:val="10"/>
          <w:sz w:val="20"/>
          <w:szCs w:val="20"/>
          <w:lang w:val="es-ES"/>
        </w:rPr>
        <w:t>′</w:t>
      </w:r>
      <w:r w:rsidRPr="00CB476E">
        <w:rPr>
          <w:rFonts w:ascii="Arial" w:hAnsi="Arial" w:cs="Arial"/>
          <w:sz w:val="20"/>
          <w:szCs w:val="20"/>
          <w:lang w:val="es-ES"/>
        </w:rPr>
        <w:t> </w:t>
      </w:r>
    </w:p>
    <w:p w14:paraId="1B7BDBD8" w14:textId="77777777" w:rsidR="00E37307" w:rsidRPr="00CB476E" w:rsidRDefault="00E37307" w:rsidP="00E37307">
      <w:pPr>
        <w:pStyle w:val="Sinespaciado"/>
        <w:ind w:left="708"/>
        <w:rPr>
          <w:rFonts w:ascii="Arial" w:hAnsi="Arial" w:cs="Arial"/>
          <w:sz w:val="20"/>
          <w:szCs w:val="20"/>
          <w:lang w:val="es-ES"/>
        </w:rPr>
      </w:pPr>
    </w:p>
    <w:p w14:paraId="79ADC026"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Trabaja ← Trabaja </w:t>
      </w:r>
      <w:r w:rsidRPr="00CB476E">
        <w:rPr>
          <w:rFonts w:ascii="Monaco" w:hAnsi="Monaco" w:cs="Monaco"/>
          <w:sz w:val="20"/>
          <w:szCs w:val="20"/>
          <w:lang w:val="es-ES"/>
        </w:rPr>
        <w:t>∪</w:t>
      </w:r>
      <w:r w:rsidRPr="00CB476E">
        <w:rPr>
          <w:rFonts w:ascii="Arial" w:hAnsi="Arial" w:cs="Arial"/>
          <w:sz w:val="20"/>
          <w:szCs w:val="20"/>
          <w:lang w:val="es-ES"/>
        </w:rPr>
        <w:t xml:space="preserve"> a </w:t>
      </w:r>
    </w:p>
    <w:p w14:paraId="19B16FB9" w14:textId="77777777" w:rsidR="00E37307" w:rsidRPr="00F642B2" w:rsidRDefault="00E37307" w:rsidP="00E37307">
      <w:pPr>
        <w:widowControl w:val="0"/>
        <w:autoSpaceDE w:val="0"/>
        <w:autoSpaceDN w:val="0"/>
        <w:adjustRightInd w:val="0"/>
        <w:spacing w:after="240" w:line="300" w:lineRule="atLeast"/>
        <w:ind w:left="940"/>
        <w:jc w:val="both"/>
        <w:rPr>
          <w:rFonts w:ascii="Arial" w:hAnsi="Arial" w:cs="Arial"/>
          <w:color w:val="000000"/>
          <w:sz w:val="22"/>
          <w:szCs w:val="22"/>
          <w:lang w:val="es-ES"/>
        </w:rPr>
      </w:pPr>
    </w:p>
    <w:p w14:paraId="66C7363F" w14:textId="77777777" w:rsidR="00A67339" w:rsidRDefault="00A67339" w:rsidP="00A67339">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p>
    <w:p w14:paraId="5007E50F" w14:textId="77777777" w:rsidR="00A67339" w:rsidRDefault="00A67339" w:rsidP="00A67339">
      <w:pPr>
        <w:widowControl w:val="0"/>
        <w:tabs>
          <w:tab w:val="left" w:pos="220"/>
          <w:tab w:val="left" w:pos="720"/>
        </w:tabs>
        <w:autoSpaceDE w:val="0"/>
        <w:autoSpaceDN w:val="0"/>
        <w:adjustRightInd w:val="0"/>
        <w:spacing w:after="240" w:line="300" w:lineRule="atLeast"/>
        <w:jc w:val="both"/>
        <w:rPr>
          <w:rFonts w:ascii="Arial" w:hAnsi="Arial" w:cs="Arial"/>
          <w:b/>
          <w:i/>
          <w:color w:val="000000"/>
          <w:sz w:val="20"/>
          <w:szCs w:val="20"/>
          <w:lang w:val="es-ES"/>
        </w:rPr>
      </w:pPr>
    </w:p>
    <w:p w14:paraId="34E586F4" w14:textId="28F5A3D8" w:rsidR="00A67339" w:rsidRPr="00E43DCF" w:rsidRDefault="00A67339" w:rsidP="00A67339">
      <w:pPr>
        <w:widowControl w:val="0"/>
        <w:tabs>
          <w:tab w:val="left" w:pos="220"/>
          <w:tab w:val="left" w:pos="720"/>
        </w:tabs>
        <w:autoSpaceDE w:val="0"/>
        <w:autoSpaceDN w:val="0"/>
        <w:adjustRightInd w:val="0"/>
        <w:spacing w:after="240" w:line="300" w:lineRule="atLeast"/>
        <w:ind w:left="708"/>
        <w:jc w:val="both"/>
        <w:rPr>
          <w:rFonts w:ascii="Arial" w:hAnsi="Arial" w:cs="Arial"/>
          <w:b/>
          <w:i/>
          <w:color w:val="000000"/>
          <w:sz w:val="20"/>
          <w:szCs w:val="20"/>
          <w:lang w:val="es-ES"/>
        </w:rPr>
      </w:pPr>
      <w:r>
        <w:rPr>
          <w:rFonts w:ascii="Arial" w:hAnsi="Arial" w:cs="Arial"/>
          <w:b/>
          <w:i/>
          <w:color w:val="000000"/>
          <w:sz w:val="20"/>
          <w:szCs w:val="20"/>
          <w:lang w:val="es-ES"/>
        </w:rPr>
        <w:lastRenderedPageBreak/>
        <w:t>i</w:t>
      </w:r>
      <w:r w:rsidRPr="00E43DCF">
        <w:rPr>
          <w:rFonts w:ascii="Arial" w:hAnsi="Arial" w:cs="Arial"/>
          <w:b/>
          <w:i/>
          <w:color w:val="000000"/>
          <w:sz w:val="20"/>
          <w:szCs w:val="20"/>
          <w:lang w:val="es-ES"/>
        </w:rPr>
        <w:t>)  Lista con el nombre de las compañías de que están instaladas en cada ciudad en la que haya un Krusty Burguer.</w:t>
      </w:r>
    </w:p>
    <w:p w14:paraId="64771F5F" w14:textId="77777777" w:rsidR="00A67339" w:rsidRDefault="00A67339" w:rsidP="00A67339">
      <w:pPr>
        <w:pStyle w:val="Sinespaciado"/>
        <w:ind w:left="708"/>
        <w:rPr>
          <w:rFonts w:ascii="Arial" w:hAnsi="Arial" w:cs="Arial"/>
          <w:position w:val="5"/>
          <w:sz w:val="20"/>
          <w:szCs w:val="20"/>
          <w:lang w:val="es-ES"/>
        </w:rPr>
      </w:pPr>
      <w:r w:rsidRPr="00C92224">
        <w:rPr>
          <w:rFonts w:ascii="Arial" w:hAnsi="Arial" w:cs="Arial"/>
          <w:position w:val="5"/>
          <w:sz w:val="20"/>
          <w:szCs w:val="20"/>
          <w:lang w:val="es-ES"/>
        </w:rPr>
        <w:t>ρ</w:t>
      </w:r>
      <w:r w:rsidRPr="00C92224">
        <w:rPr>
          <w:rFonts w:ascii="Arial" w:hAnsi="Arial" w:cs="Arial"/>
          <w:sz w:val="20"/>
          <w:szCs w:val="20"/>
          <w:lang w:val="es-ES"/>
        </w:rPr>
        <w:t>Empleado(CURP,Empleado.nombre,calle,Empleado.ciudad)</w:t>
      </w:r>
      <w:r>
        <w:rPr>
          <w:rFonts w:ascii="Arial" w:hAnsi="Arial" w:cs="Arial"/>
          <w:position w:val="5"/>
          <w:sz w:val="20"/>
          <w:szCs w:val="20"/>
          <w:lang w:val="es-ES"/>
        </w:rPr>
        <w:t>(Empleado)</w:t>
      </w:r>
    </w:p>
    <w:p w14:paraId="48FB6C75" w14:textId="77777777" w:rsidR="00A67339" w:rsidRDefault="00A67339" w:rsidP="00A67339">
      <w:pPr>
        <w:pStyle w:val="Sinespaciado"/>
        <w:ind w:left="708"/>
        <w:rPr>
          <w:rFonts w:ascii="Arial" w:hAnsi="Arial" w:cs="Arial"/>
          <w:position w:val="5"/>
          <w:sz w:val="20"/>
          <w:szCs w:val="20"/>
          <w:lang w:val="es-ES"/>
        </w:rPr>
      </w:pPr>
    </w:p>
    <w:p w14:paraId="707CA263" w14:textId="77777777" w:rsidR="00A67339" w:rsidRDefault="00A67339" w:rsidP="00A67339">
      <w:pPr>
        <w:pStyle w:val="Sinespaciado"/>
        <w:ind w:left="708"/>
        <w:rPr>
          <w:rFonts w:ascii="Arial" w:hAnsi="Arial" w:cs="Arial"/>
          <w:sz w:val="20"/>
          <w:szCs w:val="20"/>
          <w:lang w:val="es-ES"/>
        </w:rPr>
      </w:pPr>
      <w:r w:rsidRPr="00C92224">
        <w:rPr>
          <w:rFonts w:ascii="Arial" w:hAnsi="Arial" w:cs="Arial"/>
          <w:position w:val="5"/>
          <w:sz w:val="20"/>
          <w:szCs w:val="20"/>
          <w:lang w:val="es-ES"/>
        </w:rPr>
        <w:t>ρ</w:t>
      </w:r>
      <w:r w:rsidRPr="00C92224">
        <w:rPr>
          <w:rFonts w:ascii="Arial" w:hAnsi="Arial" w:cs="Arial"/>
          <w:sz w:val="20"/>
          <w:szCs w:val="20"/>
          <w:lang w:val="es-ES"/>
        </w:rPr>
        <w:t>Empresa(idEmpresa,Empresa.nombre,Empresa.ciudad)</w:t>
      </w:r>
      <w:r w:rsidRPr="00C92224">
        <w:rPr>
          <w:rFonts w:ascii="Arial" w:hAnsi="Arial" w:cs="Arial"/>
          <w:position w:val="5"/>
          <w:sz w:val="20"/>
          <w:szCs w:val="20"/>
          <w:lang w:val="es-ES"/>
        </w:rPr>
        <w:t>(Empresa)</w:t>
      </w:r>
    </w:p>
    <w:p w14:paraId="786EA0A7" w14:textId="77777777" w:rsidR="00A67339" w:rsidRPr="00C92224" w:rsidRDefault="00A67339" w:rsidP="00A67339">
      <w:pPr>
        <w:pStyle w:val="Sinespaciado"/>
        <w:ind w:left="708"/>
        <w:rPr>
          <w:rFonts w:ascii="Arial" w:hAnsi="Arial" w:cs="Arial"/>
          <w:sz w:val="20"/>
          <w:szCs w:val="20"/>
          <w:lang w:val="es-ES"/>
        </w:rPr>
      </w:pPr>
    </w:p>
    <w:p w14:paraId="7FAE2199" w14:textId="47162E10" w:rsidR="00E37307" w:rsidRPr="00CB476E" w:rsidRDefault="00A67339" w:rsidP="00A67339">
      <w:pPr>
        <w:pStyle w:val="Sinespaciado"/>
        <w:ind w:left="708"/>
        <w:rPr>
          <w:rFonts w:ascii="Arial" w:hAnsi="Arial" w:cs="Arial"/>
          <w:sz w:val="20"/>
          <w:szCs w:val="20"/>
          <w:lang w:val="es-ES"/>
        </w:rPr>
      </w:pPr>
      <w:r w:rsidRPr="00C92224">
        <w:rPr>
          <w:rFonts w:ascii="Arial" w:hAnsi="Arial" w:cs="Arial"/>
          <w:position w:val="2"/>
          <w:sz w:val="20"/>
          <w:szCs w:val="20"/>
          <w:lang w:val="es-ES"/>
        </w:rPr>
        <w:t>b ← Π</w:t>
      </w:r>
      <w:r w:rsidRPr="00C92224">
        <w:rPr>
          <w:rFonts w:ascii="Arial" w:hAnsi="Arial" w:cs="Arial"/>
          <w:sz w:val="20"/>
          <w:szCs w:val="20"/>
          <w:lang w:val="es-ES"/>
        </w:rPr>
        <w:t>idEmpresa</w:t>
      </w:r>
      <w:r w:rsidRPr="00C92224">
        <w:rPr>
          <w:rFonts w:ascii="Arial" w:hAnsi="Arial" w:cs="Arial"/>
          <w:position w:val="2"/>
          <w:sz w:val="20"/>
          <w:szCs w:val="20"/>
          <w:lang w:val="es-ES"/>
        </w:rPr>
        <w:t>(σ</w:t>
      </w:r>
      <w:r w:rsidRPr="00C92224">
        <w:rPr>
          <w:rFonts w:ascii="Arial" w:hAnsi="Arial" w:cs="Arial"/>
          <w:sz w:val="20"/>
          <w:szCs w:val="20"/>
          <w:lang w:val="es-ES"/>
        </w:rPr>
        <w:t>Empresa.nombre</w:t>
      </w:r>
      <w:r>
        <w:rPr>
          <w:rFonts w:ascii="Arial" w:hAnsi="Arial" w:cs="Arial"/>
          <w:sz w:val="20"/>
          <w:szCs w:val="20"/>
          <w:lang w:val="es-ES"/>
        </w:rPr>
        <w:t xml:space="preserve"> </w:t>
      </w:r>
      <w:r w:rsidRPr="00C92224">
        <w:rPr>
          <w:rFonts w:ascii="Arial" w:hAnsi="Arial" w:cs="Arial"/>
          <w:sz w:val="20"/>
          <w:szCs w:val="20"/>
          <w:lang w:val="es-ES"/>
        </w:rPr>
        <w:t>=</w:t>
      </w:r>
      <w:r>
        <w:rPr>
          <w:rFonts w:ascii="Arial" w:hAnsi="Arial" w:cs="Arial"/>
          <w:sz w:val="20"/>
          <w:szCs w:val="20"/>
          <w:lang w:val="es-ES"/>
        </w:rPr>
        <w:t xml:space="preserve"> </w:t>
      </w:r>
      <w:r w:rsidRPr="00C92224">
        <w:rPr>
          <w:rFonts w:ascii="Arial" w:hAnsi="Arial" w:cs="Arial"/>
          <w:position w:val="5"/>
          <w:sz w:val="20"/>
          <w:szCs w:val="20"/>
          <w:lang w:val="es-ES"/>
        </w:rPr>
        <w:t>′</w:t>
      </w:r>
      <w:r w:rsidRPr="00C92224">
        <w:rPr>
          <w:rFonts w:ascii="Arial" w:hAnsi="Arial" w:cs="Arial"/>
          <w:sz w:val="20"/>
          <w:szCs w:val="20"/>
          <w:lang w:val="es-ES"/>
        </w:rPr>
        <w:t>KrustyBurguer</w:t>
      </w:r>
      <w:r w:rsidRPr="00C92224">
        <w:rPr>
          <w:rFonts w:ascii="Arial" w:hAnsi="Arial" w:cs="Arial"/>
          <w:position w:val="5"/>
          <w:sz w:val="20"/>
          <w:szCs w:val="20"/>
          <w:lang w:val="es-ES"/>
        </w:rPr>
        <w:t xml:space="preserve">′ </w:t>
      </w:r>
      <w:r w:rsidRPr="00C92224">
        <w:rPr>
          <w:rFonts w:ascii="Arial" w:hAnsi="Arial" w:cs="Arial"/>
          <w:position w:val="2"/>
          <w:sz w:val="20"/>
          <w:szCs w:val="20"/>
          <w:lang w:val="es-ES"/>
        </w:rPr>
        <w:t>(Empresa)) Π</w:t>
      </w:r>
      <w:r w:rsidRPr="00C92224">
        <w:rPr>
          <w:rFonts w:ascii="Arial" w:hAnsi="Arial" w:cs="Arial"/>
          <w:sz w:val="20"/>
          <w:szCs w:val="20"/>
          <w:lang w:val="es-ES"/>
        </w:rPr>
        <w:t>Empresa.nombre</w:t>
      </w:r>
      <w:r w:rsidRPr="00C92224">
        <w:rPr>
          <w:rFonts w:ascii="Arial" w:hAnsi="Arial" w:cs="Arial"/>
          <w:position w:val="2"/>
          <w:sz w:val="20"/>
          <w:szCs w:val="20"/>
          <w:lang w:val="es-ES"/>
        </w:rPr>
        <w:t xml:space="preserve">(b </w:t>
      </w:r>
      <w:r w:rsidRPr="00840C5F">
        <w:rPr>
          <w:rFonts w:ascii="Lucida Sans Unicode" w:hAnsi="Lucida Sans Unicode" w:cs="Lucida Sans Unicode"/>
          <w:color w:val="000000"/>
          <w:sz w:val="20"/>
          <w:szCs w:val="20"/>
          <w:lang w:val="es-ES"/>
        </w:rPr>
        <w:t>⋈</w:t>
      </w:r>
      <w:r w:rsidRPr="00C92224">
        <w:rPr>
          <w:rFonts w:ascii="Arial" w:hAnsi="Arial" w:cs="Arial"/>
          <w:position w:val="2"/>
          <w:sz w:val="20"/>
          <w:szCs w:val="20"/>
          <w:lang w:val="es-ES"/>
        </w:rPr>
        <w:t xml:space="preserve"> Empresa)</w:t>
      </w:r>
    </w:p>
    <w:p w14:paraId="564BEEC1"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3A134BD6" w14:textId="5B2F0C6F" w:rsidR="00E37307" w:rsidRPr="00F642B2"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r>
        <w:rPr>
          <w:rFonts w:ascii="Arial" w:hAnsi="Arial" w:cs="Arial"/>
          <w:b/>
          <w:i/>
          <w:color w:val="000000"/>
          <w:sz w:val="20"/>
          <w:szCs w:val="20"/>
          <w:lang w:val="es-ES"/>
        </w:rPr>
        <w:t>j</w:t>
      </w:r>
      <w:r w:rsidR="00E37307" w:rsidRPr="00E43DCF">
        <w:rPr>
          <w:rFonts w:ascii="Arial" w:hAnsi="Arial" w:cs="Arial"/>
          <w:b/>
          <w:i/>
          <w:color w:val="000000"/>
          <w:sz w:val="20"/>
          <w:szCs w:val="20"/>
          <w:lang w:val="es-ES"/>
        </w:rPr>
        <w:t>)  Cambiar la ubicación de Ziffcorp (y de todos sus empleados) a Shelbyville</w:t>
      </w:r>
      <w:r w:rsidR="00E37307" w:rsidRPr="00F642B2">
        <w:rPr>
          <w:rFonts w:ascii="Arial" w:hAnsi="Arial" w:cs="Arial"/>
          <w:color w:val="000000"/>
          <w:sz w:val="22"/>
          <w:szCs w:val="22"/>
          <w:lang w:val="es-ES"/>
        </w:rPr>
        <w:t>.</w:t>
      </w:r>
    </w:p>
    <w:p w14:paraId="115135E6"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ρ</w:t>
      </w:r>
      <w:r w:rsidRPr="00CB476E">
        <w:rPr>
          <w:rFonts w:ascii="Arial" w:hAnsi="Arial" w:cs="Arial"/>
          <w:sz w:val="20"/>
          <w:szCs w:val="20"/>
          <w:lang w:val="es-ES"/>
        </w:rPr>
        <w:t>Empleado(CURP,</w:t>
      </w:r>
      <w:r>
        <w:rPr>
          <w:rFonts w:ascii="Arial" w:hAnsi="Arial" w:cs="Arial"/>
          <w:sz w:val="20"/>
          <w:szCs w:val="20"/>
          <w:lang w:val="es-ES"/>
        </w:rPr>
        <w:t xml:space="preserve"> </w:t>
      </w:r>
      <w:r w:rsidRPr="00CB476E">
        <w:rPr>
          <w:rFonts w:ascii="Arial" w:hAnsi="Arial" w:cs="Arial"/>
          <w:sz w:val="20"/>
          <w:szCs w:val="20"/>
          <w:lang w:val="es-ES"/>
        </w:rPr>
        <w:t>Empleado.nombre,</w:t>
      </w:r>
      <w:r>
        <w:rPr>
          <w:rFonts w:ascii="Arial" w:hAnsi="Arial" w:cs="Arial"/>
          <w:sz w:val="20"/>
          <w:szCs w:val="20"/>
          <w:lang w:val="es-ES"/>
        </w:rPr>
        <w:t xml:space="preserve"> </w:t>
      </w:r>
      <w:r w:rsidRPr="00CB476E">
        <w:rPr>
          <w:rFonts w:ascii="Arial" w:hAnsi="Arial" w:cs="Arial"/>
          <w:sz w:val="20"/>
          <w:szCs w:val="20"/>
          <w:lang w:val="es-ES"/>
        </w:rPr>
        <w:t>calle,</w:t>
      </w:r>
      <w:r>
        <w:rPr>
          <w:rFonts w:ascii="Arial" w:hAnsi="Arial" w:cs="Arial"/>
          <w:sz w:val="20"/>
          <w:szCs w:val="20"/>
          <w:lang w:val="es-ES"/>
        </w:rPr>
        <w:t xml:space="preserve"> </w:t>
      </w:r>
      <w:r w:rsidRPr="00CB476E">
        <w:rPr>
          <w:rFonts w:ascii="Arial" w:hAnsi="Arial" w:cs="Arial"/>
          <w:sz w:val="20"/>
          <w:szCs w:val="20"/>
          <w:lang w:val="es-ES"/>
        </w:rPr>
        <w:t>Empleado.ciudad)</w:t>
      </w:r>
      <w:r>
        <w:rPr>
          <w:rFonts w:ascii="Arial" w:hAnsi="Arial" w:cs="Arial"/>
          <w:position w:val="5"/>
          <w:sz w:val="20"/>
          <w:szCs w:val="20"/>
          <w:lang w:val="es-ES"/>
        </w:rPr>
        <w:t>(Empleado)</w:t>
      </w:r>
    </w:p>
    <w:p w14:paraId="738D7445" w14:textId="77777777" w:rsidR="00E37307" w:rsidRDefault="00E37307" w:rsidP="00E37307">
      <w:pPr>
        <w:pStyle w:val="Sinespaciado"/>
        <w:ind w:left="708"/>
        <w:rPr>
          <w:rFonts w:ascii="Arial" w:hAnsi="Arial" w:cs="Arial"/>
          <w:position w:val="5"/>
          <w:sz w:val="20"/>
          <w:szCs w:val="20"/>
          <w:lang w:val="es-ES"/>
        </w:rPr>
      </w:pPr>
    </w:p>
    <w:p w14:paraId="14B2725B" w14:textId="77777777" w:rsidR="00E37307" w:rsidRDefault="00E37307" w:rsidP="00E37307">
      <w:pPr>
        <w:pStyle w:val="Sinespaciado"/>
        <w:ind w:left="708"/>
        <w:rPr>
          <w:rFonts w:ascii="Arial" w:hAnsi="Arial" w:cs="Arial"/>
          <w:position w:val="5"/>
          <w:sz w:val="20"/>
          <w:szCs w:val="20"/>
          <w:lang w:val="es-ES"/>
        </w:rPr>
      </w:pPr>
      <w:r w:rsidRPr="00CB476E">
        <w:rPr>
          <w:rFonts w:ascii="Arial" w:hAnsi="Arial" w:cs="Arial"/>
          <w:position w:val="5"/>
          <w:sz w:val="20"/>
          <w:szCs w:val="20"/>
          <w:lang w:val="es-ES"/>
        </w:rPr>
        <w:t>ρ</w:t>
      </w:r>
      <w:r w:rsidRPr="00CB476E">
        <w:rPr>
          <w:rFonts w:ascii="Arial" w:hAnsi="Arial" w:cs="Arial"/>
          <w:sz w:val="20"/>
          <w:szCs w:val="20"/>
          <w:lang w:val="es-ES"/>
        </w:rPr>
        <w:t>Empresa(idEmpresa,</w:t>
      </w:r>
      <w:r>
        <w:rPr>
          <w:rFonts w:ascii="Arial" w:hAnsi="Arial" w:cs="Arial"/>
          <w:sz w:val="20"/>
          <w:szCs w:val="20"/>
          <w:lang w:val="es-ES"/>
        </w:rPr>
        <w:t xml:space="preserve"> </w:t>
      </w:r>
      <w:r w:rsidRPr="00CB476E">
        <w:rPr>
          <w:rFonts w:ascii="Arial" w:hAnsi="Arial" w:cs="Arial"/>
          <w:sz w:val="20"/>
          <w:szCs w:val="20"/>
          <w:lang w:val="es-ES"/>
        </w:rPr>
        <w:t>Empresa.nombre,</w:t>
      </w:r>
      <w:r>
        <w:rPr>
          <w:rFonts w:ascii="Arial" w:hAnsi="Arial" w:cs="Arial"/>
          <w:sz w:val="20"/>
          <w:szCs w:val="20"/>
          <w:lang w:val="es-ES"/>
        </w:rPr>
        <w:t xml:space="preserve"> </w:t>
      </w:r>
      <w:r w:rsidRPr="00CB476E">
        <w:rPr>
          <w:rFonts w:ascii="Arial" w:hAnsi="Arial" w:cs="Arial"/>
          <w:sz w:val="20"/>
          <w:szCs w:val="20"/>
          <w:lang w:val="es-ES"/>
        </w:rPr>
        <w:t>Empresa.ciudad)</w:t>
      </w:r>
      <w:r w:rsidRPr="00CB476E">
        <w:rPr>
          <w:rFonts w:ascii="Arial" w:hAnsi="Arial" w:cs="Arial"/>
          <w:position w:val="5"/>
          <w:sz w:val="20"/>
          <w:szCs w:val="20"/>
          <w:lang w:val="es-ES"/>
        </w:rPr>
        <w:t>(Empresa)</w:t>
      </w:r>
    </w:p>
    <w:p w14:paraId="1CD9C721" w14:textId="77777777" w:rsidR="00E37307" w:rsidRPr="00CB476E" w:rsidRDefault="00E37307" w:rsidP="00E37307">
      <w:pPr>
        <w:pStyle w:val="Sinespaciado"/>
        <w:ind w:left="708"/>
        <w:rPr>
          <w:rFonts w:ascii="Arial" w:hAnsi="Arial" w:cs="Arial"/>
          <w:position w:val="5"/>
          <w:sz w:val="20"/>
          <w:szCs w:val="20"/>
          <w:lang w:val="es-ES"/>
        </w:rPr>
      </w:pPr>
    </w:p>
    <w:p w14:paraId="69B90E0F"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r ← σ</w:t>
      </w:r>
      <w:r w:rsidRPr="00CB476E">
        <w:rPr>
          <w:rFonts w:ascii="Arial" w:hAnsi="Arial" w:cs="Arial"/>
          <w:sz w:val="20"/>
          <w:szCs w:val="20"/>
          <w:lang w:val="es-ES"/>
        </w:rPr>
        <w:t>Empresa.ciudad</w:t>
      </w:r>
      <w:r>
        <w:rPr>
          <w:rFonts w:ascii="Arial" w:hAnsi="Arial" w:cs="Arial"/>
          <w:sz w:val="20"/>
          <w:szCs w:val="20"/>
          <w:lang w:val="es-ES"/>
        </w:rPr>
        <w:t xml:space="preserve"> </w:t>
      </w:r>
      <w:r w:rsidRPr="00CB476E">
        <w:rPr>
          <w:rFonts w:ascii="Arial" w:hAnsi="Arial" w:cs="Arial"/>
          <w:sz w:val="20"/>
          <w:szCs w:val="20"/>
          <w:lang w:val="es-ES"/>
        </w:rPr>
        <w:t>=</w:t>
      </w:r>
      <w:r>
        <w:rPr>
          <w:rFonts w:ascii="Arial" w:hAnsi="Arial" w:cs="Arial"/>
          <w:sz w:val="20"/>
          <w:szCs w:val="20"/>
          <w:lang w:val="es-ES"/>
        </w:rPr>
        <w:t xml:space="preserve"> </w:t>
      </w:r>
      <w:r w:rsidRPr="00CB476E">
        <w:rPr>
          <w:rFonts w:ascii="Arial" w:hAnsi="Arial" w:cs="Arial"/>
          <w:position w:val="5"/>
          <w:sz w:val="20"/>
          <w:szCs w:val="20"/>
          <w:lang w:val="es-ES"/>
        </w:rPr>
        <w:t>′</w:t>
      </w:r>
      <w:r w:rsidRPr="00CB476E">
        <w:rPr>
          <w:rFonts w:ascii="Arial" w:hAnsi="Arial" w:cs="Arial"/>
          <w:sz w:val="20"/>
          <w:szCs w:val="20"/>
          <w:lang w:val="es-ES"/>
        </w:rPr>
        <w:t>Ziffcorp</w:t>
      </w:r>
      <w:r w:rsidRPr="00CB476E">
        <w:rPr>
          <w:rFonts w:ascii="Arial" w:hAnsi="Arial" w:cs="Arial"/>
          <w:position w:val="5"/>
          <w:sz w:val="20"/>
          <w:szCs w:val="20"/>
          <w:lang w:val="es-ES"/>
        </w:rPr>
        <w:t xml:space="preserve">′ </w:t>
      </w:r>
      <w:r w:rsidRPr="00CB476E">
        <w:rPr>
          <w:rFonts w:ascii="Arial" w:hAnsi="Arial" w:cs="Arial"/>
          <w:position w:val="2"/>
          <w:sz w:val="20"/>
          <w:szCs w:val="20"/>
          <w:lang w:val="es-ES"/>
        </w:rPr>
        <w:t>(Empresa)</w:t>
      </w:r>
    </w:p>
    <w:p w14:paraId="7B5D43D1" w14:textId="77777777" w:rsidR="00E37307" w:rsidRPr="00CB476E" w:rsidRDefault="00E37307" w:rsidP="00E37307">
      <w:pPr>
        <w:pStyle w:val="Sinespaciado"/>
        <w:ind w:left="708"/>
        <w:rPr>
          <w:rFonts w:ascii="Arial" w:hAnsi="Arial" w:cs="Arial"/>
          <w:position w:val="2"/>
          <w:sz w:val="20"/>
          <w:szCs w:val="20"/>
          <w:lang w:val="es-ES"/>
        </w:rPr>
      </w:pPr>
    </w:p>
    <w:p w14:paraId="43FF981F"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Empresa ← Empresa – r</w:t>
      </w:r>
    </w:p>
    <w:p w14:paraId="3F7BA604"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s ← (Π</w:t>
      </w:r>
      <w:r w:rsidRPr="00CB476E">
        <w:rPr>
          <w:rFonts w:ascii="Arial" w:hAnsi="Arial" w:cs="Arial"/>
          <w:sz w:val="20"/>
          <w:szCs w:val="20"/>
          <w:lang w:val="es-ES"/>
        </w:rPr>
        <w:t>idEmpresa,</w:t>
      </w:r>
      <w:r>
        <w:rPr>
          <w:rFonts w:ascii="Arial" w:hAnsi="Arial" w:cs="Arial"/>
          <w:sz w:val="20"/>
          <w:szCs w:val="20"/>
          <w:lang w:val="es-ES"/>
        </w:rPr>
        <w:t xml:space="preserve"> </w:t>
      </w:r>
      <w:r w:rsidRPr="00CB476E">
        <w:rPr>
          <w:rFonts w:ascii="Arial" w:hAnsi="Arial" w:cs="Arial"/>
          <w:sz w:val="20"/>
          <w:szCs w:val="20"/>
          <w:lang w:val="es-ES"/>
        </w:rPr>
        <w:t>Empresa.nombre</w:t>
      </w:r>
      <w:r w:rsidRPr="00CB476E">
        <w:rPr>
          <w:rFonts w:ascii="Arial" w:hAnsi="Arial" w:cs="Arial"/>
          <w:position w:val="2"/>
          <w:sz w:val="20"/>
          <w:szCs w:val="20"/>
          <w:lang w:val="es-ES"/>
        </w:rPr>
        <w:t>(r) ×</w:t>
      </w:r>
      <w:r w:rsidRPr="00CB476E">
        <w:rPr>
          <w:rFonts w:ascii="Arial" w:hAnsi="Arial" w:cs="Arial"/>
          <w:position w:val="13"/>
          <w:sz w:val="20"/>
          <w:szCs w:val="20"/>
          <w:lang w:val="es-ES"/>
        </w:rPr>
        <w:t>′</w:t>
      </w:r>
      <w:r w:rsidRPr="00CB476E">
        <w:rPr>
          <w:rFonts w:ascii="Arial" w:hAnsi="Arial" w:cs="Arial"/>
          <w:position w:val="2"/>
          <w:sz w:val="20"/>
          <w:szCs w:val="20"/>
          <w:lang w:val="es-ES"/>
        </w:rPr>
        <w:t>Shelbyville</w:t>
      </w:r>
      <w:r w:rsidRPr="00CB476E">
        <w:rPr>
          <w:rFonts w:ascii="Arial" w:hAnsi="Arial" w:cs="Arial"/>
          <w:position w:val="13"/>
          <w:sz w:val="20"/>
          <w:szCs w:val="20"/>
          <w:lang w:val="es-ES"/>
        </w:rPr>
        <w:t>′</w:t>
      </w:r>
      <w:r w:rsidRPr="00CB476E">
        <w:rPr>
          <w:rFonts w:ascii="Arial" w:hAnsi="Arial" w:cs="Arial"/>
          <w:position w:val="2"/>
          <w:sz w:val="20"/>
          <w:szCs w:val="20"/>
          <w:lang w:val="es-ES"/>
        </w:rPr>
        <w:t>)</w:t>
      </w:r>
    </w:p>
    <w:p w14:paraId="059CCF9B" w14:textId="77777777" w:rsidR="00E37307" w:rsidRPr="00CB476E" w:rsidRDefault="00E37307" w:rsidP="00E37307">
      <w:pPr>
        <w:pStyle w:val="Sinespaciado"/>
        <w:ind w:left="708"/>
        <w:rPr>
          <w:rFonts w:ascii="Arial" w:hAnsi="Arial" w:cs="Arial"/>
          <w:position w:val="2"/>
          <w:sz w:val="20"/>
          <w:szCs w:val="20"/>
          <w:lang w:val="es-ES"/>
        </w:rPr>
      </w:pPr>
    </w:p>
    <w:p w14:paraId="6BD53337"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Empresa ← Empresa </w:t>
      </w:r>
      <w:r w:rsidRPr="00CB476E">
        <w:rPr>
          <w:rFonts w:ascii="Monaco" w:hAnsi="Monaco" w:cs="Monaco"/>
          <w:sz w:val="20"/>
          <w:szCs w:val="20"/>
          <w:lang w:val="es-ES"/>
        </w:rPr>
        <w:t>∪</w:t>
      </w:r>
      <w:r w:rsidRPr="00CB476E">
        <w:rPr>
          <w:rFonts w:ascii="Arial" w:hAnsi="Arial" w:cs="Arial"/>
          <w:sz w:val="20"/>
          <w:szCs w:val="20"/>
          <w:lang w:val="es-ES"/>
        </w:rPr>
        <w:t xml:space="preserve"> S</w:t>
      </w:r>
    </w:p>
    <w:p w14:paraId="6D1AB0E0" w14:textId="77777777" w:rsidR="00E37307" w:rsidRPr="00CB476E" w:rsidRDefault="00E37307" w:rsidP="00E37307">
      <w:pPr>
        <w:pStyle w:val="Sinespaciado"/>
        <w:ind w:left="708"/>
        <w:rPr>
          <w:rFonts w:ascii="Arial" w:hAnsi="Arial" w:cs="Arial"/>
          <w:sz w:val="20"/>
          <w:szCs w:val="20"/>
          <w:lang w:val="es-ES"/>
        </w:rPr>
      </w:pPr>
    </w:p>
    <w:p w14:paraId="340070CB"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h ← σ</w:t>
      </w:r>
      <w:r w:rsidRPr="00CB476E">
        <w:rPr>
          <w:rFonts w:ascii="Arial" w:hAnsi="Arial" w:cs="Arial"/>
          <w:position w:val="-3"/>
          <w:sz w:val="20"/>
          <w:szCs w:val="20"/>
          <w:lang w:val="es-ES"/>
        </w:rPr>
        <w:t>Empresa.ciudad</w:t>
      </w:r>
      <w:r>
        <w:rPr>
          <w:rFonts w:ascii="Arial" w:hAnsi="Arial" w:cs="Arial"/>
          <w:position w:val="-3"/>
          <w:sz w:val="20"/>
          <w:szCs w:val="20"/>
          <w:lang w:val="es-ES"/>
        </w:rPr>
        <w:t xml:space="preserve"> </w:t>
      </w:r>
      <w:r w:rsidRPr="00CB476E">
        <w:rPr>
          <w:rFonts w:ascii="Arial" w:hAnsi="Arial" w:cs="Arial"/>
          <w:position w:val="-3"/>
          <w:sz w:val="20"/>
          <w:szCs w:val="20"/>
          <w:lang w:val="es-ES"/>
        </w:rPr>
        <w:t>=</w:t>
      </w:r>
      <w:r>
        <w:rPr>
          <w:rFonts w:ascii="Arial" w:hAnsi="Arial" w:cs="Arial"/>
          <w:position w:val="-3"/>
          <w:sz w:val="20"/>
          <w:szCs w:val="20"/>
          <w:lang w:val="es-ES"/>
        </w:rPr>
        <w:t xml:space="preserve"> </w:t>
      </w:r>
      <w:r w:rsidRPr="00CB476E">
        <w:rPr>
          <w:rFonts w:ascii="Arial" w:hAnsi="Arial" w:cs="Arial"/>
          <w:sz w:val="20"/>
          <w:szCs w:val="20"/>
          <w:lang w:val="es-ES"/>
        </w:rPr>
        <w:t>′</w:t>
      </w:r>
      <w:r w:rsidRPr="00CB476E">
        <w:rPr>
          <w:rFonts w:ascii="Arial" w:hAnsi="Arial" w:cs="Arial"/>
          <w:position w:val="-3"/>
          <w:sz w:val="20"/>
          <w:szCs w:val="20"/>
          <w:lang w:val="es-ES"/>
        </w:rPr>
        <w:t>Sherbyville</w:t>
      </w:r>
      <w:r w:rsidRPr="00CB476E">
        <w:rPr>
          <w:rFonts w:ascii="Arial" w:hAnsi="Arial" w:cs="Arial"/>
          <w:sz w:val="20"/>
          <w:szCs w:val="20"/>
          <w:lang w:val="es-ES"/>
        </w:rPr>
        <w:t xml:space="preserve">((Empleado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CB476E">
        <w:rPr>
          <w:rFonts w:ascii="Arial" w:hAnsi="Arial" w:cs="Arial"/>
          <w:sz w:val="20"/>
          <w:szCs w:val="20"/>
          <w:lang w:val="es-ES"/>
        </w:rPr>
        <w:t xml:space="preserve"> Empresa)</w:t>
      </w:r>
    </w:p>
    <w:p w14:paraId="0FF3F97C" w14:textId="77777777" w:rsidR="00E37307" w:rsidRPr="00CB476E" w:rsidRDefault="00E37307" w:rsidP="00E37307">
      <w:pPr>
        <w:pStyle w:val="Sinespaciado"/>
        <w:ind w:left="708"/>
        <w:rPr>
          <w:rFonts w:ascii="Arial" w:hAnsi="Arial" w:cs="Arial"/>
          <w:sz w:val="20"/>
          <w:szCs w:val="20"/>
          <w:lang w:val="es-ES"/>
        </w:rPr>
      </w:pPr>
    </w:p>
    <w:p w14:paraId="1DB6C671" w14:textId="77777777" w:rsidR="00E37307"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n ← Π</w:t>
      </w:r>
      <w:r w:rsidRPr="00CB476E">
        <w:rPr>
          <w:rFonts w:ascii="Arial" w:hAnsi="Arial" w:cs="Arial"/>
          <w:position w:val="-3"/>
          <w:sz w:val="20"/>
          <w:szCs w:val="20"/>
          <w:lang w:val="es-ES"/>
        </w:rPr>
        <w:t>CURP,</w:t>
      </w:r>
      <w:r>
        <w:rPr>
          <w:rFonts w:ascii="Arial" w:hAnsi="Arial" w:cs="Arial"/>
          <w:position w:val="-3"/>
          <w:sz w:val="20"/>
          <w:szCs w:val="20"/>
          <w:lang w:val="es-ES"/>
        </w:rPr>
        <w:t xml:space="preserve"> </w:t>
      </w:r>
      <w:r w:rsidRPr="00CB476E">
        <w:rPr>
          <w:rFonts w:ascii="Arial" w:hAnsi="Arial" w:cs="Arial"/>
          <w:position w:val="-3"/>
          <w:sz w:val="20"/>
          <w:szCs w:val="20"/>
          <w:lang w:val="es-ES"/>
        </w:rPr>
        <w:t>Empleado.nombre</w:t>
      </w:r>
      <w:r w:rsidRPr="00CB476E">
        <w:rPr>
          <w:rFonts w:ascii="Arial" w:hAnsi="Arial" w:cs="Arial"/>
          <w:sz w:val="20"/>
          <w:szCs w:val="20"/>
          <w:lang w:val="es-ES"/>
        </w:rPr>
        <w:t>(h) × (</w:t>
      </w:r>
      <w:r w:rsidRPr="00CB476E">
        <w:rPr>
          <w:rFonts w:ascii="Arial" w:hAnsi="Arial" w:cs="Arial"/>
          <w:position w:val="10"/>
          <w:sz w:val="20"/>
          <w:szCs w:val="20"/>
          <w:lang w:val="es-ES"/>
        </w:rPr>
        <w:t>′</w:t>
      </w:r>
      <w:r w:rsidRPr="00CB476E">
        <w:rPr>
          <w:rFonts w:ascii="Arial" w:hAnsi="Arial" w:cs="Arial"/>
          <w:sz w:val="20"/>
          <w:szCs w:val="20"/>
          <w:lang w:val="es-ES"/>
        </w:rPr>
        <w:t>null</w:t>
      </w:r>
      <w:r w:rsidRPr="00CB476E">
        <w:rPr>
          <w:rFonts w:ascii="Arial" w:hAnsi="Arial" w:cs="Arial"/>
          <w:position w:val="10"/>
          <w:sz w:val="20"/>
          <w:szCs w:val="20"/>
          <w:lang w:val="es-ES"/>
        </w:rPr>
        <w:t>′</w:t>
      </w:r>
      <w:r w:rsidRPr="00CB476E">
        <w:rPr>
          <w:rFonts w:ascii="Arial" w:hAnsi="Arial" w:cs="Arial"/>
          <w:sz w:val="20"/>
          <w:szCs w:val="20"/>
          <w:lang w:val="es-ES"/>
        </w:rPr>
        <w:t>,</w:t>
      </w:r>
      <w:r w:rsidRPr="00CB476E">
        <w:rPr>
          <w:rFonts w:ascii="Arial" w:hAnsi="Arial" w:cs="Arial"/>
          <w:position w:val="10"/>
          <w:sz w:val="20"/>
          <w:szCs w:val="20"/>
          <w:lang w:val="es-ES"/>
        </w:rPr>
        <w:t>′</w:t>
      </w:r>
      <w:r w:rsidRPr="00CB476E">
        <w:rPr>
          <w:rFonts w:ascii="Arial" w:hAnsi="Arial" w:cs="Arial"/>
          <w:sz w:val="20"/>
          <w:szCs w:val="20"/>
          <w:lang w:val="es-ES"/>
        </w:rPr>
        <w:t>Shellbyville</w:t>
      </w:r>
      <w:r w:rsidRPr="00CB476E">
        <w:rPr>
          <w:rFonts w:ascii="Arial" w:hAnsi="Arial" w:cs="Arial"/>
          <w:position w:val="10"/>
          <w:sz w:val="20"/>
          <w:szCs w:val="20"/>
          <w:lang w:val="es-ES"/>
        </w:rPr>
        <w:t>′</w:t>
      </w:r>
      <w:r w:rsidRPr="00CB476E">
        <w:rPr>
          <w:rFonts w:ascii="Arial" w:hAnsi="Arial" w:cs="Arial"/>
          <w:sz w:val="20"/>
          <w:szCs w:val="20"/>
          <w:lang w:val="es-ES"/>
        </w:rPr>
        <w:t>)</w:t>
      </w:r>
    </w:p>
    <w:p w14:paraId="07E79FF7" w14:textId="77777777" w:rsidR="00E37307" w:rsidRPr="00CB476E" w:rsidRDefault="00E37307" w:rsidP="00E37307">
      <w:pPr>
        <w:pStyle w:val="Sinespaciado"/>
        <w:ind w:left="708"/>
        <w:rPr>
          <w:rFonts w:ascii="Arial" w:hAnsi="Arial" w:cs="Arial"/>
          <w:sz w:val="20"/>
          <w:szCs w:val="20"/>
          <w:lang w:val="es-ES"/>
        </w:rPr>
      </w:pPr>
    </w:p>
    <w:p w14:paraId="5BF08213" w14:textId="77777777" w:rsidR="00E37307" w:rsidRDefault="00E37307" w:rsidP="00E37307">
      <w:pPr>
        <w:pStyle w:val="Sinespaciado"/>
        <w:ind w:left="708"/>
        <w:rPr>
          <w:rFonts w:ascii="Arial" w:hAnsi="Arial" w:cs="Arial"/>
          <w:position w:val="2"/>
          <w:sz w:val="20"/>
          <w:szCs w:val="20"/>
          <w:lang w:val="es-ES"/>
        </w:rPr>
      </w:pPr>
      <w:r w:rsidRPr="00CB476E">
        <w:rPr>
          <w:rFonts w:ascii="Arial" w:hAnsi="Arial" w:cs="Arial"/>
          <w:position w:val="2"/>
          <w:sz w:val="20"/>
          <w:szCs w:val="20"/>
          <w:lang w:val="es-ES"/>
        </w:rPr>
        <w:t>Empleado ← Empleado−Π</w:t>
      </w:r>
      <w:r w:rsidRPr="00CB476E">
        <w:rPr>
          <w:rFonts w:ascii="Arial" w:hAnsi="Arial" w:cs="Arial"/>
          <w:sz w:val="20"/>
          <w:szCs w:val="20"/>
          <w:lang w:val="es-ES"/>
        </w:rPr>
        <w:t>CURP,</w:t>
      </w:r>
      <w:r>
        <w:rPr>
          <w:rFonts w:ascii="Arial" w:hAnsi="Arial" w:cs="Arial"/>
          <w:sz w:val="20"/>
          <w:szCs w:val="20"/>
          <w:lang w:val="es-ES"/>
        </w:rPr>
        <w:t xml:space="preserve"> </w:t>
      </w:r>
      <w:r w:rsidRPr="00CB476E">
        <w:rPr>
          <w:rFonts w:ascii="Arial" w:hAnsi="Arial" w:cs="Arial"/>
          <w:sz w:val="20"/>
          <w:szCs w:val="20"/>
          <w:lang w:val="es-ES"/>
        </w:rPr>
        <w:t>Empleado.nombre,</w:t>
      </w:r>
      <w:r>
        <w:rPr>
          <w:rFonts w:ascii="Arial" w:hAnsi="Arial" w:cs="Arial"/>
          <w:sz w:val="20"/>
          <w:szCs w:val="20"/>
          <w:lang w:val="es-ES"/>
        </w:rPr>
        <w:t xml:space="preserve"> </w:t>
      </w:r>
      <w:r w:rsidRPr="00CB476E">
        <w:rPr>
          <w:rFonts w:ascii="Arial" w:hAnsi="Arial" w:cs="Arial"/>
          <w:sz w:val="20"/>
          <w:szCs w:val="20"/>
          <w:lang w:val="es-ES"/>
        </w:rPr>
        <w:t>calle,</w:t>
      </w:r>
      <w:r>
        <w:rPr>
          <w:rFonts w:ascii="Arial" w:hAnsi="Arial" w:cs="Arial"/>
          <w:sz w:val="20"/>
          <w:szCs w:val="20"/>
          <w:lang w:val="es-ES"/>
        </w:rPr>
        <w:t xml:space="preserve"> </w:t>
      </w:r>
      <w:r w:rsidRPr="00CB476E">
        <w:rPr>
          <w:rFonts w:ascii="Arial" w:hAnsi="Arial" w:cs="Arial"/>
          <w:sz w:val="20"/>
          <w:szCs w:val="20"/>
          <w:lang w:val="es-ES"/>
        </w:rPr>
        <w:t>Empleado.ciudad</w:t>
      </w:r>
      <w:r w:rsidRPr="00CB476E">
        <w:rPr>
          <w:rFonts w:ascii="Arial" w:hAnsi="Arial" w:cs="Arial"/>
          <w:position w:val="2"/>
          <w:sz w:val="20"/>
          <w:szCs w:val="20"/>
          <w:lang w:val="es-ES"/>
        </w:rPr>
        <w:t>(h)</w:t>
      </w:r>
    </w:p>
    <w:p w14:paraId="34BAE759" w14:textId="77777777" w:rsidR="00E37307" w:rsidRPr="00CB476E" w:rsidRDefault="00E37307" w:rsidP="00E37307">
      <w:pPr>
        <w:pStyle w:val="Sinespaciado"/>
        <w:ind w:left="708"/>
        <w:rPr>
          <w:rFonts w:ascii="Arial" w:hAnsi="Arial" w:cs="Arial"/>
          <w:position w:val="2"/>
          <w:sz w:val="20"/>
          <w:szCs w:val="20"/>
          <w:lang w:val="es-ES"/>
        </w:rPr>
      </w:pPr>
    </w:p>
    <w:p w14:paraId="014A1003" w14:textId="77777777" w:rsidR="00E37307" w:rsidRPr="00CB476E" w:rsidRDefault="00E37307" w:rsidP="00E37307">
      <w:pPr>
        <w:pStyle w:val="Sinespaciado"/>
        <w:ind w:left="708"/>
        <w:rPr>
          <w:rFonts w:ascii="Arial" w:hAnsi="Arial" w:cs="Arial"/>
          <w:sz w:val="20"/>
          <w:szCs w:val="20"/>
          <w:lang w:val="es-ES"/>
        </w:rPr>
      </w:pPr>
      <w:r w:rsidRPr="00CB476E">
        <w:rPr>
          <w:rFonts w:ascii="Arial" w:hAnsi="Arial" w:cs="Arial"/>
          <w:sz w:val="20"/>
          <w:szCs w:val="20"/>
          <w:lang w:val="es-ES"/>
        </w:rPr>
        <w:t xml:space="preserve">Empleado ← Empleado </w:t>
      </w:r>
      <w:r w:rsidRPr="00CB476E">
        <w:rPr>
          <w:rFonts w:ascii="Monaco" w:hAnsi="Monaco" w:cs="Monaco"/>
          <w:sz w:val="20"/>
          <w:szCs w:val="20"/>
          <w:lang w:val="es-ES"/>
        </w:rPr>
        <w:t>∪</w:t>
      </w:r>
      <w:r w:rsidRPr="00CB476E">
        <w:rPr>
          <w:rFonts w:ascii="Arial" w:hAnsi="Arial" w:cs="Arial"/>
          <w:sz w:val="20"/>
          <w:szCs w:val="20"/>
          <w:lang w:val="es-ES"/>
        </w:rPr>
        <w:t xml:space="preserve"> n  </w:t>
      </w:r>
    </w:p>
    <w:p w14:paraId="01EBBCB8"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4BB380C0" w14:textId="45000F1B" w:rsidR="00E37307" w:rsidRPr="00E43DCF" w:rsidRDefault="00FA022A" w:rsidP="00E37307">
      <w:pPr>
        <w:widowControl w:val="0"/>
        <w:autoSpaceDE w:val="0"/>
        <w:autoSpaceDN w:val="0"/>
        <w:adjustRightInd w:val="0"/>
        <w:spacing w:after="240" w:line="300" w:lineRule="atLeast"/>
        <w:ind w:left="708"/>
        <w:jc w:val="both"/>
        <w:rPr>
          <w:rFonts w:ascii="Arial" w:hAnsi="Arial" w:cs="Arial"/>
          <w:b/>
          <w:i/>
          <w:color w:val="000000"/>
          <w:sz w:val="20"/>
          <w:szCs w:val="20"/>
          <w:lang w:val="es-ES"/>
        </w:rPr>
      </w:pPr>
      <w:r>
        <w:rPr>
          <w:rFonts w:ascii="Arial" w:hAnsi="Arial" w:cs="Arial"/>
          <w:b/>
          <w:i/>
          <w:color w:val="000000"/>
          <w:sz w:val="20"/>
          <w:szCs w:val="20"/>
          <w:lang w:val="es-ES"/>
        </w:rPr>
        <w:t>k</w:t>
      </w:r>
      <w:r w:rsidR="00E37307" w:rsidRPr="00E43DCF">
        <w:rPr>
          <w:rFonts w:ascii="Arial" w:hAnsi="Arial" w:cs="Arial"/>
          <w:b/>
          <w:i/>
          <w:color w:val="000000"/>
          <w:sz w:val="20"/>
          <w:szCs w:val="20"/>
          <w:lang w:val="es-ES"/>
        </w:rPr>
        <w:t>) A los empleados que trabajan en Sorny y que ganen $10,000 mensuales hacer un incremento del 7%, mientras que a los que trabajan en Panaphonics y que ganen más de $15,000 mensuales reducir su sueldo en un 8 %.</w:t>
      </w:r>
    </w:p>
    <w:p w14:paraId="405F13CA" w14:textId="77777777" w:rsidR="00E37307" w:rsidRDefault="00E37307" w:rsidP="00E37307">
      <w:pPr>
        <w:pStyle w:val="Sinespaciado"/>
        <w:ind w:left="708"/>
        <w:rPr>
          <w:rFonts w:ascii="Arial" w:hAnsi="Arial" w:cs="Arial"/>
          <w:position w:val="5"/>
          <w:sz w:val="20"/>
          <w:szCs w:val="20"/>
          <w:lang w:val="es-ES"/>
        </w:rPr>
      </w:pPr>
      <w:r w:rsidRPr="001D254A">
        <w:rPr>
          <w:rFonts w:ascii="Arial" w:hAnsi="Arial" w:cs="Arial"/>
          <w:position w:val="5"/>
          <w:sz w:val="20"/>
          <w:szCs w:val="20"/>
          <w:lang w:val="es-ES"/>
        </w:rPr>
        <w:t>ρ</w:t>
      </w:r>
      <w:r w:rsidRPr="001D254A">
        <w:rPr>
          <w:rFonts w:ascii="Arial" w:hAnsi="Arial" w:cs="Arial"/>
          <w:sz w:val="20"/>
          <w:szCs w:val="20"/>
          <w:lang w:val="es-ES"/>
        </w:rPr>
        <w:t>Empleado(CURP,</w:t>
      </w:r>
      <w:r>
        <w:rPr>
          <w:rFonts w:ascii="Arial" w:hAnsi="Arial" w:cs="Arial"/>
          <w:sz w:val="20"/>
          <w:szCs w:val="20"/>
          <w:lang w:val="es-ES"/>
        </w:rPr>
        <w:t xml:space="preserve"> </w:t>
      </w:r>
      <w:r w:rsidRPr="001D254A">
        <w:rPr>
          <w:rFonts w:ascii="Arial" w:hAnsi="Arial" w:cs="Arial"/>
          <w:sz w:val="20"/>
          <w:szCs w:val="20"/>
          <w:lang w:val="es-ES"/>
        </w:rPr>
        <w:t>Empleado.nombre,</w:t>
      </w:r>
      <w:r>
        <w:rPr>
          <w:rFonts w:ascii="Arial" w:hAnsi="Arial" w:cs="Arial"/>
          <w:sz w:val="20"/>
          <w:szCs w:val="20"/>
          <w:lang w:val="es-ES"/>
        </w:rPr>
        <w:t xml:space="preserve"> </w:t>
      </w:r>
      <w:r w:rsidRPr="001D254A">
        <w:rPr>
          <w:rFonts w:ascii="Arial" w:hAnsi="Arial" w:cs="Arial"/>
          <w:sz w:val="20"/>
          <w:szCs w:val="20"/>
          <w:lang w:val="es-ES"/>
        </w:rPr>
        <w:t>calle,</w:t>
      </w:r>
      <w:r>
        <w:rPr>
          <w:rFonts w:ascii="Arial" w:hAnsi="Arial" w:cs="Arial"/>
          <w:sz w:val="20"/>
          <w:szCs w:val="20"/>
          <w:lang w:val="es-ES"/>
        </w:rPr>
        <w:t xml:space="preserve"> </w:t>
      </w:r>
      <w:r w:rsidRPr="001D254A">
        <w:rPr>
          <w:rFonts w:ascii="Arial" w:hAnsi="Arial" w:cs="Arial"/>
          <w:sz w:val="20"/>
          <w:szCs w:val="20"/>
          <w:lang w:val="es-ES"/>
        </w:rPr>
        <w:t>Empleado.ciudad)</w:t>
      </w:r>
      <w:r>
        <w:rPr>
          <w:rFonts w:ascii="Arial" w:hAnsi="Arial" w:cs="Arial"/>
          <w:position w:val="5"/>
          <w:sz w:val="20"/>
          <w:szCs w:val="20"/>
          <w:lang w:val="es-ES"/>
        </w:rPr>
        <w:t>(Empleado)</w:t>
      </w:r>
    </w:p>
    <w:p w14:paraId="1A8710DD" w14:textId="77777777" w:rsidR="00E37307" w:rsidRDefault="00E37307" w:rsidP="00E37307">
      <w:pPr>
        <w:pStyle w:val="Sinespaciado"/>
        <w:ind w:left="708"/>
        <w:rPr>
          <w:rFonts w:ascii="Arial" w:hAnsi="Arial" w:cs="Arial"/>
          <w:position w:val="5"/>
          <w:sz w:val="20"/>
          <w:szCs w:val="20"/>
          <w:lang w:val="es-ES"/>
        </w:rPr>
      </w:pPr>
    </w:p>
    <w:p w14:paraId="4A9EB804" w14:textId="77777777" w:rsidR="00E37307" w:rsidRDefault="00E37307" w:rsidP="00E37307">
      <w:pPr>
        <w:pStyle w:val="Sinespaciado"/>
        <w:ind w:left="708"/>
        <w:rPr>
          <w:rFonts w:ascii="Arial" w:hAnsi="Arial" w:cs="Arial"/>
          <w:position w:val="5"/>
          <w:sz w:val="20"/>
          <w:szCs w:val="20"/>
          <w:lang w:val="es-ES"/>
        </w:rPr>
      </w:pPr>
      <w:r w:rsidRPr="001D254A">
        <w:rPr>
          <w:rFonts w:ascii="Arial" w:hAnsi="Arial" w:cs="Arial"/>
          <w:position w:val="5"/>
          <w:sz w:val="20"/>
          <w:szCs w:val="20"/>
          <w:lang w:val="es-ES"/>
        </w:rPr>
        <w:t>ρ</w:t>
      </w:r>
      <w:r w:rsidRPr="001D254A">
        <w:rPr>
          <w:rFonts w:ascii="Arial" w:hAnsi="Arial" w:cs="Arial"/>
          <w:sz w:val="20"/>
          <w:szCs w:val="20"/>
          <w:lang w:val="es-ES"/>
        </w:rPr>
        <w:t>Empresa(idEmpresa,</w:t>
      </w:r>
      <w:r>
        <w:rPr>
          <w:rFonts w:ascii="Arial" w:hAnsi="Arial" w:cs="Arial"/>
          <w:sz w:val="20"/>
          <w:szCs w:val="20"/>
          <w:lang w:val="es-ES"/>
        </w:rPr>
        <w:t xml:space="preserve"> </w:t>
      </w:r>
      <w:r w:rsidRPr="001D254A">
        <w:rPr>
          <w:rFonts w:ascii="Arial" w:hAnsi="Arial" w:cs="Arial"/>
          <w:sz w:val="20"/>
          <w:szCs w:val="20"/>
          <w:lang w:val="es-ES"/>
        </w:rPr>
        <w:t>Empresa.nombre,</w:t>
      </w:r>
      <w:r>
        <w:rPr>
          <w:rFonts w:ascii="Arial" w:hAnsi="Arial" w:cs="Arial"/>
          <w:sz w:val="20"/>
          <w:szCs w:val="20"/>
          <w:lang w:val="es-ES"/>
        </w:rPr>
        <w:t xml:space="preserve"> </w:t>
      </w:r>
      <w:r w:rsidRPr="001D254A">
        <w:rPr>
          <w:rFonts w:ascii="Arial" w:hAnsi="Arial" w:cs="Arial"/>
          <w:sz w:val="20"/>
          <w:szCs w:val="20"/>
          <w:lang w:val="es-ES"/>
        </w:rPr>
        <w:t>Empresa.ciudad)</w:t>
      </w:r>
      <w:r w:rsidRPr="001D254A">
        <w:rPr>
          <w:rFonts w:ascii="Arial" w:hAnsi="Arial" w:cs="Arial"/>
          <w:position w:val="5"/>
          <w:sz w:val="20"/>
          <w:szCs w:val="20"/>
          <w:lang w:val="es-ES"/>
        </w:rPr>
        <w:t>(Empresa)</w:t>
      </w:r>
    </w:p>
    <w:p w14:paraId="4606411A" w14:textId="77777777" w:rsidR="00E37307" w:rsidRPr="001D254A" w:rsidRDefault="00E37307" w:rsidP="00E37307">
      <w:pPr>
        <w:pStyle w:val="Sinespaciado"/>
        <w:ind w:left="708"/>
        <w:rPr>
          <w:rFonts w:ascii="Arial" w:hAnsi="Arial" w:cs="Arial"/>
          <w:sz w:val="20"/>
          <w:szCs w:val="20"/>
          <w:lang w:val="es-ES"/>
        </w:rPr>
      </w:pPr>
    </w:p>
    <w:p w14:paraId="78FC5F81" w14:textId="77777777" w:rsidR="00E37307" w:rsidRDefault="00E37307" w:rsidP="00E37307">
      <w:pPr>
        <w:pStyle w:val="Sinespaciado"/>
        <w:ind w:left="708"/>
        <w:rPr>
          <w:rFonts w:ascii="Arial" w:hAnsi="Arial" w:cs="Arial"/>
          <w:sz w:val="20"/>
          <w:szCs w:val="20"/>
          <w:lang w:val="es-ES"/>
        </w:rPr>
      </w:pPr>
      <w:r w:rsidRPr="001D254A">
        <w:rPr>
          <w:rFonts w:ascii="Arial" w:hAnsi="Arial" w:cs="Arial"/>
          <w:position w:val="2"/>
          <w:sz w:val="20"/>
          <w:szCs w:val="20"/>
          <w:lang w:val="es-ES"/>
        </w:rPr>
        <w:t>s←Π</w:t>
      </w:r>
      <w:r w:rsidRPr="001D254A">
        <w:rPr>
          <w:rFonts w:ascii="Arial" w:hAnsi="Arial" w:cs="Arial"/>
          <w:sz w:val="20"/>
          <w:szCs w:val="20"/>
          <w:lang w:val="es-ES"/>
        </w:rPr>
        <w:t>CURP,</w:t>
      </w:r>
      <w:r>
        <w:rPr>
          <w:rFonts w:ascii="Arial" w:hAnsi="Arial" w:cs="Arial"/>
          <w:sz w:val="20"/>
          <w:szCs w:val="20"/>
          <w:lang w:val="es-ES"/>
        </w:rPr>
        <w:t xml:space="preserve"> </w:t>
      </w:r>
      <w:r w:rsidRPr="001D254A">
        <w:rPr>
          <w:rFonts w:ascii="Arial" w:hAnsi="Arial" w:cs="Arial"/>
          <w:sz w:val="20"/>
          <w:szCs w:val="20"/>
          <w:lang w:val="es-ES"/>
        </w:rPr>
        <w:t>idEmpresa,</w:t>
      </w:r>
      <w:r>
        <w:rPr>
          <w:rFonts w:ascii="Arial" w:hAnsi="Arial" w:cs="Arial"/>
          <w:sz w:val="20"/>
          <w:szCs w:val="20"/>
          <w:lang w:val="es-ES"/>
        </w:rPr>
        <w:t xml:space="preserve"> </w:t>
      </w:r>
      <w:r w:rsidRPr="001D254A">
        <w:rPr>
          <w:rFonts w:ascii="Arial" w:hAnsi="Arial" w:cs="Arial"/>
          <w:sz w:val="20"/>
          <w:szCs w:val="20"/>
          <w:lang w:val="es-ES"/>
        </w:rPr>
        <w:t>sueldo</w:t>
      </w:r>
      <w:r w:rsidRPr="001D254A">
        <w:rPr>
          <w:rFonts w:ascii="Arial" w:hAnsi="Arial" w:cs="Arial"/>
          <w:position w:val="2"/>
          <w:sz w:val="20"/>
          <w:szCs w:val="20"/>
          <w:lang w:val="es-ES"/>
        </w:rPr>
        <w:t>(σ</w:t>
      </w:r>
      <w:r w:rsidRPr="001D254A">
        <w:rPr>
          <w:rFonts w:ascii="Arial" w:hAnsi="Arial" w:cs="Arial"/>
          <w:sz w:val="20"/>
          <w:szCs w:val="20"/>
          <w:lang w:val="es-ES"/>
        </w:rPr>
        <w:t>Empresa.nombre</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position w:val="5"/>
          <w:sz w:val="20"/>
          <w:szCs w:val="20"/>
          <w:lang w:val="es-ES"/>
        </w:rPr>
        <w:t>′</w:t>
      </w:r>
      <w:r w:rsidRPr="001D254A">
        <w:rPr>
          <w:rFonts w:ascii="Arial" w:hAnsi="Arial" w:cs="Arial"/>
          <w:sz w:val="20"/>
          <w:szCs w:val="20"/>
          <w:lang w:val="es-ES"/>
        </w:rPr>
        <w:t>So</w:t>
      </w:r>
      <w:r>
        <w:rPr>
          <w:rFonts w:ascii="Arial" w:hAnsi="Arial" w:cs="Arial"/>
          <w:sz w:val="20"/>
          <w:szCs w:val="20"/>
          <w:lang w:val="es-ES"/>
        </w:rPr>
        <w:t>r</w:t>
      </w:r>
      <w:r w:rsidRPr="001D254A">
        <w:rPr>
          <w:rFonts w:ascii="Arial" w:hAnsi="Arial" w:cs="Arial"/>
          <w:sz w:val="20"/>
          <w:szCs w:val="20"/>
          <w:lang w:val="es-ES"/>
        </w:rPr>
        <w:t>ny</w:t>
      </w:r>
      <w:r w:rsidRPr="001D254A">
        <w:rPr>
          <w:rFonts w:ascii="Arial" w:hAnsi="Arial" w:cs="Arial"/>
          <w:position w:val="5"/>
          <w:sz w:val="20"/>
          <w:szCs w:val="20"/>
          <w:lang w:val="es-ES"/>
        </w:rPr>
        <w:t>′</w:t>
      </w:r>
      <w:r>
        <w:rPr>
          <w:rFonts w:ascii="Arial" w:hAnsi="Arial" w:cs="Arial"/>
          <w:position w:val="5"/>
          <w:sz w:val="20"/>
          <w:szCs w:val="20"/>
          <w:lang w:val="es-ES"/>
        </w:rPr>
        <w:t xml:space="preserve"> </w:t>
      </w:r>
      <w:r w:rsidRPr="001D254A">
        <w:rPr>
          <w:rFonts w:ascii="Monaco" w:hAnsi="Monaco" w:cs="Monaco"/>
          <w:sz w:val="20"/>
          <w:szCs w:val="20"/>
          <w:lang w:val="es-ES"/>
        </w:rPr>
        <w:t>∧</w:t>
      </w:r>
      <w:r>
        <w:rPr>
          <w:rFonts w:ascii="Monaco" w:hAnsi="Monaco" w:cs="Monaco"/>
          <w:sz w:val="20"/>
          <w:szCs w:val="20"/>
          <w:lang w:val="es-ES"/>
        </w:rPr>
        <w:t xml:space="preserve"> </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10000</w:t>
      </w:r>
      <w:r w:rsidRPr="001D254A">
        <w:rPr>
          <w:rFonts w:ascii="Arial" w:hAnsi="Arial" w:cs="Arial"/>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1D254A">
        <w:rPr>
          <w:rFonts w:ascii="Arial" w:hAnsi="Arial" w:cs="Arial"/>
          <w:position w:val="2"/>
          <w:sz w:val="20"/>
          <w:szCs w:val="20"/>
          <w:lang w:val="es-ES"/>
        </w:rPr>
        <w:t xml:space="preserve"> </w:t>
      </w:r>
      <w:r w:rsidRPr="001D254A">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1D254A">
        <w:rPr>
          <w:rFonts w:ascii="Arial" w:hAnsi="Arial" w:cs="Arial"/>
          <w:sz w:val="20"/>
          <w:szCs w:val="20"/>
          <w:lang w:val="es-ES"/>
        </w:rPr>
        <w:t xml:space="preserve"> Empresa))</w:t>
      </w:r>
    </w:p>
    <w:p w14:paraId="04E8C8A2" w14:textId="77777777" w:rsidR="00E37307" w:rsidRPr="001D254A" w:rsidRDefault="00E37307" w:rsidP="00E37307">
      <w:pPr>
        <w:pStyle w:val="Sinespaciado"/>
        <w:ind w:left="708"/>
        <w:rPr>
          <w:rFonts w:ascii="Arial" w:hAnsi="Arial" w:cs="Arial"/>
          <w:sz w:val="20"/>
          <w:szCs w:val="20"/>
          <w:lang w:val="es-ES"/>
        </w:rPr>
      </w:pPr>
    </w:p>
    <w:p w14:paraId="7165B090" w14:textId="77777777" w:rsidR="00E37307" w:rsidRDefault="00E37307" w:rsidP="00E37307">
      <w:pPr>
        <w:pStyle w:val="Sinespaciado"/>
        <w:ind w:left="708"/>
        <w:rPr>
          <w:rFonts w:ascii="Arial" w:hAnsi="Arial" w:cs="Arial"/>
          <w:sz w:val="20"/>
          <w:szCs w:val="20"/>
          <w:lang w:val="es-ES"/>
        </w:rPr>
      </w:pPr>
      <w:r w:rsidRPr="001D254A">
        <w:rPr>
          <w:rFonts w:ascii="Arial" w:hAnsi="Arial" w:cs="Arial"/>
          <w:position w:val="2"/>
          <w:sz w:val="20"/>
          <w:szCs w:val="20"/>
          <w:lang w:val="es-ES"/>
        </w:rPr>
        <w:t>p←Π</w:t>
      </w:r>
      <w:r w:rsidRPr="001D254A">
        <w:rPr>
          <w:rFonts w:ascii="Arial" w:hAnsi="Arial" w:cs="Arial"/>
          <w:sz w:val="20"/>
          <w:szCs w:val="20"/>
          <w:lang w:val="es-ES"/>
        </w:rPr>
        <w:t>CURP,</w:t>
      </w:r>
      <w:r>
        <w:rPr>
          <w:rFonts w:ascii="Arial" w:hAnsi="Arial" w:cs="Arial"/>
          <w:sz w:val="20"/>
          <w:szCs w:val="20"/>
          <w:lang w:val="es-ES"/>
        </w:rPr>
        <w:t xml:space="preserve"> id</w:t>
      </w:r>
      <w:r w:rsidRPr="001D254A">
        <w:rPr>
          <w:rFonts w:ascii="Arial" w:hAnsi="Arial" w:cs="Arial"/>
          <w:sz w:val="20"/>
          <w:szCs w:val="20"/>
          <w:lang w:val="es-ES"/>
        </w:rPr>
        <w:t>Empresa,</w:t>
      </w:r>
      <w:r>
        <w:rPr>
          <w:rFonts w:ascii="Arial" w:hAnsi="Arial" w:cs="Arial"/>
          <w:sz w:val="20"/>
          <w:szCs w:val="20"/>
          <w:lang w:val="es-ES"/>
        </w:rPr>
        <w:t xml:space="preserve"> </w:t>
      </w:r>
      <w:r w:rsidRPr="001D254A">
        <w:rPr>
          <w:rFonts w:ascii="Arial" w:hAnsi="Arial" w:cs="Arial"/>
          <w:sz w:val="20"/>
          <w:szCs w:val="20"/>
          <w:lang w:val="es-ES"/>
        </w:rPr>
        <w:t>sueldo</w:t>
      </w:r>
      <w:r w:rsidRPr="001D254A">
        <w:rPr>
          <w:rFonts w:ascii="Arial" w:hAnsi="Arial" w:cs="Arial"/>
          <w:position w:val="2"/>
          <w:sz w:val="20"/>
          <w:szCs w:val="20"/>
          <w:lang w:val="es-ES"/>
        </w:rPr>
        <w:t>(σ</w:t>
      </w:r>
      <w:r w:rsidRPr="001D254A">
        <w:rPr>
          <w:rFonts w:ascii="Arial" w:hAnsi="Arial" w:cs="Arial"/>
          <w:sz w:val="20"/>
          <w:szCs w:val="20"/>
          <w:lang w:val="es-ES"/>
        </w:rPr>
        <w:t>Empresa.nombre</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position w:val="5"/>
          <w:sz w:val="20"/>
          <w:szCs w:val="20"/>
          <w:lang w:val="es-ES"/>
        </w:rPr>
        <w:t>′</w:t>
      </w:r>
      <w:r w:rsidRPr="001D254A">
        <w:rPr>
          <w:rFonts w:ascii="Arial" w:hAnsi="Arial" w:cs="Arial"/>
          <w:sz w:val="20"/>
          <w:szCs w:val="20"/>
          <w:lang w:val="es-ES"/>
        </w:rPr>
        <w:t>Panasonic</w:t>
      </w:r>
      <w:r w:rsidRPr="001D254A">
        <w:rPr>
          <w:rFonts w:ascii="Arial" w:hAnsi="Arial" w:cs="Arial"/>
          <w:position w:val="5"/>
          <w:sz w:val="20"/>
          <w:szCs w:val="20"/>
          <w:lang w:val="es-ES"/>
        </w:rPr>
        <w:t>′</w:t>
      </w:r>
      <w:r w:rsidRPr="001D254A">
        <w:rPr>
          <w:rFonts w:ascii="Monaco" w:hAnsi="Monaco" w:cs="Monaco"/>
          <w:sz w:val="20"/>
          <w:szCs w:val="20"/>
          <w:lang w:val="es-ES"/>
        </w:rPr>
        <w:t>∧</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&gt;</w:t>
      </w:r>
      <w:r>
        <w:rPr>
          <w:rFonts w:ascii="Arial" w:hAnsi="Arial" w:cs="Arial"/>
          <w:sz w:val="20"/>
          <w:szCs w:val="20"/>
          <w:lang w:val="es-ES"/>
        </w:rPr>
        <w:t xml:space="preserve"> </w:t>
      </w:r>
      <w:r w:rsidRPr="001D254A">
        <w:rPr>
          <w:rFonts w:ascii="Arial" w:hAnsi="Arial" w:cs="Arial"/>
          <w:sz w:val="20"/>
          <w:szCs w:val="20"/>
          <w:lang w:val="es-ES"/>
        </w:rPr>
        <w:t>15000</w:t>
      </w:r>
      <w:r>
        <w:rPr>
          <w:rFonts w:ascii="Arial" w:hAnsi="Arial" w:cs="Arial"/>
          <w:sz w:val="20"/>
          <w:szCs w:val="20"/>
          <w:lang w:val="es-ES"/>
        </w:rPr>
        <w:t xml:space="preserve"> </w:t>
      </w:r>
      <w:r w:rsidRPr="001D254A">
        <w:rPr>
          <w:rFonts w:ascii="Arial" w:hAnsi="Arial" w:cs="Arial"/>
          <w:position w:val="2"/>
          <w:sz w:val="20"/>
          <w:szCs w:val="20"/>
          <w:lang w:val="es-ES"/>
        </w:rPr>
        <w:t xml:space="preserve">((Empleado </w:t>
      </w:r>
      <w:r w:rsidRPr="00840C5F">
        <w:rPr>
          <w:rFonts w:ascii="Lucida Sans Unicode" w:hAnsi="Lucida Sans Unicode" w:cs="Lucida Sans Unicode"/>
          <w:color w:val="000000"/>
          <w:sz w:val="20"/>
          <w:szCs w:val="20"/>
          <w:lang w:val="es-ES"/>
        </w:rPr>
        <w:t>⋈</w:t>
      </w:r>
      <w:r w:rsidRPr="001D254A">
        <w:rPr>
          <w:rFonts w:ascii="Arial" w:hAnsi="Arial" w:cs="Arial"/>
          <w:position w:val="2"/>
          <w:sz w:val="20"/>
          <w:szCs w:val="20"/>
          <w:lang w:val="es-ES"/>
        </w:rPr>
        <w:t xml:space="preserve"> </w:t>
      </w:r>
      <w:r w:rsidRPr="001D254A">
        <w:rPr>
          <w:rFonts w:ascii="Arial" w:hAnsi="Arial" w:cs="Arial"/>
          <w:sz w:val="20"/>
          <w:szCs w:val="20"/>
          <w:lang w:val="es-ES"/>
        </w:rPr>
        <w:t xml:space="preserve">trabaja) </w:t>
      </w:r>
      <w:r w:rsidRPr="00840C5F">
        <w:rPr>
          <w:rFonts w:ascii="Lucida Sans Unicode" w:hAnsi="Lucida Sans Unicode" w:cs="Lucida Sans Unicode"/>
          <w:color w:val="000000"/>
          <w:sz w:val="20"/>
          <w:szCs w:val="20"/>
          <w:lang w:val="es-ES"/>
        </w:rPr>
        <w:t>⋈</w:t>
      </w:r>
      <w:r w:rsidRPr="001D254A">
        <w:rPr>
          <w:rFonts w:ascii="Arial" w:hAnsi="Arial" w:cs="Arial"/>
          <w:sz w:val="20"/>
          <w:szCs w:val="20"/>
          <w:lang w:val="es-ES"/>
        </w:rPr>
        <w:t xml:space="preserve"> Empresa))</w:t>
      </w:r>
    </w:p>
    <w:p w14:paraId="6533699D" w14:textId="77777777" w:rsidR="00E37307" w:rsidRPr="001D254A" w:rsidRDefault="00E37307" w:rsidP="00E37307">
      <w:pPr>
        <w:pStyle w:val="Sinespaciado"/>
        <w:ind w:left="708"/>
        <w:rPr>
          <w:rFonts w:ascii="Arial" w:hAnsi="Arial" w:cs="Arial"/>
          <w:sz w:val="20"/>
          <w:szCs w:val="20"/>
          <w:lang w:val="es-ES"/>
        </w:rPr>
      </w:pPr>
    </w:p>
    <w:p w14:paraId="21DA8DC5" w14:textId="58AB70C0" w:rsidR="00E37307" w:rsidRPr="001D254A" w:rsidRDefault="00E37307" w:rsidP="00A67339">
      <w:pPr>
        <w:pStyle w:val="Sinespaciado"/>
        <w:ind w:left="708"/>
        <w:rPr>
          <w:rFonts w:ascii="Arial" w:hAnsi="Arial" w:cs="Arial"/>
          <w:sz w:val="20"/>
          <w:szCs w:val="20"/>
          <w:lang w:val="es-ES"/>
        </w:rPr>
      </w:pPr>
      <w:r>
        <w:rPr>
          <w:rFonts w:ascii="Arial" w:hAnsi="Arial" w:cs="Arial"/>
          <w:sz w:val="20"/>
          <w:szCs w:val="20"/>
          <w:lang w:val="es-ES"/>
        </w:rPr>
        <w:t>Trabaja ← Trabaja – s</w:t>
      </w:r>
    </w:p>
    <w:p w14:paraId="587D7963" w14:textId="77777777" w:rsidR="00E37307" w:rsidRDefault="00E37307" w:rsidP="00E37307">
      <w:pPr>
        <w:pStyle w:val="Sinespaciado"/>
        <w:ind w:left="708"/>
        <w:rPr>
          <w:rFonts w:ascii="Arial" w:hAnsi="Arial" w:cs="Arial"/>
          <w:sz w:val="20"/>
          <w:szCs w:val="20"/>
          <w:lang w:val="es-ES"/>
        </w:rPr>
      </w:pPr>
      <w:r w:rsidRPr="001D254A">
        <w:rPr>
          <w:rFonts w:ascii="Arial" w:hAnsi="Arial" w:cs="Arial"/>
          <w:sz w:val="20"/>
          <w:szCs w:val="20"/>
          <w:lang w:val="es-ES"/>
        </w:rPr>
        <w:lastRenderedPageBreak/>
        <w:t>Trabaja ← Trabaja – p</w:t>
      </w:r>
    </w:p>
    <w:p w14:paraId="60A6A361" w14:textId="77777777" w:rsidR="00E37307" w:rsidRPr="001D254A" w:rsidRDefault="00E37307" w:rsidP="00E37307">
      <w:pPr>
        <w:pStyle w:val="Sinespaciado"/>
        <w:ind w:left="708"/>
        <w:rPr>
          <w:rFonts w:ascii="Arial" w:hAnsi="Arial" w:cs="Arial"/>
          <w:sz w:val="20"/>
          <w:szCs w:val="20"/>
          <w:lang w:val="es-ES"/>
        </w:rPr>
      </w:pPr>
    </w:p>
    <w:p w14:paraId="73D6A6F6" w14:textId="77777777" w:rsidR="00E37307" w:rsidRPr="001D254A" w:rsidRDefault="00E37307" w:rsidP="00E37307">
      <w:pPr>
        <w:pStyle w:val="Sinespaciado"/>
        <w:ind w:left="708"/>
        <w:rPr>
          <w:rFonts w:ascii="Arial" w:hAnsi="Arial" w:cs="Arial"/>
          <w:position w:val="2"/>
          <w:sz w:val="20"/>
          <w:szCs w:val="20"/>
          <w:lang w:val="es-ES"/>
        </w:rPr>
      </w:pPr>
      <w:r w:rsidRPr="001D254A">
        <w:rPr>
          <w:rFonts w:ascii="Arial" w:hAnsi="Arial" w:cs="Arial"/>
          <w:position w:val="2"/>
          <w:sz w:val="20"/>
          <w:szCs w:val="20"/>
          <w:lang w:val="es-ES"/>
        </w:rPr>
        <w:t xml:space="preserve">Trabaja ← Trabaja </w:t>
      </w:r>
      <w:r w:rsidRPr="001D254A">
        <w:rPr>
          <w:rFonts w:ascii="Monaco" w:hAnsi="Monaco" w:cs="Monaco"/>
          <w:position w:val="2"/>
          <w:sz w:val="20"/>
          <w:szCs w:val="20"/>
          <w:lang w:val="es-ES"/>
        </w:rPr>
        <w:t>∪</w:t>
      </w:r>
      <w:r w:rsidRPr="001D254A">
        <w:rPr>
          <w:rFonts w:ascii="Arial" w:hAnsi="Arial" w:cs="Arial"/>
          <w:position w:val="2"/>
          <w:sz w:val="20"/>
          <w:szCs w:val="20"/>
          <w:lang w:val="es-ES"/>
        </w:rPr>
        <w:t xml:space="preserve"> Π</w:t>
      </w:r>
      <w:r w:rsidRPr="001D254A">
        <w:rPr>
          <w:rFonts w:ascii="Arial" w:hAnsi="Arial" w:cs="Arial"/>
          <w:sz w:val="20"/>
          <w:szCs w:val="20"/>
          <w:lang w:val="es-ES"/>
        </w:rPr>
        <w:t>CURP,</w:t>
      </w:r>
      <w:r>
        <w:rPr>
          <w:rFonts w:ascii="Arial" w:hAnsi="Arial" w:cs="Arial"/>
          <w:sz w:val="20"/>
          <w:szCs w:val="20"/>
          <w:lang w:val="es-ES"/>
        </w:rPr>
        <w:t xml:space="preserve"> id</w:t>
      </w:r>
      <w:r w:rsidRPr="001D254A">
        <w:rPr>
          <w:rFonts w:ascii="Arial" w:hAnsi="Arial" w:cs="Arial"/>
          <w:sz w:val="20"/>
          <w:szCs w:val="20"/>
          <w:lang w:val="es-ES"/>
        </w:rPr>
        <w:t>Empresa,</w:t>
      </w:r>
      <w:r>
        <w:rPr>
          <w:rFonts w:ascii="Arial" w:hAnsi="Arial" w:cs="Arial"/>
          <w:sz w:val="20"/>
          <w:szCs w:val="20"/>
          <w:lang w:val="es-ES"/>
        </w:rPr>
        <w:t xml:space="preserve"> </w:t>
      </w:r>
      <w:r w:rsidRPr="001D254A">
        <w:rPr>
          <w:rFonts w:ascii="Arial" w:hAnsi="Arial" w:cs="Arial"/>
          <w:sz w:val="20"/>
          <w:szCs w:val="20"/>
          <w:lang w:val="es-ES"/>
        </w:rPr>
        <w:t>sueldo</w:t>
      </w:r>
      <w:r>
        <w:rPr>
          <w:rFonts w:ascii="Arial" w:hAnsi="Arial" w:cs="Arial"/>
          <w:sz w:val="20"/>
          <w:szCs w:val="20"/>
          <w:lang w:val="es-ES"/>
        </w:rPr>
        <w:t xml:space="preserve"> </w:t>
      </w:r>
      <w:r w:rsidRPr="001D254A">
        <w:rPr>
          <w:rFonts w:ascii="Arial" w:hAnsi="Arial" w:cs="Arial"/>
          <w:sz w:val="20"/>
          <w:szCs w:val="20"/>
          <w:lang w:val="es-ES"/>
        </w:rPr>
        <w:t>+</w:t>
      </w:r>
      <w:r>
        <w:rPr>
          <w:rFonts w:ascii="Arial" w:hAnsi="Arial" w:cs="Arial"/>
          <w:sz w:val="20"/>
          <w:szCs w:val="20"/>
          <w:lang w:val="es-ES"/>
        </w:rPr>
        <w:t xml:space="preserve"> </w:t>
      </w:r>
      <w:r w:rsidRPr="001D254A">
        <w:rPr>
          <w:rFonts w:ascii="Arial" w:hAnsi="Arial" w:cs="Arial"/>
          <w:sz w:val="20"/>
          <w:szCs w:val="20"/>
          <w:lang w:val="es-ES"/>
        </w:rPr>
        <w:t>sueldo×,08</w:t>
      </w:r>
      <w:r w:rsidRPr="001D254A">
        <w:rPr>
          <w:rFonts w:ascii="Arial" w:hAnsi="Arial" w:cs="Arial"/>
          <w:position w:val="2"/>
          <w:sz w:val="20"/>
          <w:szCs w:val="20"/>
          <w:lang w:val="es-ES"/>
        </w:rPr>
        <w:t>(p)</w:t>
      </w:r>
    </w:p>
    <w:p w14:paraId="0CD02CB2" w14:textId="77777777" w:rsidR="00E37307" w:rsidRPr="00F642B2" w:rsidRDefault="00E37307" w:rsidP="00E37307">
      <w:pPr>
        <w:widowControl w:val="0"/>
        <w:autoSpaceDE w:val="0"/>
        <w:autoSpaceDN w:val="0"/>
        <w:adjustRightInd w:val="0"/>
        <w:spacing w:after="240" w:line="300" w:lineRule="atLeast"/>
        <w:ind w:firstLine="708"/>
        <w:jc w:val="both"/>
        <w:rPr>
          <w:rFonts w:ascii="Arial" w:hAnsi="Arial" w:cs="Arial"/>
          <w:color w:val="000000"/>
          <w:sz w:val="22"/>
          <w:szCs w:val="22"/>
          <w:lang w:val="es-ES"/>
        </w:rPr>
      </w:pPr>
      <w:r w:rsidRPr="00F642B2">
        <w:rPr>
          <w:rFonts w:ascii="Arial" w:hAnsi="Arial" w:cs="Arial"/>
          <w:color w:val="000000"/>
          <w:position w:val="2"/>
          <w:sz w:val="22"/>
          <w:szCs w:val="22"/>
          <w:lang w:val="es-ES"/>
        </w:rPr>
        <w:t xml:space="preserve"> </w:t>
      </w:r>
    </w:p>
    <w:p w14:paraId="294F6FEC" w14:textId="338018B3"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l</w:t>
      </w:r>
      <w:r w:rsidR="00E37307" w:rsidRPr="00E43DCF">
        <w:rPr>
          <w:rFonts w:ascii="Arial" w:hAnsi="Arial" w:cs="Arial"/>
          <w:b/>
          <w:i/>
          <w:color w:val="000000"/>
          <w:sz w:val="20"/>
          <w:szCs w:val="20"/>
          <w:lang w:val="es-ES"/>
        </w:rPr>
        <w:t>) Lista de lo</w:t>
      </w:r>
      <w:r>
        <w:rPr>
          <w:rFonts w:ascii="Arial" w:hAnsi="Arial" w:cs="Arial"/>
          <w:b/>
          <w:i/>
          <w:color w:val="000000"/>
          <w:sz w:val="20"/>
          <w:szCs w:val="20"/>
          <w:lang w:val="es-ES"/>
        </w:rPr>
        <w:t>s empleados que trabajan en más de dos compañí</w:t>
      </w:r>
      <w:r w:rsidR="00E37307" w:rsidRPr="00E43DCF">
        <w:rPr>
          <w:rFonts w:ascii="Arial" w:hAnsi="Arial" w:cs="Arial"/>
          <w:b/>
          <w:i/>
          <w:color w:val="000000"/>
          <w:sz w:val="20"/>
          <w:szCs w:val="20"/>
          <w:lang w:val="es-ES"/>
        </w:rPr>
        <w:t xml:space="preserve">as y </w:t>
      </w:r>
      <w:r>
        <w:rPr>
          <w:rFonts w:ascii="Arial" w:hAnsi="Arial" w:cs="Arial"/>
          <w:b/>
          <w:i/>
          <w:color w:val="000000"/>
          <w:sz w:val="20"/>
          <w:szCs w:val="20"/>
          <w:lang w:val="es-ES"/>
        </w:rPr>
        <w:t>el nú</w:t>
      </w:r>
      <w:r w:rsidR="00E37307" w:rsidRPr="00E43DCF">
        <w:rPr>
          <w:rFonts w:ascii="Arial" w:hAnsi="Arial" w:cs="Arial"/>
          <w:b/>
          <w:i/>
          <w:color w:val="000000"/>
          <w:sz w:val="20"/>
          <w:szCs w:val="20"/>
          <w:lang w:val="es-ES"/>
        </w:rPr>
        <w:t>mero de compañías en que laboran.</w:t>
      </w:r>
    </w:p>
    <w:p w14:paraId="6785809B" w14:textId="77777777" w:rsidR="00E37307" w:rsidRPr="002C2226"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s ← CURP Y count(idEmpresa)(Trabaja)</w:t>
      </w:r>
    </w:p>
    <w:p w14:paraId="07A3AC47" w14:textId="77777777" w:rsidR="00E37307" w:rsidRPr="002C2226" w:rsidRDefault="00E37307" w:rsidP="00E37307">
      <w:pPr>
        <w:pStyle w:val="Sinespaciado"/>
        <w:ind w:left="708"/>
        <w:rPr>
          <w:rFonts w:ascii="Arial" w:hAnsi="Arial" w:cs="Arial"/>
          <w:position w:val="2"/>
          <w:sz w:val="20"/>
          <w:szCs w:val="20"/>
          <w:lang w:val="es-ES"/>
        </w:rPr>
      </w:pPr>
      <w:r w:rsidRPr="002C2226">
        <w:rPr>
          <w:rFonts w:ascii="Arial" w:hAnsi="Arial" w:cs="Arial"/>
          <w:position w:val="2"/>
          <w:sz w:val="20"/>
          <w:szCs w:val="20"/>
          <w:lang w:val="es-ES"/>
        </w:rPr>
        <w:t>f ← σ</w:t>
      </w:r>
      <w:r w:rsidRPr="002C2226">
        <w:rPr>
          <w:rFonts w:ascii="Arial" w:hAnsi="Arial" w:cs="Arial"/>
          <w:sz w:val="20"/>
          <w:szCs w:val="20"/>
          <w:lang w:val="es-ES"/>
        </w:rPr>
        <w:t>count</w:t>
      </w:r>
      <w:r>
        <w:rPr>
          <w:rFonts w:ascii="Arial" w:hAnsi="Arial" w:cs="Arial"/>
          <w:sz w:val="20"/>
          <w:szCs w:val="20"/>
          <w:lang w:val="es-ES"/>
        </w:rPr>
        <w:t xml:space="preserve"> </w:t>
      </w:r>
      <w:r w:rsidRPr="002C2226">
        <w:rPr>
          <w:rFonts w:ascii="Arial" w:hAnsi="Arial" w:cs="Arial"/>
          <w:sz w:val="20"/>
          <w:szCs w:val="20"/>
          <w:lang w:val="es-ES"/>
        </w:rPr>
        <w:t>≥</w:t>
      </w:r>
      <w:r>
        <w:rPr>
          <w:rFonts w:ascii="Arial" w:hAnsi="Arial" w:cs="Arial"/>
          <w:sz w:val="20"/>
          <w:szCs w:val="20"/>
          <w:lang w:val="es-ES"/>
        </w:rPr>
        <w:t xml:space="preserve"> </w:t>
      </w:r>
      <w:r w:rsidRPr="002C2226">
        <w:rPr>
          <w:rFonts w:ascii="Arial" w:hAnsi="Arial" w:cs="Arial"/>
          <w:sz w:val="20"/>
          <w:szCs w:val="20"/>
          <w:lang w:val="es-ES"/>
        </w:rPr>
        <w:t>2</w:t>
      </w:r>
      <w:r w:rsidRPr="002C2226">
        <w:rPr>
          <w:rFonts w:ascii="Arial" w:hAnsi="Arial" w:cs="Arial"/>
          <w:position w:val="2"/>
          <w:sz w:val="20"/>
          <w:szCs w:val="20"/>
          <w:lang w:val="es-ES"/>
        </w:rPr>
        <w:t>(s)</w:t>
      </w:r>
    </w:p>
    <w:p w14:paraId="2D14DDD6"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Empleado </w:t>
      </w:r>
      <w:r w:rsidRPr="00840C5F">
        <w:rPr>
          <w:rFonts w:ascii="Lucida Sans Unicode" w:hAnsi="Lucida Sans Unicode" w:cs="Lucida Sans Unicode"/>
          <w:color w:val="000000"/>
          <w:sz w:val="20"/>
          <w:szCs w:val="20"/>
          <w:lang w:val="es-ES"/>
        </w:rPr>
        <w:t>⋈</w:t>
      </w:r>
      <w:r w:rsidRPr="002C2226">
        <w:rPr>
          <w:rFonts w:ascii="Arial" w:hAnsi="Arial" w:cs="Arial"/>
          <w:sz w:val="20"/>
          <w:szCs w:val="20"/>
          <w:lang w:val="es-ES"/>
        </w:rPr>
        <w:t xml:space="preserve"> f </w:t>
      </w:r>
    </w:p>
    <w:p w14:paraId="0378F9AA" w14:textId="72841433" w:rsidR="00A67339" w:rsidRPr="00A67339" w:rsidRDefault="00E37307" w:rsidP="00A67339">
      <w:pPr>
        <w:pStyle w:val="Sinespaciado"/>
        <w:ind w:left="708"/>
        <w:rPr>
          <w:rFonts w:ascii="Arial" w:hAnsi="Arial" w:cs="Arial"/>
          <w:sz w:val="20"/>
          <w:szCs w:val="20"/>
          <w:lang w:val="es-ES"/>
        </w:rPr>
      </w:pPr>
      <w:r w:rsidRPr="002C2226">
        <w:rPr>
          <w:rFonts w:ascii="Arial" w:hAnsi="Arial" w:cs="Arial"/>
          <w:sz w:val="20"/>
          <w:szCs w:val="20"/>
          <w:lang w:val="es-ES"/>
        </w:rPr>
        <w:t> </w:t>
      </w:r>
    </w:p>
    <w:p w14:paraId="516BB1A2" w14:textId="1E89CD0B"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m</w:t>
      </w:r>
      <w:r w:rsidR="00E37307" w:rsidRPr="00E43DCF">
        <w:rPr>
          <w:rFonts w:ascii="Arial" w:hAnsi="Arial" w:cs="Arial"/>
          <w:b/>
          <w:i/>
          <w:color w:val="000000"/>
          <w:sz w:val="20"/>
          <w:szCs w:val="20"/>
          <w:lang w:val="es-ES"/>
        </w:rPr>
        <w:t>)  Lista que muestre la CURP del jefe y el número de empleados que están a su cargo, agrupados por compañía.</w:t>
      </w:r>
    </w:p>
    <w:p w14:paraId="2B8A708A"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 xml:space="preserve">a ← Jefe </w:t>
      </w:r>
      <w:r w:rsidRPr="00840C5F">
        <w:rPr>
          <w:rFonts w:ascii="Lucida Sans Unicode" w:hAnsi="Lucida Sans Unicode" w:cs="Lucida Sans Unicode"/>
          <w:color w:val="000000"/>
          <w:sz w:val="20"/>
          <w:szCs w:val="20"/>
          <w:lang w:val="es-ES"/>
        </w:rPr>
        <w:t>⋈</w:t>
      </w:r>
      <w:r w:rsidRPr="002C2226">
        <w:rPr>
          <w:rFonts w:ascii="Arial" w:hAnsi="Arial" w:cs="Arial"/>
          <w:position w:val="-3"/>
          <w:sz w:val="20"/>
          <w:szCs w:val="20"/>
          <w:lang w:val="es-ES"/>
        </w:rPr>
        <w:t>CURPE</w:t>
      </w:r>
      <w:r>
        <w:rPr>
          <w:rFonts w:ascii="Arial" w:hAnsi="Arial" w:cs="Arial"/>
          <w:position w:val="-3"/>
          <w:sz w:val="20"/>
          <w:szCs w:val="20"/>
          <w:lang w:val="es-ES"/>
        </w:rPr>
        <w:t xml:space="preserve"> </w:t>
      </w:r>
      <w:r w:rsidRPr="002C2226">
        <w:rPr>
          <w:rFonts w:ascii="Arial" w:hAnsi="Arial" w:cs="Arial"/>
          <w:position w:val="-3"/>
          <w:sz w:val="20"/>
          <w:szCs w:val="20"/>
          <w:lang w:val="es-ES"/>
        </w:rPr>
        <w:t>=</w:t>
      </w:r>
      <w:r>
        <w:rPr>
          <w:rFonts w:ascii="Arial" w:hAnsi="Arial" w:cs="Arial"/>
          <w:position w:val="-3"/>
          <w:sz w:val="20"/>
          <w:szCs w:val="20"/>
          <w:lang w:val="es-ES"/>
        </w:rPr>
        <w:t xml:space="preserve"> </w:t>
      </w:r>
      <w:r w:rsidRPr="002C2226">
        <w:rPr>
          <w:rFonts w:ascii="Arial" w:hAnsi="Arial" w:cs="Arial"/>
          <w:position w:val="-3"/>
          <w:sz w:val="20"/>
          <w:szCs w:val="20"/>
          <w:lang w:val="es-ES"/>
        </w:rPr>
        <w:t xml:space="preserve">CURP </w:t>
      </w:r>
      <w:r w:rsidRPr="002C2226">
        <w:rPr>
          <w:rFonts w:ascii="Arial" w:hAnsi="Arial" w:cs="Arial"/>
          <w:sz w:val="20"/>
          <w:szCs w:val="20"/>
          <w:lang w:val="es-ES"/>
        </w:rPr>
        <w:t>Empleado</w:t>
      </w:r>
    </w:p>
    <w:p w14:paraId="790C2C0E" w14:textId="77777777" w:rsidR="00E37307" w:rsidRPr="002C2226" w:rsidRDefault="00E37307" w:rsidP="00E37307">
      <w:pPr>
        <w:pStyle w:val="Sinespaciado"/>
        <w:ind w:left="708"/>
        <w:rPr>
          <w:rFonts w:ascii="Arial" w:hAnsi="Arial" w:cs="Arial"/>
          <w:sz w:val="20"/>
          <w:szCs w:val="20"/>
          <w:lang w:val="es-ES"/>
        </w:rPr>
      </w:pPr>
    </w:p>
    <w:p w14:paraId="630311B1" w14:textId="77777777" w:rsidR="00E37307" w:rsidRDefault="00E37307" w:rsidP="00E37307">
      <w:pPr>
        <w:pStyle w:val="Sinespaciado"/>
        <w:ind w:left="708"/>
        <w:rPr>
          <w:rFonts w:ascii="Arial" w:hAnsi="Arial" w:cs="Arial"/>
          <w:sz w:val="20"/>
          <w:szCs w:val="20"/>
          <w:lang w:val="es-ES"/>
        </w:rPr>
      </w:pPr>
      <w:r w:rsidRPr="002C2226">
        <w:rPr>
          <w:rFonts w:ascii="Arial" w:hAnsi="Arial" w:cs="Arial"/>
          <w:sz w:val="20"/>
          <w:szCs w:val="20"/>
          <w:lang w:val="es-ES"/>
        </w:rPr>
        <w:t>b ← CURPJY count(CURP)</w:t>
      </w:r>
    </w:p>
    <w:p w14:paraId="07CA8FD7" w14:textId="77777777" w:rsidR="00E37307" w:rsidRPr="002C2226" w:rsidRDefault="00E37307" w:rsidP="00E37307">
      <w:pPr>
        <w:pStyle w:val="Sinespaciado"/>
        <w:ind w:left="708"/>
        <w:rPr>
          <w:rFonts w:ascii="Arial" w:hAnsi="Arial" w:cs="Arial"/>
          <w:sz w:val="20"/>
          <w:szCs w:val="20"/>
          <w:lang w:val="es-ES"/>
        </w:rPr>
      </w:pPr>
    </w:p>
    <w:p w14:paraId="00FCEB19" w14:textId="77777777" w:rsidR="00E37307" w:rsidRPr="002C2226" w:rsidRDefault="00E37307" w:rsidP="00E37307">
      <w:pPr>
        <w:pStyle w:val="Sinespaciado"/>
        <w:ind w:left="708"/>
        <w:rPr>
          <w:rFonts w:ascii="Arial" w:hAnsi="Arial" w:cs="Arial"/>
          <w:position w:val="2"/>
          <w:sz w:val="20"/>
          <w:szCs w:val="20"/>
          <w:lang w:val="es-ES"/>
        </w:rPr>
      </w:pPr>
      <w:r w:rsidRPr="002C2226">
        <w:rPr>
          <w:rFonts w:ascii="Arial" w:hAnsi="Arial" w:cs="Arial"/>
          <w:position w:val="2"/>
          <w:sz w:val="20"/>
          <w:szCs w:val="20"/>
          <w:lang w:val="es-ES"/>
        </w:rPr>
        <w:t>Π</w:t>
      </w:r>
      <w:r w:rsidRPr="002C2226">
        <w:rPr>
          <w:rFonts w:ascii="Arial" w:hAnsi="Arial" w:cs="Arial"/>
          <w:sz w:val="20"/>
          <w:szCs w:val="20"/>
          <w:lang w:val="es-ES"/>
        </w:rPr>
        <w:t>idEmpresa,</w:t>
      </w:r>
      <w:r>
        <w:rPr>
          <w:rFonts w:ascii="Arial" w:hAnsi="Arial" w:cs="Arial"/>
          <w:sz w:val="20"/>
          <w:szCs w:val="20"/>
          <w:lang w:val="es-ES"/>
        </w:rPr>
        <w:t xml:space="preserve"> </w:t>
      </w:r>
      <w:r w:rsidRPr="002C2226">
        <w:rPr>
          <w:rFonts w:ascii="Arial" w:hAnsi="Arial" w:cs="Arial"/>
          <w:sz w:val="20"/>
          <w:szCs w:val="20"/>
          <w:lang w:val="es-ES"/>
        </w:rPr>
        <w:t>CURPJ,</w:t>
      </w:r>
      <w:r>
        <w:rPr>
          <w:rFonts w:ascii="Arial" w:hAnsi="Arial" w:cs="Arial"/>
          <w:sz w:val="20"/>
          <w:szCs w:val="20"/>
          <w:lang w:val="es-ES"/>
        </w:rPr>
        <w:t xml:space="preserve"> </w:t>
      </w:r>
      <w:r w:rsidRPr="002C2226">
        <w:rPr>
          <w:rFonts w:ascii="Arial" w:hAnsi="Arial" w:cs="Arial"/>
          <w:sz w:val="20"/>
          <w:szCs w:val="20"/>
          <w:lang w:val="es-ES"/>
        </w:rPr>
        <w:t>count</w:t>
      </w:r>
      <w:r w:rsidRPr="002C2226">
        <w:rPr>
          <w:rFonts w:ascii="Arial" w:hAnsi="Arial" w:cs="Arial"/>
          <w:position w:val="2"/>
          <w:sz w:val="20"/>
          <w:szCs w:val="20"/>
          <w:lang w:val="es-ES"/>
        </w:rPr>
        <w:t xml:space="preserve">(b </w:t>
      </w:r>
      <w:r w:rsidRPr="00840C5F">
        <w:rPr>
          <w:rFonts w:ascii="Lucida Sans Unicode" w:hAnsi="Lucida Sans Unicode" w:cs="Lucida Sans Unicode"/>
          <w:color w:val="000000"/>
          <w:sz w:val="20"/>
          <w:szCs w:val="20"/>
          <w:lang w:val="es-ES"/>
        </w:rPr>
        <w:t>⋈</w:t>
      </w:r>
      <w:r w:rsidRPr="002C2226">
        <w:rPr>
          <w:rFonts w:ascii="Arial" w:hAnsi="Arial" w:cs="Arial"/>
          <w:sz w:val="20"/>
          <w:szCs w:val="20"/>
          <w:lang w:val="es-ES"/>
        </w:rPr>
        <w:t>CURPJ</w:t>
      </w:r>
      <w:r>
        <w:rPr>
          <w:rFonts w:ascii="Arial" w:hAnsi="Arial" w:cs="Arial"/>
          <w:sz w:val="20"/>
          <w:szCs w:val="20"/>
          <w:lang w:val="es-ES"/>
        </w:rPr>
        <w:t xml:space="preserve"> </w:t>
      </w:r>
      <w:r w:rsidRPr="002C2226">
        <w:rPr>
          <w:rFonts w:ascii="Arial" w:hAnsi="Arial" w:cs="Arial"/>
          <w:sz w:val="20"/>
          <w:szCs w:val="20"/>
          <w:lang w:val="es-ES"/>
        </w:rPr>
        <w:t>=</w:t>
      </w:r>
      <w:r>
        <w:rPr>
          <w:rFonts w:ascii="Arial" w:hAnsi="Arial" w:cs="Arial"/>
          <w:sz w:val="20"/>
          <w:szCs w:val="20"/>
          <w:lang w:val="es-ES"/>
        </w:rPr>
        <w:t xml:space="preserve"> </w:t>
      </w:r>
      <w:r w:rsidRPr="002C2226">
        <w:rPr>
          <w:rFonts w:ascii="Arial" w:hAnsi="Arial" w:cs="Arial"/>
          <w:sz w:val="20"/>
          <w:szCs w:val="20"/>
          <w:lang w:val="es-ES"/>
        </w:rPr>
        <w:t xml:space="preserve">CURPE </w:t>
      </w:r>
      <w:r w:rsidRPr="002C2226">
        <w:rPr>
          <w:rFonts w:ascii="Arial" w:hAnsi="Arial" w:cs="Arial"/>
          <w:position w:val="2"/>
          <w:sz w:val="20"/>
          <w:szCs w:val="20"/>
          <w:lang w:val="es-ES"/>
        </w:rPr>
        <w:t>Trabaja)</w:t>
      </w:r>
    </w:p>
    <w:p w14:paraId="534371EF"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5D76B1AB" w14:textId="0B063491"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n</w:t>
      </w:r>
      <w:r w:rsidR="00E37307" w:rsidRPr="00E43DCF">
        <w:rPr>
          <w:rFonts w:ascii="Arial" w:hAnsi="Arial" w:cs="Arial"/>
          <w:b/>
          <w:i/>
          <w:color w:val="000000"/>
          <w:sz w:val="20"/>
          <w:szCs w:val="20"/>
          <w:lang w:val="es-ES"/>
        </w:rPr>
        <w:t>)  La empresa que paga el mayor sueldo promedio.</w:t>
      </w:r>
    </w:p>
    <w:p w14:paraId="2D8AD0C7" w14:textId="77777777" w:rsidR="00E37307" w:rsidRPr="008E3E9B" w:rsidRDefault="00E37307" w:rsidP="00E37307">
      <w:pPr>
        <w:pStyle w:val="Sinespaciado"/>
        <w:ind w:left="708"/>
        <w:rPr>
          <w:rFonts w:ascii="Arial" w:hAnsi="Arial" w:cs="Arial"/>
          <w:sz w:val="20"/>
          <w:szCs w:val="20"/>
          <w:lang w:val="es-ES"/>
        </w:rPr>
      </w:pPr>
      <w:r w:rsidRPr="008E3E9B">
        <w:rPr>
          <w:rFonts w:ascii="Arial" w:hAnsi="Arial" w:cs="Arial"/>
          <w:sz w:val="20"/>
          <w:szCs w:val="20"/>
          <w:lang w:val="es-ES"/>
        </w:rPr>
        <w:t>p ← (idEmpresa Y avg(sueldo)(Trabaja))</w:t>
      </w:r>
    </w:p>
    <w:p w14:paraId="41782C19" w14:textId="77777777" w:rsidR="00E37307" w:rsidRPr="008E3E9B" w:rsidRDefault="00E37307" w:rsidP="00E37307">
      <w:pPr>
        <w:pStyle w:val="Sinespaciado"/>
        <w:ind w:left="708"/>
        <w:rPr>
          <w:rFonts w:ascii="Arial" w:hAnsi="Arial" w:cs="Arial"/>
          <w:sz w:val="20"/>
          <w:szCs w:val="20"/>
          <w:lang w:val="es-ES"/>
        </w:rPr>
      </w:pPr>
      <w:r w:rsidRPr="008E3E9B">
        <w:rPr>
          <w:rFonts w:ascii="Arial" w:hAnsi="Arial" w:cs="Arial"/>
          <w:sz w:val="20"/>
          <w:szCs w:val="20"/>
          <w:lang w:val="es-ES"/>
        </w:rPr>
        <w:t>a ← Y max(avg)(p)</w:t>
      </w:r>
    </w:p>
    <w:p w14:paraId="3A4091B3" w14:textId="77777777" w:rsidR="00E37307" w:rsidRPr="008E3E9B" w:rsidRDefault="00E37307" w:rsidP="00E37307">
      <w:pPr>
        <w:pStyle w:val="Sinespaciado"/>
        <w:ind w:left="708"/>
        <w:rPr>
          <w:rFonts w:ascii="Arial" w:hAnsi="Arial" w:cs="Arial"/>
          <w:position w:val="2"/>
          <w:sz w:val="20"/>
          <w:szCs w:val="20"/>
          <w:lang w:val="es-ES"/>
        </w:rPr>
      </w:pPr>
      <w:r w:rsidRPr="008E3E9B">
        <w:rPr>
          <w:rFonts w:ascii="Arial" w:hAnsi="Arial" w:cs="Arial"/>
          <w:position w:val="2"/>
          <w:sz w:val="20"/>
          <w:szCs w:val="20"/>
          <w:lang w:val="es-ES"/>
        </w:rPr>
        <w:t>Π</w:t>
      </w:r>
      <w:r w:rsidRPr="008E3E9B">
        <w:rPr>
          <w:rFonts w:ascii="Arial" w:hAnsi="Arial" w:cs="Arial"/>
          <w:sz w:val="20"/>
          <w:szCs w:val="20"/>
          <w:lang w:val="es-ES"/>
        </w:rPr>
        <w:t>idEmpresa</w:t>
      </w:r>
      <w:r w:rsidRPr="008E3E9B">
        <w:rPr>
          <w:rFonts w:ascii="Arial" w:hAnsi="Arial" w:cs="Arial"/>
          <w:position w:val="2"/>
          <w:sz w:val="20"/>
          <w:szCs w:val="20"/>
          <w:lang w:val="es-ES"/>
        </w:rPr>
        <w:t>(a</w:t>
      </w:r>
      <w:r>
        <w:rPr>
          <w:rFonts w:ascii="Arial" w:hAnsi="Arial" w:cs="Arial"/>
          <w:position w:val="2"/>
          <w:sz w:val="20"/>
          <w:szCs w:val="20"/>
          <w:lang w:val="es-ES"/>
        </w:rPr>
        <w:t xml:space="preserve"> </w:t>
      </w:r>
      <w:r w:rsidRPr="00840C5F">
        <w:rPr>
          <w:rFonts w:ascii="Lucida Sans Unicode" w:hAnsi="Lucida Sans Unicode" w:cs="Lucida Sans Unicode"/>
          <w:color w:val="000000"/>
          <w:sz w:val="20"/>
          <w:szCs w:val="20"/>
          <w:lang w:val="es-ES"/>
        </w:rPr>
        <w:t>⋈</w:t>
      </w:r>
      <w:r w:rsidRPr="008E3E9B">
        <w:rPr>
          <w:rFonts w:ascii="Arial" w:hAnsi="Arial" w:cs="Arial"/>
          <w:sz w:val="20"/>
          <w:szCs w:val="20"/>
          <w:lang w:val="es-ES"/>
        </w:rPr>
        <w:t xml:space="preserve">max=sueldo </w:t>
      </w:r>
      <w:r w:rsidRPr="008E3E9B">
        <w:rPr>
          <w:rFonts w:ascii="Arial" w:hAnsi="Arial" w:cs="Arial"/>
          <w:position w:val="2"/>
          <w:sz w:val="20"/>
          <w:szCs w:val="20"/>
          <w:lang w:val="es-ES"/>
        </w:rPr>
        <w:t>Trabaja)</w:t>
      </w:r>
    </w:p>
    <w:p w14:paraId="5A2258F7" w14:textId="77777777" w:rsidR="00E37307" w:rsidRPr="00F642B2"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color w:val="000000"/>
          <w:sz w:val="22"/>
          <w:szCs w:val="22"/>
          <w:lang w:val="es-ES"/>
        </w:rPr>
      </w:pPr>
    </w:p>
    <w:p w14:paraId="72BBECDF" w14:textId="1BDEEF56" w:rsidR="00E37307" w:rsidRPr="00E43DCF" w:rsidRDefault="00FA022A"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Pr>
          <w:rFonts w:ascii="Arial" w:hAnsi="Arial" w:cs="Arial"/>
          <w:b/>
          <w:i/>
          <w:color w:val="000000"/>
          <w:sz w:val="20"/>
          <w:szCs w:val="20"/>
          <w:lang w:val="es-ES"/>
        </w:rPr>
        <w:t>o</w:t>
      </w:r>
      <w:r w:rsidR="00E37307" w:rsidRPr="00E43DCF">
        <w:rPr>
          <w:rFonts w:ascii="Arial" w:hAnsi="Arial" w:cs="Arial"/>
          <w:b/>
          <w:i/>
          <w:color w:val="000000"/>
          <w:sz w:val="20"/>
          <w:szCs w:val="20"/>
          <w:lang w:val="es-ES"/>
        </w:rPr>
        <w:t xml:space="preserve">)  Moe Szyslak decide dejar su bar y entrar a trabajar a la planta nuclear, siendo su nuevo jefe Carl Carlson. Refleja estos cambios en la base datos. </w:t>
      </w:r>
    </w:p>
    <w:p w14:paraId="2E7B0B7E" w14:textId="77777777" w:rsidR="00E37307" w:rsidRPr="00E43DCF" w:rsidRDefault="00E37307" w:rsidP="00E37307">
      <w:pPr>
        <w:widowControl w:val="0"/>
        <w:tabs>
          <w:tab w:val="left" w:pos="220"/>
          <w:tab w:val="left" w:pos="720"/>
        </w:tabs>
        <w:autoSpaceDE w:val="0"/>
        <w:autoSpaceDN w:val="0"/>
        <w:adjustRightInd w:val="0"/>
        <w:spacing w:after="240" w:line="300" w:lineRule="atLeast"/>
        <w:ind w:left="720"/>
        <w:jc w:val="both"/>
        <w:rPr>
          <w:rFonts w:ascii="Arial" w:hAnsi="Arial" w:cs="Arial"/>
          <w:b/>
          <w:i/>
          <w:color w:val="000000"/>
          <w:sz w:val="20"/>
          <w:szCs w:val="20"/>
          <w:lang w:val="es-ES"/>
        </w:rPr>
      </w:pPr>
      <w:r w:rsidRPr="00E43DCF">
        <w:rPr>
          <w:rFonts w:ascii="Arial" w:hAnsi="Arial" w:cs="Arial"/>
          <w:b/>
          <w:i/>
          <w:color w:val="000000"/>
          <w:sz w:val="20"/>
          <w:szCs w:val="20"/>
          <w:lang w:val="es-ES"/>
        </w:rPr>
        <w:t>Al no tener los datos completos no podemos hacer la consulta, pero se agregaron algunos datos para poner un ejemplo sobre lo que se pide. Como Moe Szyslak no esta en la base de datos, necesitamos insertar.</w:t>
      </w:r>
    </w:p>
    <w:p w14:paraId="4174AA94" w14:textId="77777777" w:rsidR="00E37307" w:rsidRDefault="00E37307" w:rsidP="00E37307">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Empleado(CURP,</w:t>
      </w:r>
      <w:r>
        <w:rPr>
          <w:rFonts w:ascii="Arial" w:hAnsi="Arial" w:cs="Arial"/>
          <w:sz w:val="20"/>
          <w:szCs w:val="20"/>
          <w:lang w:val="es-ES"/>
        </w:rPr>
        <w:t xml:space="preserve"> </w:t>
      </w:r>
      <w:r w:rsidRPr="00776E60">
        <w:rPr>
          <w:rFonts w:ascii="Arial" w:hAnsi="Arial" w:cs="Arial"/>
          <w:sz w:val="20"/>
          <w:szCs w:val="20"/>
          <w:lang w:val="es-ES"/>
        </w:rPr>
        <w:t>Empleado.nombre,</w:t>
      </w:r>
      <w:r>
        <w:rPr>
          <w:rFonts w:ascii="Arial" w:hAnsi="Arial" w:cs="Arial"/>
          <w:sz w:val="20"/>
          <w:szCs w:val="20"/>
          <w:lang w:val="es-ES"/>
        </w:rPr>
        <w:t xml:space="preserve"> </w:t>
      </w:r>
      <w:r w:rsidRPr="00776E60">
        <w:rPr>
          <w:rFonts w:ascii="Arial" w:hAnsi="Arial" w:cs="Arial"/>
          <w:sz w:val="20"/>
          <w:szCs w:val="20"/>
          <w:lang w:val="es-ES"/>
        </w:rPr>
        <w:t>calle,</w:t>
      </w:r>
      <w:r>
        <w:rPr>
          <w:rFonts w:ascii="Arial" w:hAnsi="Arial" w:cs="Arial"/>
          <w:sz w:val="20"/>
          <w:szCs w:val="20"/>
          <w:lang w:val="es-ES"/>
        </w:rPr>
        <w:t xml:space="preserve"> </w:t>
      </w:r>
      <w:r w:rsidRPr="00776E60">
        <w:rPr>
          <w:rFonts w:ascii="Arial" w:hAnsi="Arial" w:cs="Arial"/>
          <w:sz w:val="20"/>
          <w:szCs w:val="20"/>
          <w:lang w:val="es-ES"/>
        </w:rPr>
        <w:t>Empleado.ciudad)</w:t>
      </w:r>
      <w:r>
        <w:rPr>
          <w:rFonts w:ascii="Arial" w:hAnsi="Arial" w:cs="Arial"/>
          <w:position w:val="5"/>
          <w:sz w:val="20"/>
          <w:szCs w:val="20"/>
          <w:lang w:val="es-ES"/>
        </w:rPr>
        <w:t>(Empleado)</w:t>
      </w:r>
    </w:p>
    <w:p w14:paraId="33C0C662" w14:textId="77777777" w:rsidR="00E37307" w:rsidRDefault="00E37307" w:rsidP="00E37307">
      <w:pPr>
        <w:pStyle w:val="Sinespaciado"/>
        <w:ind w:left="708"/>
        <w:rPr>
          <w:rFonts w:ascii="Arial" w:hAnsi="Arial" w:cs="Arial"/>
          <w:position w:val="5"/>
          <w:sz w:val="20"/>
          <w:szCs w:val="20"/>
          <w:lang w:val="es-ES"/>
        </w:rPr>
      </w:pPr>
    </w:p>
    <w:p w14:paraId="0587768C" w14:textId="77777777" w:rsidR="00E37307" w:rsidRDefault="00E37307" w:rsidP="00E37307">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Empresa(idEmpresa,</w:t>
      </w:r>
      <w:r>
        <w:rPr>
          <w:rFonts w:ascii="Arial" w:hAnsi="Arial" w:cs="Arial"/>
          <w:sz w:val="20"/>
          <w:szCs w:val="20"/>
          <w:lang w:val="es-ES"/>
        </w:rPr>
        <w:t xml:space="preserve"> </w:t>
      </w:r>
      <w:r w:rsidRPr="00776E60">
        <w:rPr>
          <w:rFonts w:ascii="Arial" w:hAnsi="Arial" w:cs="Arial"/>
          <w:sz w:val="20"/>
          <w:szCs w:val="20"/>
          <w:lang w:val="es-ES"/>
        </w:rPr>
        <w:t>Empresa.nombre,</w:t>
      </w:r>
      <w:r>
        <w:rPr>
          <w:rFonts w:ascii="Arial" w:hAnsi="Arial" w:cs="Arial"/>
          <w:sz w:val="20"/>
          <w:szCs w:val="20"/>
          <w:lang w:val="es-ES"/>
        </w:rPr>
        <w:t xml:space="preserve"> </w:t>
      </w:r>
      <w:r w:rsidRPr="00776E60">
        <w:rPr>
          <w:rFonts w:ascii="Arial" w:hAnsi="Arial" w:cs="Arial"/>
          <w:sz w:val="20"/>
          <w:szCs w:val="20"/>
          <w:lang w:val="es-ES"/>
        </w:rPr>
        <w:t>Empresa.ciudad)</w:t>
      </w:r>
      <w:r w:rsidRPr="00776E60">
        <w:rPr>
          <w:rFonts w:ascii="Arial" w:hAnsi="Arial" w:cs="Arial"/>
          <w:position w:val="5"/>
          <w:sz w:val="20"/>
          <w:szCs w:val="20"/>
          <w:lang w:val="es-ES"/>
        </w:rPr>
        <w:t>(Empresa)</w:t>
      </w:r>
    </w:p>
    <w:p w14:paraId="38DB7D46" w14:textId="77777777" w:rsidR="00E37307" w:rsidRPr="00776E60" w:rsidRDefault="00E37307" w:rsidP="00E37307">
      <w:pPr>
        <w:pStyle w:val="Sinespaciado"/>
        <w:ind w:left="708"/>
        <w:rPr>
          <w:rFonts w:ascii="Arial" w:hAnsi="Arial" w:cs="Arial"/>
          <w:position w:val="5"/>
          <w:sz w:val="20"/>
          <w:szCs w:val="20"/>
          <w:lang w:val="es-ES"/>
        </w:rPr>
      </w:pPr>
    </w:p>
    <w:p w14:paraId="5761CAE8" w14:textId="77777777" w:rsidR="00E37307" w:rsidRDefault="00E37307" w:rsidP="00E37307">
      <w:pPr>
        <w:pStyle w:val="Sinespaciado"/>
        <w:ind w:left="708"/>
        <w:rPr>
          <w:sz w:val="20"/>
          <w:szCs w:val="20"/>
          <w:lang w:val="es-ES"/>
        </w:rPr>
      </w:pPr>
      <w:r w:rsidRPr="00776E60">
        <w:rPr>
          <w:rFonts w:ascii="Arial" w:hAnsi="Arial" w:cs="Arial"/>
          <w:sz w:val="20"/>
          <w:szCs w:val="20"/>
          <w:lang w:val="es-ES"/>
        </w:rPr>
        <w:t xml:space="preserve">Empleado ← Empleado </w:t>
      </w:r>
      <w:r w:rsidRPr="00776E60">
        <w:rPr>
          <w:rFonts w:ascii="Monaco" w:hAnsi="Monaco" w:cs="Monaco"/>
          <w:sz w:val="20"/>
          <w:szCs w:val="20"/>
          <w:lang w:val="es-ES"/>
        </w:rPr>
        <w:t>∪</w:t>
      </w:r>
      <w:r w:rsidRPr="00776E60">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8541521456</w:t>
      </w:r>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MoeSzyslak</w:t>
      </w:r>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Unacalle</w:t>
      </w:r>
      <w:r w:rsidRPr="00776E60">
        <w:rPr>
          <w:rFonts w:ascii="Arial" w:hAnsi="Arial" w:cs="Arial"/>
          <w:position w:val="10"/>
          <w:sz w:val="20"/>
          <w:szCs w:val="20"/>
          <w:lang w:val="es-ES"/>
        </w:rPr>
        <w:t>′</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10"/>
          <w:sz w:val="20"/>
          <w:szCs w:val="20"/>
          <w:lang w:val="es-ES"/>
        </w:rPr>
        <w:t>′</w:t>
      </w:r>
      <w:r w:rsidRPr="00776E60">
        <w:rPr>
          <w:rFonts w:ascii="Arial" w:hAnsi="Arial" w:cs="Arial"/>
          <w:sz w:val="20"/>
          <w:szCs w:val="20"/>
          <w:lang w:val="es-ES"/>
        </w:rPr>
        <w:t>Spring</w:t>
      </w:r>
      <w:r w:rsidRPr="00776E60">
        <w:rPr>
          <w:sz w:val="20"/>
          <w:szCs w:val="20"/>
          <w:lang w:val="es-ES"/>
        </w:rPr>
        <w:t>field</w:t>
      </w:r>
      <w:r w:rsidRPr="00776E60">
        <w:rPr>
          <w:position w:val="10"/>
          <w:sz w:val="20"/>
          <w:szCs w:val="20"/>
          <w:lang w:val="es-ES"/>
        </w:rPr>
        <w:t>′</w:t>
      </w:r>
      <w:r>
        <w:rPr>
          <w:sz w:val="20"/>
          <w:szCs w:val="20"/>
          <w:lang w:val="es-ES"/>
        </w:rPr>
        <w:t xml:space="preserve">) </w:t>
      </w:r>
    </w:p>
    <w:p w14:paraId="5DB2165F" w14:textId="77777777" w:rsidR="00E37307" w:rsidRPr="00776E60" w:rsidRDefault="00E37307" w:rsidP="00E37307">
      <w:pPr>
        <w:pStyle w:val="Sinespaciado"/>
        <w:ind w:left="708"/>
        <w:rPr>
          <w:sz w:val="20"/>
          <w:szCs w:val="20"/>
          <w:lang w:val="es-ES"/>
        </w:rPr>
      </w:pPr>
    </w:p>
    <w:p w14:paraId="14113087" w14:textId="77777777" w:rsidR="00E37307" w:rsidRDefault="00E37307" w:rsidP="00E37307">
      <w:pPr>
        <w:pStyle w:val="Sinespaciado"/>
        <w:ind w:left="708"/>
        <w:rPr>
          <w:rFonts w:ascii="Arial" w:hAnsi="Arial" w:cs="Arial"/>
          <w:sz w:val="20"/>
          <w:szCs w:val="20"/>
          <w:lang w:val="es-ES"/>
        </w:rPr>
      </w:pPr>
      <w:r w:rsidRPr="00776E60">
        <w:rPr>
          <w:rFonts w:ascii="Arial" w:hAnsi="Arial" w:cs="Arial"/>
          <w:sz w:val="20"/>
          <w:szCs w:val="20"/>
          <w:lang w:val="es-ES"/>
        </w:rPr>
        <w:t>Además suponemo</w:t>
      </w:r>
      <w:r>
        <w:rPr>
          <w:rFonts w:ascii="Arial" w:hAnsi="Arial" w:cs="Arial"/>
          <w:sz w:val="20"/>
          <w:szCs w:val="20"/>
          <w:lang w:val="es-ES"/>
        </w:rPr>
        <w:t>s que solo hay un Carl Carlson.</w:t>
      </w:r>
    </w:p>
    <w:p w14:paraId="727F61BD" w14:textId="77777777" w:rsidR="00E37307" w:rsidRPr="00776E60" w:rsidRDefault="00E37307" w:rsidP="00E37307">
      <w:pPr>
        <w:pStyle w:val="Sinespaciado"/>
        <w:ind w:left="708"/>
        <w:rPr>
          <w:rFonts w:ascii="Arial" w:hAnsi="Arial" w:cs="Arial"/>
          <w:sz w:val="20"/>
          <w:szCs w:val="20"/>
          <w:lang w:val="es-ES"/>
        </w:rPr>
      </w:pPr>
    </w:p>
    <w:p w14:paraId="1BD5806E" w14:textId="77777777" w:rsidR="00E37307" w:rsidRDefault="00E37307" w:rsidP="00E37307">
      <w:pPr>
        <w:pStyle w:val="Sinespaciado"/>
        <w:ind w:left="708"/>
        <w:rPr>
          <w:rFonts w:ascii="Arial" w:hAnsi="Arial" w:cs="Arial"/>
          <w:position w:val="2"/>
          <w:sz w:val="20"/>
          <w:szCs w:val="20"/>
          <w:lang w:val="es-ES"/>
        </w:rPr>
      </w:pPr>
      <w:r w:rsidRPr="00776E60">
        <w:rPr>
          <w:rFonts w:ascii="Arial" w:hAnsi="Arial" w:cs="Arial"/>
          <w:position w:val="2"/>
          <w:sz w:val="20"/>
          <w:szCs w:val="20"/>
          <w:lang w:val="es-ES"/>
        </w:rPr>
        <w:t>n ← Π</w:t>
      </w:r>
      <w:r w:rsidRPr="00776E60">
        <w:rPr>
          <w:rFonts w:ascii="Arial" w:hAnsi="Arial" w:cs="Arial"/>
          <w:sz w:val="20"/>
          <w:szCs w:val="20"/>
          <w:lang w:val="es-ES"/>
        </w:rPr>
        <w:t xml:space="preserve">CURP </w:t>
      </w:r>
      <w:r w:rsidRPr="00776E60">
        <w:rPr>
          <w:rFonts w:ascii="Arial" w:hAnsi="Arial" w:cs="Arial"/>
          <w:position w:val="2"/>
          <w:sz w:val="20"/>
          <w:szCs w:val="20"/>
          <w:lang w:val="es-ES"/>
        </w:rPr>
        <w:t>(σ</w:t>
      </w:r>
      <w:r w:rsidRPr="00776E60">
        <w:rPr>
          <w:rFonts w:ascii="Arial" w:hAnsi="Arial" w:cs="Arial"/>
          <w:sz w:val="20"/>
          <w:szCs w:val="20"/>
          <w:lang w:val="es-ES"/>
        </w:rPr>
        <w:t>Empleado.nombre</w:t>
      </w:r>
      <w:r>
        <w:rPr>
          <w:rFonts w:ascii="Arial" w:hAnsi="Arial" w:cs="Arial"/>
          <w:sz w:val="20"/>
          <w:szCs w:val="20"/>
          <w:lang w:val="es-ES"/>
        </w:rPr>
        <w:t xml:space="preserve"> </w:t>
      </w:r>
      <w:r w:rsidRPr="00776E60">
        <w:rPr>
          <w:rFonts w:ascii="Arial" w:hAnsi="Arial" w:cs="Arial"/>
          <w:sz w:val="20"/>
          <w:szCs w:val="20"/>
          <w:lang w:val="es-ES"/>
        </w:rPr>
        <w:t>=</w:t>
      </w:r>
      <w:r>
        <w:rPr>
          <w:rFonts w:ascii="Arial" w:hAnsi="Arial" w:cs="Arial"/>
          <w:sz w:val="20"/>
          <w:szCs w:val="20"/>
          <w:lang w:val="es-ES"/>
        </w:rPr>
        <w:t xml:space="preserve"> </w:t>
      </w:r>
      <w:r w:rsidRPr="00776E60">
        <w:rPr>
          <w:rFonts w:ascii="Arial" w:hAnsi="Arial" w:cs="Arial"/>
          <w:position w:val="5"/>
          <w:sz w:val="20"/>
          <w:szCs w:val="20"/>
          <w:lang w:val="es-ES"/>
        </w:rPr>
        <w:t>′</w:t>
      </w:r>
      <w:r w:rsidRPr="00776E60">
        <w:rPr>
          <w:rFonts w:ascii="Arial" w:hAnsi="Arial" w:cs="Arial"/>
          <w:sz w:val="20"/>
          <w:szCs w:val="20"/>
          <w:lang w:val="es-ES"/>
        </w:rPr>
        <w:t>CarlCarlson</w:t>
      </w:r>
      <w:r w:rsidRPr="00776E60">
        <w:rPr>
          <w:rFonts w:ascii="Arial" w:hAnsi="Arial" w:cs="Arial"/>
          <w:position w:val="5"/>
          <w:sz w:val="20"/>
          <w:szCs w:val="20"/>
          <w:lang w:val="es-ES"/>
        </w:rPr>
        <w:t xml:space="preserve">′ </w:t>
      </w:r>
      <w:r w:rsidRPr="00776E60">
        <w:rPr>
          <w:rFonts w:ascii="Arial" w:hAnsi="Arial" w:cs="Arial"/>
          <w:position w:val="2"/>
          <w:sz w:val="20"/>
          <w:szCs w:val="20"/>
          <w:lang w:val="es-ES"/>
        </w:rPr>
        <w:t>(Empleado))</w:t>
      </w:r>
    </w:p>
    <w:p w14:paraId="68ACBDAC" w14:textId="77777777" w:rsidR="00E37307" w:rsidRPr="00776E60" w:rsidRDefault="00E37307" w:rsidP="00E37307">
      <w:pPr>
        <w:pStyle w:val="Sinespaciado"/>
        <w:ind w:left="708"/>
        <w:rPr>
          <w:rFonts w:ascii="Arial" w:hAnsi="Arial" w:cs="Arial"/>
          <w:sz w:val="20"/>
          <w:szCs w:val="20"/>
          <w:lang w:val="es-ES"/>
        </w:rPr>
      </w:pPr>
    </w:p>
    <w:p w14:paraId="1CF421CD" w14:textId="5CC18738" w:rsidR="002C7CAC" w:rsidRDefault="00E37307" w:rsidP="002C7CAC">
      <w:pPr>
        <w:pStyle w:val="Sinespaciado"/>
        <w:ind w:left="708"/>
        <w:rPr>
          <w:rFonts w:ascii="Arial" w:hAnsi="Arial" w:cs="Arial"/>
          <w:position w:val="5"/>
          <w:sz w:val="20"/>
          <w:szCs w:val="20"/>
          <w:lang w:val="es-ES"/>
        </w:rPr>
      </w:pPr>
      <w:r w:rsidRPr="00776E60">
        <w:rPr>
          <w:rFonts w:ascii="Arial" w:hAnsi="Arial" w:cs="Arial"/>
          <w:position w:val="5"/>
          <w:sz w:val="20"/>
          <w:szCs w:val="20"/>
          <w:lang w:val="es-ES"/>
        </w:rPr>
        <w:t>ρ</w:t>
      </w:r>
      <w:r w:rsidRPr="00776E60">
        <w:rPr>
          <w:rFonts w:ascii="Arial" w:hAnsi="Arial" w:cs="Arial"/>
          <w:sz w:val="20"/>
          <w:szCs w:val="20"/>
          <w:lang w:val="es-ES"/>
        </w:rPr>
        <w:t>n(CURPE)</w:t>
      </w:r>
      <w:r w:rsidRPr="00776E60">
        <w:rPr>
          <w:rFonts w:ascii="Arial" w:hAnsi="Arial" w:cs="Arial"/>
          <w:position w:val="5"/>
          <w:sz w:val="20"/>
          <w:szCs w:val="20"/>
          <w:lang w:val="es-ES"/>
        </w:rPr>
        <w:t>(n)</w:t>
      </w:r>
    </w:p>
    <w:p w14:paraId="30615CBE" w14:textId="441160D3" w:rsidR="001E0541" w:rsidRPr="00A67339" w:rsidRDefault="00E37307" w:rsidP="00A67339">
      <w:pPr>
        <w:pStyle w:val="Sinespaciado"/>
        <w:ind w:left="708"/>
        <w:rPr>
          <w:rFonts w:ascii="Arial" w:hAnsi="Arial" w:cs="Arial"/>
          <w:position w:val="5"/>
          <w:sz w:val="20"/>
          <w:szCs w:val="20"/>
          <w:lang w:val="es-ES"/>
        </w:rPr>
      </w:pPr>
      <w:r>
        <w:rPr>
          <w:rFonts w:ascii="Arial" w:hAnsi="Arial" w:cs="Arial"/>
          <w:sz w:val="20"/>
          <w:szCs w:val="20"/>
          <w:lang w:val="es-ES"/>
        </w:rPr>
        <w:t>Jefe</w:t>
      </w:r>
      <w:r w:rsidRPr="00776E60">
        <w:rPr>
          <w:rFonts w:ascii="Arial" w:hAnsi="Arial" w:cs="Arial"/>
          <w:sz w:val="20"/>
          <w:szCs w:val="20"/>
          <w:lang w:val="es-ES"/>
        </w:rPr>
        <w:t xml:space="preserve"> ← Π</w:t>
      </w:r>
      <w:r>
        <w:rPr>
          <w:rFonts w:ascii="Arial" w:hAnsi="Arial" w:cs="Arial"/>
          <w:position w:val="-3"/>
          <w:sz w:val="20"/>
          <w:szCs w:val="20"/>
          <w:lang w:val="es-ES"/>
        </w:rPr>
        <w:t>CURP</w:t>
      </w:r>
      <w:r w:rsidRPr="00776E60">
        <w:rPr>
          <w:rFonts w:ascii="Arial" w:hAnsi="Arial" w:cs="Arial"/>
          <w:position w:val="-3"/>
          <w:sz w:val="20"/>
          <w:szCs w:val="20"/>
          <w:lang w:val="es-ES"/>
        </w:rPr>
        <w:t xml:space="preserve"> J </w:t>
      </w:r>
      <w:r>
        <w:rPr>
          <w:rFonts w:ascii="Arial" w:hAnsi="Arial" w:cs="Arial"/>
          <w:sz w:val="20"/>
          <w:szCs w:val="20"/>
          <w:lang w:val="es-ES"/>
        </w:rPr>
        <w:t>(Jefe</w:t>
      </w:r>
      <w:r w:rsidRPr="00776E60">
        <w:rPr>
          <w:rFonts w:ascii="Arial" w:hAnsi="Arial" w:cs="Arial"/>
          <w:sz w:val="20"/>
          <w:szCs w:val="20"/>
          <w:lang w:val="es-ES"/>
        </w:rPr>
        <w:t xml:space="preserve">) × n </w:t>
      </w:r>
    </w:p>
    <w:sectPr w:rsidR="001E0541" w:rsidRPr="00A67339" w:rsidSect="00DD1CE5">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FA022A" w:rsidRDefault="00FA022A" w:rsidP="0052734C">
      <w:r>
        <w:separator/>
      </w:r>
    </w:p>
  </w:endnote>
  <w:endnote w:type="continuationSeparator" w:id="0">
    <w:p w14:paraId="1B4DC0DC" w14:textId="77777777" w:rsidR="00FA022A" w:rsidRDefault="00FA022A"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Monaco">
    <w:panose1 w:val="02000500000000000000"/>
    <w:charset w:val="00"/>
    <w:family w:val="auto"/>
    <w:pitch w:val="variable"/>
    <w:sig w:usb0="A00002FF" w:usb1="500039FB" w:usb2="00000000" w:usb3="00000000" w:csb0="00000197"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FA022A" w:rsidRDefault="00FA022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FA022A" w:rsidRDefault="00FA022A">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FA022A" w:rsidRDefault="00FA022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FA022A" w:rsidRDefault="00FA022A" w:rsidP="0052734C">
      <w:r>
        <w:separator/>
      </w:r>
    </w:p>
  </w:footnote>
  <w:footnote w:type="continuationSeparator" w:id="0">
    <w:p w14:paraId="0C926C4F" w14:textId="77777777" w:rsidR="00FA022A" w:rsidRDefault="00FA022A"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FA022A" w:rsidRDefault="001E0C8E">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FA022A" w:rsidRDefault="001E0C8E">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FA022A" w:rsidRDefault="001E0C8E">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7"/>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3517673"/>
    <w:multiLevelType w:val="hybridMultilevel"/>
    <w:tmpl w:val="F9385CB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nsid w:val="0A186A95"/>
    <w:multiLevelType w:val="hybridMultilevel"/>
    <w:tmpl w:val="69C417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0B38022A"/>
    <w:multiLevelType w:val="hybridMultilevel"/>
    <w:tmpl w:val="709C7C4C"/>
    <w:lvl w:ilvl="0" w:tplc="0C0A0019">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nsid w:val="0E627F3F"/>
    <w:multiLevelType w:val="hybridMultilevel"/>
    <w:tmpl w:val="BA3AD378"/>
    <w:lvl w:ilvl="0" w:tplc="07B4EC8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194E7E53"/>
    <w:multiLevelType w:val="hybridMultilevel"/>
    <w:tmpl w:val="140C78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1F4B2D5E"/>
    <w:multiLevelType w:val="hybridMultilevel"/>
    <w:tmpl w:val="6A08232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nsid w:val="2BE22907"/>
    <w:multiLevelType w:val="hybridMultilevel"/>
    <w:tmpl w:val="5526E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7841D4"/>
    <w:multiLevelType w:val="hybridMultilevel"/>
    <w:tmpl w:val="5F90AFE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nsid w:val="35EC6D0D"/>
    <w:multiLevelType w:val="hybridMultilevel"/>
    <w:tmpl w:val="8FB6D1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72A0861"/>
    <w:multiLevelType w:val="hybridMultilevel"/>
    <w:tmpl w:val="3B56B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F76B08"/>
    <w:multiLevelType w:val="hybridMultilevel"/>
    <w:tmpl w:val="9F9463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nsid w:val="3D3961AF"/>
    <w:multiLevelType w:val="hybridMultilevel"/>
    <w:tmpl w:val="8EF838B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42086C5C"/>
    <w:multiLevelType w:val="hybridMultilevel"/>
    <w:tmpl w:val="8A9E46A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84560"/>
    <w:multiLevelType w:val="hybridMultilevel"/>
    <w:tmpl w:val="7310C1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4CA7EDC"/>
    <w:multiLevelType w:val="hybridMultilevel"/>
    <w:tmpl w:val="F7C4B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74D78AB"/>
    <w:multiLevelType w:val="hybridMultilevel"/>
    <w:tmpl w:val="14B2780C"/>
    <w:lvl w:ilvl="0" w:tplc="C32E56D0">
      <w:start w:val="1"/>
      <w:numFmt w:val="decimal"/>
      <w:lvlText w:val="%1)"/>
      <w:lvlJc w:val="left"/>
      <w:pPr>
        <w:ind w:left="1776" w:hanging="360"/>
      </w:pPr>
      <w:rPr>
        <w:rFonts w:hint="default"/>
        <w:sz w:val="22"/>
        <w:szCs w:val="22"/>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576516E3"/>
    <w:multiLevelType w:val="hybridMultilevel"/>
    <w:tmpl w:val="81F04FF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85863E7"/>
    <w:multiLevelType w:val="hybridMultilevel"/>
    <w:tmpl w:val="B34265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5D4F5A85"/>
    <w:multiLevelType w:val="hybridMultilevel"/>
    <w:tmpl w:val="BDF02B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5EF825EA"/>
    <w:multiLevelType w:val="hybridMultilevel"/>
    <w:tmpl w:val="8F52C7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612B0C2A"/>
    <w:multiLevelType w:val="hybridMultilevel"/>
    <w:tmpl w:val="47088D30"/>
    <w:lvl w:ilvl="0" w:tplc="0C0A000F">
      <w:start w:val="1"/>
      <w:numFmt w:val="decimal"/>
      <w:lvlText w:val="%1."/>
      <w:lvlJc w:val="left"/>
      <w:pPr>
        <w:ind w:left="1080" w:hanging="360"/>
      </w:pPr>
    </w:lvl>
    <w:lvl w:ilvl="1" w:tplc="0C0A0001">
      <w:start w:val="1"/>
      <w:numFmt w:val="bullet"/>
      <w:lvlText w:val=""/>
      <w:lvlJc w:val="left"/>
      <w:pPr>
        <w:ind w:left="1800" w:hanging="360"/>
      </w:pPr>
      <w:rPr>
        <w:rFonts w:ascii="Symbol" w:hAnsi="Symbol" w:hint="default"/>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23B3AB3"/>
    <w:multiLevelType w:val="hybridMultilevel"/>
    <w:tmpl w:val="92BCA2FA"/>
    <w:lvl w:ilvl="0" w:tplc="117E7540">
      <w:start w:val="1"/>
      <w:numFmt w:val="lowerRoman"/>
      <w:lvlText w:val="%1)"/>
      <w:lvlJc w:val="left"/>
      <w:pPr>
        <w:ind w:left="2844" w:hanging="72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nsid w:val="69714F03"/>
    <w:multiLevelType w:val="hybridMultilevel"/>
    <w:tmpl w:val="E39C6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B0051A"/>
    <w:multiLevelType w:val="hybridMultilevel"/>
    <w:tmpl w:val="B43E5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1036040"/>
    <w:multiLevelType w:val="hybridMultilevel"/>
    <w:tmpl w:val="0D08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32575E"/>
    <w:multiLevelType w:val="hybridMultilevel"/>
    <w:tmpl w:val="FC9465A2"/>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33">
    <w:nsid w:val="725E615A"/>
    <w:multiLevelType w:val="hybridMultilevel"/>
    <w:tmpl w:val="25463B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1"/>
  </w:num>
  <w:num w:numId="2">
    <w:abstractNumId w:val="15"/>
  </w:num>
  <w:num w:numId="3">
    <w:abstractNumId w:val="16"/>
  </w:num>
  <w:num w:numId="4">
    <w:abstractNumId w:val="32"/>
  </w:num>
  <w:num w:numId="5">
    <w:abstractNumId w:val="11"/>
  </w:num>
  <w:num w:numId="6">
    <w:abstractNumId w:val="29"/>
  </w:num>
  <w:num w:numId="7">
    <w:abstractNumId w:val="30"/>
  </w:num>
  <w:num w:numId="8">
    <w:abstractNumId w:val="21"/>
  </w:num>
  <w:num w:numId="9">
    <w:abstractNumId w:val="19"/>
  </w:num>
  <w:num w:numId="10">
    <w:abstractNumId w:val="24"/>
  </w:num>
  <w:num w:numId="11">
    <w:abstractNumId w:val="17"/>
  </w:num>
  <w:num w:numId="12">
    <w:abstractNumId w:val="28"/>
  </w:num>
  <w:num w:numId="13">
    <w:abstractNumId w:val="20"/>
  </w:num>
  <w:num w:numId="14">
    <w:abstractNumId w:val="7"/>
  </w:num>
  <w:num w:numId="15">
    <w:abstractNumId w:val="8"/>
  </w:num>
  <w:num w:numId="16">
    <w:abstractNumId w:val="27"/>
  </w:num>
  <w:num w:numId="17">
    <w:abstractNumId w:val="14"/>
  </w:num>
  <w:num w:numId="18">
    <w:abstractNumId w:val="23"/>
  </w:num>
  <w:num w:numId="19">
    <w:abstractNumId w:val="12"/>
  </w:num>
  <w:num w:numId="20">
    <w:abstractNumId w:val="25"/>
  </w:num>
  <w:num w:numId="21">
    <w:abstractNumId w:val="18"/>
  </w:num>
  <w:num w:numId="22">
    <w:abstractNumId w:val="13"/>
  </w:num>
  <w:num w:numId="23">
    <w:abstractNumId w:val="26"/>
  </w:num>
  <w:num w:numId="24">
    <w:abstractNumId w:val="33"/>
  </w:num>
  <w:num w:numId="25">
    <w:abstractNumId w:val="9"/>
  </w:num>
  <w:num w:numId="26">
    <w:abstractNumId w:val="0"/>
  </w:num>
  <w:num w:numId="27">
    <w:abstractNumId w:val="1"/>
  </w:num>
  <w:num w:numId="28">
    <w:abstractNumId w:val="2"/>
  </w:num>
  <w:num w:numId="29">
    <w:abstractNumId w:val="3"/>
  </w:num>
  <w:num w:numId="30">
    <w:abstractNumId w:val="4"/>
  </w:num>
  <w:num w:numId="31">
    <w:abstractNumId w:val="5"/>
  </w:num>
  <w:num w:numId="32">
    <w:abstractNumId w:val="6"/>
  </w:num>
  <w:num w:numId="33">
    <w:abstractNumId w:val="22"/>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5523"/>
    <w:rsid w:val="00042EB2"/>
    <w:rsid w:val="000C0DEC"/>
    <w:rsid w:val="000C18C0"/>
    <w:rsid w:val="00103FBF"/>
    <w:rsid w:val="001508B7"/>
    <w:rsid w:val="00167296"/>
    <w:rsid w:val="001B35AC"/>
    <w:rsid w:val="001C54A9"/>
    <w:rsid w:val="001D7A5B"/>
    <w:rsid w:val="001E0541"/>
    <w:rsid w:val="001E0AD3"/>
    <w:rsid w:val="001E0C8E"/>
    <w:rsid w:val="002571A9"/>
    <w:rsid w:val="00273CED"/>
    <w:rsid w:val="002800C8"/>
    <w:rsid w:val="002C405B"/>
    <w:rsid w:val="002C7CAC"/>
    <w:rsid w:val="002F4549"/>
    <w:rsid w:val="00332818"/>
    <w:rsid w:val="003535FE"/>
    <w:rsid w:val="00363195"/>
    <w:rsid w:val="00384C25"/>
    <w:rsid w:val="00387013"/>
    <w:rsid w:val="003B4AA5"/>
    <w:rsid w:val="0040751C"/>
    <w:rsid w:val="00426989"/>
    <w:rsid w:val="0045644A"/>
    <w:rsid w:val="00496B4F"/>
    <w:rsid w:val="004C3481"/>
    <w:rsid w:val="004E30EB"/>
    <w:rsid w:val="004E4D4E"/>
    <w:rsid w:val="0052734C"/>
    <w:rsid w:val="005279BF"/>
    <w:rsid w:val="00532036"/>
    <w:rsid w:val="00557702"/>
    <w:rsid w:val="00570F50"/>
    <w:rsid w:val="0057176F"/>
    <w:rsid w:val="00574CEE"/>
    <w:rsid w:val="0058160F"/>
    <w:rsid w:val="00581C23"/>
    <w:rsid w:val="00595353"/>
    <w:rsid w:val="005C3A23"/>
    <w:rsid w:val="005F647C"/>
    <w:rsid w:val="00614B04"/>
    <w:rsid w:val="00621E2B"/>
    <w:rsid w:val="00653F5A"/>
    <w:rsid w:val="00665687"/>
    <w:rsid w:val="00670449"/>
    <w:rsid w:val="00687F7B"/>
    <w:rsid w:val="00724F1B"/>
    <w:rsid w:val="00740894"/>
    <w:rsid w:val="007A6E53"/>
    <w:rsid w:val="00832AF3"/>
    <w:rsid w:val="00847FB2"/>
    <w:rsid w:val="00862DB4"/>
    <w:rsid w:val="00870C9A"/>
    <w:rsid w:val="00870F3B"/>
    <w:rsid w:val="008724DD"/>
    <w:rsid w:val="00886F17"/>
    <w:rsid w:val="008A7B62"/>
    <w:rsid w:val="008C0311"/>
    <w:rsid w:val="008D3D35"/>
    <w:rsid w:val="00904F81"/>
    <w:rsid w:val="009411B1"/>
    <w:rsid w:val="009627EB"/>
    <w:rsid w:val="009A688B"/>
    <w:rsid w:val="00A25FE5"/>
    <w:rsid w:val="00A54262"/>
    <w:rsid w:val="00A56119"/>
    <w:rsid w:val="00A67339"/>
    <w:rsid w:val="00A82C49"/>
    <w:rsid w:val="00AB0AF4"/>
    <w:rsid w:val="00B01417"/>
    <w:rsid w:val="00B03B11"/>
    <w:rsid w:val="00B4430F"/>
    <w:rsid w:val="00B6119E"/>
    <w:rsid w:val="00B70F17"/>
    <w:rsid w:val="00B86995"/>
    <w:rsid w:val="00B92EE7"/>
    <w:rsid w:val="00B938EA"/>
    <w:rsid w:val="00BA2EB9"/>
    <w:rsid w:val="00BB234F"/>
    <w:rsid w:val="00C14EE9"/>
    <w:rsid w:val="00C311D1"/>
    <w:rsid w:val="00C5298C"/>
    <w:rsid w:val="00C56FA0"/>
    <w:rsid w:val="00CA01E8"/>
    <w:rsid w:val="00D204CF"/>
    <w:rsid w:val="00D44CFF"/>
    <w:rsid w:val="00D64D02"/>
    <w:rsid w:val="00D65295"/>
    <w:rsid w:val="00D946F5"/>
    <w:rsid w:val="00DA15B0"/>
    <w:rsid w:val="00DD1CE5"/>
    <w:rsid w:val="00DE493D"/>
    <w:rsid w:val="00DF25D1"/>
    <w:rsid w:val="00E15806"/>
    <w:rsid w:val="00E23F93"/>
    <w:rsid w:val="00E37307"/>
    <w:rsid w:val="00E51787"/>
    <w:rsid w:val="00EB2174"/>
    <w:rsid w:val="00EC5D95"/>
    <w:rsid w:val="00F62574"/>
    <w:rsid w:val="00F85FB8"/>
    <w:rsid w:val="00F86091"/>
    <w:rsid w:val="00FA022A"/>
    <w:rsid w:val="00FA4064"/>
    <w:rsid w:val="00FF265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792">
      <w:bodyDiv w:val="1"/>
      <w:marLeft w:val="0"/>
      <w:marRight w:val="0"/>
      <w:marTop w:val="0"/>
      <w:marBottom w:val="0"/>
      <w:divBdr>
        <w:top w:val="none" w:sz="0" w:space="0" w:color="auto"/>
        <w:left w:val="none" w:sz="0" w:space="0" w:color="auto"/>
        <w:bottom w:val="none" w:sz="0" w:space="0" w:color="auto"/>
        <w:right w:val="none" w:sz="0" w:space="0" w:color="auto"/>
      </w:divBdr>
    </w:div>
    <w:div w:id="134220416">
      <w:bodyDiv w:val="1"/>
      <w:marLeft w:val="0"/>
      <w:marRight w:val="0"/>
      <w:marTop w:val="0"/>
      <w:marBottom w:val="0"/>
      <w:divBdr>
        <w:top w:val="none" w:sz="0" w:space="0" w:color="auto"/>
        <w:left w:val="none" w:sz="0" w:space="0" w:color="auto"/>
        <w:bottom w:val="none" w:sz="0" w:space="0" w:color="auto"/>
        <w:right w:val="none" w:sz="0" w:space="0" w:color="auto"/>
      </w:divBdr>
    </w:div>
    <w:div w:id="151920720">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Profesor: Gerardo Avilés Rosas
Ayudante: José Enrique Vargas Benítez
Ayudante de Laboratorio: Rodrígo Eduardo Colín Rivera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FDC88-D6B5-0640-A3F0-CFEFBF9B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8</Pages>
  <Words>1418</Words>
  <Characters>7803</Characters>
  <Application>Microsoft Macintosh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4: Álgebra Relacional</dc:title>
  <dc:subject/>
  <dc:creator>* Alpuche Morales Elmer Alexis 415975945  elmer.alpuche@ciencias.unam.mx                                                     
* Cova Pacheco Felipe de Jesús  312030111  felipejde.fc@ciencias.unam.mx                             </dc:creator>
  <cp:keywords/>
  <dc:description/>
  <cp:lastModifiedBy>Felipe Cova Pacheco</cp:lastModifiedBy>
  <cp:revision>39</cp:revision>
  <cp:lastPrinted>2017-09-02T22:43:00Z</cp:lastPrinted>
  <dcterms:created xsi:type="dcterms:W3CDTF">2017-09-02T22:08:00Z</dcterms:created>
  <dcterms:modified xsi:type="dcterms:W3CDTF">2018-02-13T18:44:00Z</dcterms:modified>
</cp:coreProperties>
</file>