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80736856"/>
        <w:docPartObj>
          <w:docPartGallery w:val="Cover Pages"/>
          <w:docPartUnique/>
        </w:docPartObj>
      </w:sdtPr>
      <w:sdtContent>
        <w:p w14:paraId="46D1603D" w14:textId="77777777" w:rsidR="00DD1CE5" w:rsidRDefault="00DD1CE5">
          <w:r>
            <w:rPr>
              <w:noProof/>
              <w:lang w:val="es-ES"/>
            </w:rPr>
            <mc:AlternateContent>
              <mc:Choice Requires="wps">
                <w:drawing>
                  <wp:anchor distT="0" distB="0" distL="114300" distR="114300" simplePos="0" relativeHeight="251666432" behindDoc="0" locked="0" layoutInCell="1" allowOverlap="1" wp14:anchorId="160AB2E0" wp14:editId="1D4EA1E7">
                    <wp:simplePos x="0" y="0"/>
                    <wp:positionH relativeFrom="column">
                      <wp:posOffset>-800100</wp:posOffset>
                    </wp:positionH>
                    <wp:positionV relativeFrom="paragraph">
                      <wp:posOffset>3771900</wp:posOffset>
                    </wp:positionV>
                    <wp:extent cx="7012940" cy="766445"/>
                    <wp:effectExtent l="0" t="0" r="0" b="0"/>
                    <wp:wrapSquare wrapText="bothSides"/>
                    <wp:docPr id="11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2940" cy="766445"/>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inorHAnsi" w:eastAsiaTheme="majorEastAsia" w:hAnsiTheme="minorHAnsi" w:cstheme="minorHAnsi"/>
                                    <w:color w:val="FFFFFF" w:themeColor="background1"/>
                                    <w:sz w:val="60"/>
                                    <w:szCs w:val="60"/>
                                  </w:rPr>
                                  <w:alias w:val="Título"/>
                                  <w:id w:val="-1236849384"/>
                                  <w:dataBinding w:prefixMappings="xmlns:ns0='http://schemas.openxmlformats.org/package/2006/metadata/core-properties' xmlns:ns1='http://purl.org/dc/elements/1.1/'" w:xpath="/ns0:coreProperties[1]/ns1:title[1]" w:storeItemID="{6C3C8BC8-F283-45AE-878A-BAB7291924A1}"/>
                                  <w:text/>
                                </w:sdtPr>
                                <w:sdtContent>
                                  <w:p w14:paraId="3D484E65" w14:textId="40199E65" w:rsidR="007F12F9" w:rsidRPr="00DE493D" w:rsidRDefault="007F12F9">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5: </w:t>
                                    </w:r>
                                    <w:proofErr w:type="spellStart"/>
                                    <w:r>
                                      <w:rPr>
                                        <w:rFonts w:asciiTheme="minorHAnsi" w:eastAsiaTheme="majorEastAsia" w:hAnsiTheme="minorHAnsi" w:cstheme="minorHAnsi"/>
                                        <w:color w:val="FFFFFF" w:themeColor="background1"/>
                                        <w:sz w:val="60"/>
                                        <w:szCs w:val="60"/>
                                      </w:rPr>
                                      <w:t>Normalización</w:t>
                                    </w:r>
                                    <w:proofErr w:type="spellEnd"/>
                                  </w:p>
                                </w:sdtContent>
                              </w:sdt>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6" style="position:absolute;margin-left:-62.95pt;margin-top:297pt;width:552.2pt;height:6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" fillcolor="black" stroked="f">
                    <v:fill opacity="46003f"/>
                    <v:textbox style="mso-fit-shape-to-text:t" inset="18pt,,1in">
                      <w:txbxContent>
                        <w:sdt>
                          <w:sdtPr>
                            <w:rPr>
                              <w:rFonts w:asciiTheme="minorHAnsi" w:eastAsiaTheme="majorEastAsia" w:hAnsiTheme="minorHAnsi" w:cstheme="minorHAnsi"/>
                              <w:color w:val="FFFFFF" w:themeColor="background1"/>
                              <w:sz w:val="60"/>
                              <w:szCs w:val="60"/>
                            </w:rPr>
                            <w:alias w:val="Título"/>
                            <w:id w:val="-1236849384"/>
                            <w:dataBinding w:prefixMappings="xmlns:ns0='http://schemas.openxmlformats.org/package/2006/metadata/core-properties' xmlns:ns1='http://purl.org/dc/elements/1.1/'" w:xpath="/ns0:coreProperties[1]/ns1:title[1]" w:storeItemID="{6C3C8BC8-F283-45AE-878A-BAB7291924A1}"/>
                            <w:text/>
                          </w:sdtPr>
                          <w:sdtContent>
                            <w:p w14:paraId="3D484E65" w14:textId="40199E65" w:rsidR="007F12F9" w:rsidRPr="00DE493D" w:rsidRDefault="007F12F9">
                              <w:pPr>
                                <w:pStyle w:val="Sinespaciado"/>
                                <w:snapToGrid w:val="0"/>
                                <w:spacing w:before="120" w:after="240"/>
                                <w:rPr>
                                  <w:rFonts w:asciiTheme="minorHAnsi" w:eastAsiaTheme="majorEastAsia" w:hAnsiTheme="minorHAnsi" w:cstheme="minorHAnsi"/>
                                  <w:color w:val="FFFFFF" w:themeColor="background1"/>
                                  <w:sz w:val="60"/>
                                  <w:szCs w:val="60"/>
                                </w:rPr>
                              </w:pPr>
                              <w:proofErr w:type="spellStart"/>
                              <w:r>
                                <w:rPr>
                                  <w:rFonts w:asciiTheme="minorHAnsi" w:eastAsiaTheme="majorEastAsia" w:hAnsiTheme="minorHAnsi" w:cstheme="minorHAnsi"/>
                                  <w:color w:val="FFFFFF" w:themeColor="background1"/>
                                  <w:sz w:val="60"/>
                                  <w:szCs w:val="60"/>
                                </w:rPr>
                                <w:t>Tarea</w:t>
                              </w:r>
                              <w:proofErr w:type="spellEnd"/>
                              <w:r>
                                <w:rPr>
                                  <w:rFonts w:asciiTheme="minorHAnsi" w:eastAsiaTheme="majorEastAsia" w:hAnsiTheme="minorHAnsi" w:cstheme="minorHAnsi"/>
                                  <w:color w:val="FFFFFF" w:themeColor="background1"/>
                                  <w:sz w:val="60"/>
                                  <w:szCs w:val="60"/>
                                </w:rPr>
                                <w:t xml:space="preserve"> 5: </w:t>
                              </w:r>
                              <w:proofErr w:type="spellStart"/>
                              <w:r>
                                <w:rPr>
                                  <w:rFonts w:asciiTheme="minorHAnsi" w:eastAsiaTheme="majorEastAsia" w:hAnsiTheme="minorHAnsi" w:cstheme="minorHAnsi"/>
                                  <w:color w:val="FFFFFF" w:themeColor="background1"/>
                                  <w:sz w:val="60"/>
                                  <w:szCs w:val="60"/>
                                </w:rPr>
                                <w:t>Normalización</w:t>
                              </w:r>
                              <w:proofErr w:type="spellEnd"/>
                            </w:p>
                          </w:sdtContent>
                        </w:sdt>
                      </w:txbxContent>
                    </v:textbox>
                    <w10:wrap type="square"/>
                  </v:rect>
                </w:pict>
              </mc:Fallback>
            </mc:AlternateContent>
          </w:r>
          <w:r>
            <w:rPr>
              <w:noProof/>
              <w:lang w:val="es-ES"/>
            </w:rPr>
            <w:drawing>
              <wp:anchor distT="0" distB="0" distL="114300" distR="114300" simplePos="0" relativeHeight="251665408" behindDoc="0" locked="0" layoutInCell="1" allowOverlap="1" wp14:anchorId="5CC3FD45" wp14:editId="65D81BC7">
                <wp:simplePos x="0" y="0"/>
                <wp:positionH relativeFrom="column">
                  <wp:posOffset>-800100</wp:posOffset>
                </wp:positionH>
                <wp:positionV relativeFrom="paragraph">
                  <wp:posOffset>-342900</wp:posOffset>
                </wp:positionV>
                <wp:extent cx="6972300" cy="4800600"/>
                <wp:effectExtent l="0" t="0" r="12700" b="0"/>
                <wp:wrapSquare wrapText="bothSides"/>
                <wp:docPr id="2" name="Imagen 2" descr="Macintosh HD:Users:felipecovapacheco:Downloads:ASM_SMG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ASM_SMG_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2300"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64384" behindDoc="1" locked="1" layoutInCell="0" allowOverlap="1" wp14:anchorId="2EAE87B9" wp14:editId="7899834B">
                    <wp:simplePos x="0" y="0"/>
                    <wp:positionH relativeFrom="page">
                      <wp:posOffset>276225</wp:posOffset>
                    </wp:positionH>
                    <wp:positionV relativeFrom="page">
                      <wp:posOffset>9953625</wp:posOffset>
                    </wp:positionV>
                    <wp:extent cx="7013448" cy="457200"/>
                    <wp:effectExtent l="0" t="0" r="0" b="0"/>
                    <wp:wrapNone/>
                    <wp:docPr id="35" name="Rectangle 35"/>
                    <wp:cNvGraphicFramePr/>
                    <a:graphic xmlns:a="http://schemas.openxmlformats.org/drawingml/2006/main">
                      <a:graphicData uri="http://schemas.microsoft.com/office/word/2010/wordprocessingShape">
                        <wps:wsp>
                          <wps:cNvSpPr/>
                          <wps:spPr>
                            <a:xfrm>
                              <a:off x="0" y="0"/>
                              <a:ext cx="7013448" cy="457200"/>
                            </a:xfrm>
                            <a:prstGeom prst="rect">
                              <a:avLst/>
                            </a:prstGeom>
                            <a:solidFill>
                              <a:schemeClr val="bg1">
                                <a:lumMod val="50000"/>
                              </a:scheme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97A02F4" id="Rectangle 35" o:spid="_x0000_s1026" style="position:absolute;margin-left:21.75pt;margin-top:783.75pt;width:552.2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" o:allowincell="f" fillcolor="#7f7f7f [1612]" stroked="f">
                    <v:textbox inset="18pt,18pt,1in,18pt"/>
                    <w10:wrap anchorx="page" anchory="page"/>
                    <w10:anchorlock/>
                  </v:rect>
                </w:pict>
              </mc:Fallback>
            </mc:AlternateContent>
          </w:r>
          <w:r>
            <w:rPr>
              <w:noProof/>
              <w:lang w:val="es-ES"/>
            </w:rPr>
            <mc:AlternateContent>
              <mc:Choice Requires="wps">
                <w:drawing>
                  <wp:anchor distT="0" distB="0" distL="114300" distR="114300" simplePos="0" relativeHeight="251663360" behindDoc="1" locked="1" layoutInCell="0" allowOverlap="1" wp14:anchorId="344ED234" wp14:editId="4EE2D567">
                    <wp:simplePos x="0" y="0"/>
                    <wp:positionH relativeFrom="page">
                      <wp:posOffset>276225</wp:posOffset>
                    </wp:positionH>
                    <wp:positionV relativeFrom="page">
                      <wp:posOffset>9020175</wp:posOffset>
                    </wp:positionV>
                    <wp:extent cx="7013448" cy="914400"/>
                    <wp:effectExtent l="0" t="0" r="0" b="0"/>
                    <wp:wrapNone/>
                    <wp:docPr id="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914400"/>
                            </a:xfrm>
                            <a:prstGeom prst="rect">
                              <a:avLst/>
                            </a:prstGeom>
                            <a:solidFill>
                              <a:schemeClr val="bg1">
                                <a:lumMod val="50000"/>
                              </a:schemeClr>
                            </a:solidFill>
                            <a:ln>
                              <a:noFill/>
                            </a:ln>
                            <a:effectLst/>
                            <a:extLst/>
                          </wps:spPr>
                          <wps:txbx>
                            <w:txbxContent>
                              <w:sdt>
                                <w:sdtPr>
                                  <w:rPr>
                                    <w:rFonts w:cstheme="minorHAnsi"/>
                                    <w:bCs/>
                                    <w:color w:val="FFFFFF" w:themeColor="background1"/>
                                    <w:spacing w:val="60"/>
                                    <w:sz w:val="20"/>
                                    <w:szCs w:val="20"/>
                                  </w:rPr>
                                  <w:alias w:val="Dirección"/>
                                  <w:id w:val="783612918"/>
                                  <w:dataBinding w:prefixMappings="xmlns:ns0='http://schemas.microsoft.com/office/2006/coverPageProps'" w:xpath="/ns0:CoverPageProperties[1]/ns0:CompanyAddress[1]" w:storeItemID="{55AF091B-3C7A-41E3-B477-F2FDAA23CFDA}"/>
                                  <w:text w:multiLine="1"/>
                                </w:sdtPr>
                                <w:sdtContent>
                                  <w:p w14:paraId="55FC3ADC" w14:textId="7C30223C" w:rsidR="007F12F9" w:rsidRDefault="007F12F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7" style="position:absolute;margin-left:21.75pt;margin-top:710.25pt;width:552.25pt;height:1in;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" o:allowincell="f" fillcolor="#7f7f7f [1612]" stroked="f">
                    <v:textbox inset="18pt,18pt,1in,18pt">
                      <w:txbxContent>
                        <w:sdt>
                          <w:sdtPr>
                            <w:rPr>
                              <w:rFonts w:cstheme="minorHAnsi"/>
                              <w:bCs/>
                              <w:color w:val="FFFFFF" w:themeColor="background1"/>
                              <w:spacing w:val="60"/>
                              <w:sz w:val="20"/>
                              <w:szCs w:val="20"/>
                            </w:rPr>
                            <w:alias w:val="Dirección"/>
                            <w:id w:val="783612918"/>
                            <w:dataBinding w:prefixMappings="xmlns:ns0='http://schemas.microsoft.com/office/2006/coverPageProps'" w:xpath="/ns0:CoverPageProperties[1]/ns0:CompanyAddress[1]" w:storeItemID="{55AF091B-3C7A-41E3-B477-F2FDAA23CFDA}"/>
                            <w:text w:multiLine="1"/>
                          </w:sdtPr>
                          <w:sdtContent>
                            <w:p w14:paraId="55FC3ADC" w14:textId="7C30223C" w:rsidR="007F12F9" w:rsidRDefault="007F12F9">
                              <w:pPr>
                                <w:contextualSpacing/>
                                <w:rPr>
                                  <w:rFonts w:cstheme="minorHAnsi"/>
                                  <w:bCs/>
                                  <w:color w:val="FFFFFF" w:themeColor="background1"/>
                                  <w:spacing w:val="60"/>
                                  <w:sz w:val="20"/>
                                  <w:szCs w:val="20"/>
                                </w:rPr>
                              </w:pPr>
                              <w:r>
                                <w:rPr>
                                  <w:rFonts w:cstheme="minorHAnsi"/>
                                  <w:bCs/>
                                  <w:color w:val="FFFFFF" w:themeColor="background1"/>
                                  <w:spacing w:val="60"/>
                                  <w:sz w:val="20"/>
                                  <w:szCs w:val="20"/>
                                </w:rPr>
                                <w:t>Profesor: Gerardo Avilés Rosas</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Ayudante: José Enrique Vargas Benítez</w:t>
                              </w:r>
                              <w:r w:rsidRPr="00DD1CE5">
                                <w:rPr>
                                  <w:rFonts w:cstheme="minorHAnsi"/>
                                  <w:bCs/>
                                  <w:color w:val="FFFFFF" w:themeColor="background1"/>
                                  <w:spacing w:val="60"/>
                                  <w:sz w:val="20"/>
                                  <w:szCs w:val="20"/>
                                </w:rPr>
                                <w:br/>
                              </w:r>
                              <w:r>
                                <w:rPr>
                                  <w:rFonts w:cstheme="minorHAnsi"/>
                                  <w:bCs/>
                                  <w:color w:val="FFFFFF" w:themeColor="background1"/>
                                  <w:spacing w:val="60"/>
                                  <w:sz w:val="20"/>
                                  <w:szCs w:val="20"/>
                                </w:rPr>
                                <w:t xml:space="preserve">Ayudante de Laboratorio: </w:t>
                              </w:r>
                              <w:proofErr w:type="spellStart"/>
                              <w:r w:rsidRPr="00DD1CE5">
                                <w:rPr>
                                  <w:rFonts w:cstheme="minorHAnsi"/>
                                  <w:bCs/>
                                  <w:color w:val="FFFFFF" w:themeColor="background1"/>
                                  <w:spacing w:val="60"/>
                                  <w:sz w:val="20"/>
                                  <w:szCs w:val="20"/>
                                </w:rPr>
                                <w:t>Rodrígo</w:t>
                              </w:r>
                              <w:proofErr w:type="spellEnd"/>
                              <w:r w:rsidRPr="00DD1CE5">
                                <w:rPr>
                                  <w:rFonts w:cstheme="minorHAnsi"/>
                                  <w:bCs/>
                                  <w:color w:val="FFFFFF" w:themeColor="background1"/>
                                  <w:spacing w:val="60"/>
                                  <w:sz w:val="20"/>
                                  <w:szCs w:val="20"/>
                                </w:rPr>
                                <w:t xml:space="preserve"> Eduardo Colín Rivera</w:t>
                              </w:r>
                              <w:r w:rsidRPr="00DD1CE5">
                                <w:rPr>
                                  <w:rFonts w:cstheme="minorHAnsi"/>
                                  <w:bCs/>
                                  <w:color w:val="FFFFFF" w:themeColor="background1"/>
                                  <w:spacing w:val="60"/>
                                  <w:sz w:val="20"/>
                                  <w:szCs w:val="20"/>
                                </w:rPr>
                                <w:br/>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1312" behindDoc="1" locked="1" layoutInCell="0" allowOverlap="1" wp14:anchorId="6F21B951" wp14:editId="4FAB9BC5">
                    <wp:simplePos x="0" y="0"/>
                    <wp:positionH relativeFrom="page">
                      <wp:posOffset>276225</wp:posOffset>
                    </wp:positionH>
                    <wp:positionV relativeFrom="page">
                      <wp:posOffset>5381625</wp:posOffset>
                    </wp:positionV>
                    <wp:extent cx="7013448" cy="3619500"/>
                    <wp:effectExtent l="0" t="0" r="0" b="0"/>
                    <wp:wrapNone/>
                    <wp:docPr id="1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619500"/>
                            </a:xfrm>
                            <a:prstGeom prst="rect">
                              <a:avLst/>
                            </a:prstGeom>
                            <a:solidFill>
                              <a:schemeClr val="bg1">
                                <a:lumMod val="50000"/>
                              </a:schemeClr>
                            </a:solidFill>
                            <a:ln>
                              <a:noFill/>
                            </a:ln>
                            <a:effectLst/>
                            <a:extLst/>
                          </wps:spPr>
                          <wps:txbx>
                            <w:txbxContent>
                              <w:sdt>
                                <w:sdtPr>
                                  <w:rPr>
                                    <w:rFonts w:eastAsiaTheme="majorEastAsia" w:cstheme="minorHAnsi"/>
                                    <w:color w:val="FFFFFF" w:themeColor="background1"/>
                                    <w:sz w:val="40"/>
                                    <w:szCs w:val="40"/>
                                    <w:lang w:val="en-US"/>
                                  </w:rPr>
                                  <w:alias w:val="Autor"/>
                                  <w:id w:val="1926754343"/>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7F12F9" w:rsidRPr="00C56FA0" w:rsidRDefault="007F12F9"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2028559349"/>
                                  <w:showingPlcHdr/>
                                  <w:dataBinding w:prefixMappings="xmlns:ns0='http://schemas.microsoft.com/office/2006/coverPageProps'" w:xpath="/ns0:CoverPageProperties[1]/ns0:Abstract[1]" w:storeItemID="{55AF091B-3C7A-41E3-B477-F2FDAA23CFDA}"/>
                                  <w:text/>
                                </w:sdtPr>
                                <w:sdtContent>
                                  <w:p w14:paraId="4D3BF85B" w14:textId="7EAB1B90" w:rsidR="007F12F9" w:rsidRDefault="007F12F9" w:rsidP="00DE493D">
                                    <w:pPr>
                                      <w:contextualSpacing/>
                                      <w:jc w:val="both"/>
                                      <w:rPr>
                                        <w:rFonts w:cstheme="minorHAnsi"/>
                                        <w:color w:val="FFFFFF" w:themeColor="background1"/>
                                      </w:rPr>
                                    </w:pPr>
                                    <w:r>
                                      <w:rPr>
                                        <w:rFonts w:cstheme="minorHAnsi"/>
                                        <w:color w:val="FFFFFF" w:themeColor="background1"/>
                                      </w:rPr>
                                      <w:t xml:space="preserve">     </w:t>
                                    </w:r>
                                  </w:p>
                                </w:sdtContent>
                              </w:sdt>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21.75pt;margin-top:423.75pt;width:552.25pt;height:2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" o:allowincell="f" fillcolor="#7f7f7f [1612]" stroked="f">
                    <v:textbox inset="18pt,18pt,1in,18pt">
                      <w:txbxContent>
                        <w:sdt>
                          <w:sdtPr>
                            <w:rPr>
                              <w:rFonts w:eastAsiaTheme="majorEastAsia" w:cstheme="minorHAnsi"/>
                              <w:color w:val="FFFFFF" w:themeColor="background1"/>
                              <w:sz w:val="40"/>
                              <w:szCs w:val="40"/>
                              <w:lang w:val="en-US"/>
                            </w:rPr>
                            <w:alias w:val="Autor"/>
                            <w:id w:val="1926754343"/>
                            <w:dataBinding w:prefixMappings="xmlns:ns0='http://schemas.openxmlformats.org/package/2006/metadata/core-properties' xmlns:ns1='http://purl.org/dc/elements/1.1/'" w:xpath="/ns0:coreProperties[1]/ns1:creator[1]" w:storeItemID="{6C3C8BC8-F283-45AE-878A-BAB7291924A1}"/>
                            <w:text/>
                          </w:sdtPr>
                          <w:sdtContent>
                            <w:p w14:paraId="4C9362A3" w14:textId="1D6E12B3" w:rsidR="007F12F9" w:rsidRPr="00C56FA0" w:rsidRDefault="007F12F9" w:rsidP="00C56FA0">
                              <w:pPr>
                                <w:rPr>
                                  <w:rFonts w:eastAsiaTheme="majorEastAsia" w:cstheme="minorHAnsi"/>
                                  <w:color w:val="FFFFFF" w:themeColor="background1"/>
                                  <w:sz w:val="40"/>
                                  <w:szCs w:val="40"/>
                                </w:rPr>
                              </w:pPr>
                              <w:r>
                                <w:rPr>
                                  <w:rFonts w:eastAsiaTheme="majorEastAsia" w:cstheme="minorHAnsi"/>
                                  <w:color w:val="FFFFFF" w:themeColor="background1"/>
                                  <w:sz w:val="40"/>
                                  <w:szCs w:val="40"/>
                                  <w:lang w:val="en-US"/>
                                </w:rPr>
                                <w:t xml:space="preserve">* </w:t>
                              </w:r>
                              <w:proofErr w:type="spellStart"/>
                              <w:r>
                                <w:rPr>
                                  <w:rFonts w:eastAsiaTheme="majorEastAsia" w:cstheme="minorHAnsi"/>
                                  <w:color w:val="FFFFFF" w:themeColor="background1"/>
                                  <w:sz w:val="40"/>
                                  <w:szCs w:val="40"/>
                                  <w:lang w:val="en-US"/>
                                </w:rPr>
                                <w:t>Alpuche</w:t>
                              </w:r>
                              <w:proofErr w:type="spellEnd"/>
                              <w:r>
                                <w:rPr>
                                  <w:rFonts w:eastAsiaTheme="majorEastAsia" w:cstheme="minorHAnsi"/>
                                  <w:color w:val="FFFFFF" w:themeColor="background1"/>
                                  <w:sz w:val="40"/>
                                  <w:szCs w:val="40"/>
                                  <w:lang w:val="en-US"/>
                                </w:rPr>
                                <w:t xml:space="preserve"> Morales Elmer Alexis </w:t>
                              </w:r>
                              <w:proofErr w:type="gramStart"/>
                              <w:r>
                                <w:rPr>
                                  <w:rFonts w:eastAsiaTheme="majorEastAsia" w:cstheme="minorHAnsi"/>
                                  <w:color w:val="FFFFFF" w:themeColor="background1"/>
                                  <w:sz w:val="40"/>
                                  <w:szCs w:val="40"/>
                                  <w:lang w:val="en-US"/>
                                </w:rPr>
                                <w:t>415975945  elmer.alpuche@ciencias.unam.mx</w:t>
                              </w:r>
                              <w:proofErr w:type="gramEnd"/>
                              <w:r>
                                <w:rPr>
                                  <w:rFonts w:eastAsiaTheme="majorEastAsia" w:cstheme="minorHAnsi"/>
                                  <w:color w:val="FFFFFF" w:themeColor="background1"/>
                                  <w:sz w:val="40"/>
                                  <w:szCs w:val="40"/>
                                  <w:lang w:val="en-US"/>
                                </w:rPr>
                                <w:t xml:space="preserve">                                                     * </w:t>
                              </w:r>
                              <w:proofErr w:type="spellStart"/>
                              <w:r>
                                <w:rPr>
                                  <w:rFonts w:eastAsiaTheme="majorEastAsia" w:cstheme="minorHAnsi"/>
                                  <w:color w:val="FFFFFF" w:themeColor="background1"/>
                                  <w:sz w:val="40"/>
                                  <w:szCs w:val="40"/>
                                  <w:lang w:val="en-US"/>
                                </w:rPr>
                                <w:t>Cova</w:t>
                              </w:r>
                              <w:proofErr w:type="spellEnd"/>
                              <w:r>
                                <w:rPr>
                                  <w:rFonts w:eastAsiaTheme="majorEastAsia" w:cstheme="minorHAnsi"/>
                                  <w:color w:val="FFFFFF" w:themeColor="background1"/>
                                  <w:sz w:val="40"/>
                                  <w:szCs w:val="40"/>
                                  <w:lang w:val="en-US"/>
                                </w:rPr>
                                <w:t xml:space="preserve"> Pacheco Felipe de </w:t>
                              </w:r>
                              <w:proofErr w:type="spellStart"/>
                              <w:r>
                                <w:rPr>
                                  <w:rFonts w:eastAsiaTheme="majorEastAsia" w:cstheme="minorHAnsi"/>
                                  <w:color w:val="FFFFFF" w:themeColor="background1"/>
                                  <w:sz w:val="40"/>
                                  <w:szCs w:val="40"/>
                                  <w:lang w:val="en-US"/>
                                </w:rPr>
                                <w:t>Jesús</w:t>
                              </w:r>
                              <w:proofErr w:type="spellEnd"/>
                              <w:r>
                                <w:rPr>
                                  <w:rFonts w:eastAsiaTheme="majorEastAsia" w:cstheme="minorHAnsi"/>
                                  <w:color w:val="FFFFFF" w:themeColor="background1"/>
                                  <w:sz w:val="40"/>
                                  <w:szCs w:val="40"/>
                                  <w:lang w:val="en-US"/>
                                </w:rPr>
                                <w:t xml:space="preserve">  312030111  felipejde.fc@ciencias.unam.mx                             </w:t>
                              </w:r>
                            </w:p>
                          </w:sdtContent>
                        </w:sdt>
                        <w:sdt>
                          <w:sdtPr>
                            <w:rPr>
                              <w:rFonts w:cstheme="minorHAnsi"/>
                              <w:color w:val="FFFFFF" w:themeColor="background1"/>
                            </w:rPr>
                            <w:alias w:val="Extracto"/>
                            <w:id w:val="-2028559349"/>
                            <w:showingPlcHdr/>
                            <w:dataBinding w:prefixMappings="xmlns:ns0='http://schemas.microsoft.com/office/2006/coverPageProps'" w:xpath="/ns0:CoverPageProperties[1]/ns0:Abstract[1]" w:storeItemID="{55AF091B-3C7A-41E3-B477-F2FDAA23CFDA}"/>
                            <w:text/>
                          </w:sdtPr>
                          <w:sdtContent>
                            <w:p w14:paraId="4D3BF85B" w14:textId="7EAB1B90" w:rsidR="007F12F9" w:rsidRDefault="007F12F9" w:rsidP="00DE493D">
                              <w:pPr>
                                <w:contextualSpacing/>
                                <w:jc w:val="both"/>
                                <w:rPr>
                                  <w:rFonts w:cstheme="minorHAnsi"/>
                                  <w:color w:val="FFFFFF" w:themeColor="background1"/>
                                </w:rPr>
                              </w:pPr>
                              <w:r>
                                <w:rPr>
                                  <w:rFonts w:cstheme="minorHAnsi"/>
                                  <w:color w:val="FFFFFF" w:themeColor="background1"/>
                                </w:rPr>
                                <w:t xml:space="preserve">     </w:t>
                              </w:r>
                            </w:p>
                          </w:sdtContent>
                        </w:sdt>
                      </w:txbxContent>
                    </v:textbox>
                    <w10:wrap anchorx="page" anchory="page"/>
                    <w10:anchorlock/>
                  </v:rect>
                </w:pict>
              </mc:Fallback>
            </mc:AlternateContent>
          </w:r>
          <w:r>
            <w:rPr>
              <w:noProof/>
              <w:lang w:val="es-ES"/>
            </w:rPr>
            <mc:AlternateContent>
              <mc:Choice Requires="wps">
                <w:drawing>
                  <wp:anchor distT="0" distB="0" distL="114300" distR="114300" simplePos="0" relativeHeight="251660288" behindDoc="1" locked="1" layoutInCell="0" allowOverlap="1" wp14:anchorId="587D18CB" wp14:editId="522CF797">
                    <wp:simplePos x="0" y="0"/>
                    <wp:positionH relativeFrom="page">
                      <wp:posOffset>276225</wp:posOffset>
                    </wp:positionH>
                    <wp:positionV relativeFrom="page">
                      <wp:posOffset>276225</wp:posOffset>
                    </wp:positionV>
                    <wp:extent cx="7013448" cy="323850"/>
                    <wp:effectExtent l="0" t="0" r="0" b="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323850"/>
                            </a:xfrm>
                            <a:prstGeom prst="rect">
                              <a:avLst/>
                            </a:prstGeom>
                            <a:solidFill>
                              <a:schemeClr val="accent5">
                                <a:lumMod val="75000"/>
                              </a:scheme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45FFCF2" id="Rectangle 73" o:spid="_x0000_s1026" style="position:absolute;margin-left:21.75pt;margin-top:21.75pt;width:552.25pt;height:2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" o:allowincell="f" fillcolor="#31849b [2408]" stroked="f">
                    <v:textbox inset=",7.2pt,,7.2pt"/>
                    <w10:wrap anchorx="page" anchory="page"/>
                    <w10:anchorlock/>
                  </v:rect>
                </w:pict>
              </mc:Fallback>
            </mc:AlternateContent>
          </w:r>
        </w:p>
        <w:p w14:paraId="6965F034" w14:textId="77777777" w:rsidR="00DD1CE5" w:rsidRDefault="00DE493D" w:rsidP="00DE493D">
          <w:pPr>
            <w:tabs>
              <w:tab w:val="left" w:pos="900"/>
            </w:tabs>
          </w:pPr>
          <w:r>
            <w:tab/>
          </w:r>
        </w:p>
        <w:p w14:paraId="5C3ED6D1" w14:textId="21F6C572" w:rsidR="00A05649" w:rsidRPr="00126C0C" w:rsidRDefault="00DD1CE5" w:rsidP="002C63AB">
          <w:pPr>
            <w:pStyle w:val="Prrafodelista"/>
            <w:numPr>
              <w:ilvl w:val="0"/>
              <w:numId w:val="36"/>
            </w:numPr>
            <w:jc w:val="both"/>
            <w:rPr>
              <w:rFonts w:ascii="Century Gothic" w:hAnsi="Century Gothic" w:cs="Arial"/>
              <w:sz w:val="26"/>
              <w:szCs w:val="26"/>
            </w:rPr>
          </w:pPr>
          <w:r>
            <w:br w:type="page"/>
          </w:r>
          <w:r w:rsidR="00851262" w:rsidRPr="00126C0C">
            <w:rPr>
              <w:rFonts w:ascii="Century Gothic" w:hAnsi="Century Gothic" w:cs="Arial"/>
              <w:b/>
              <w:sz w:val="26"/>
              <w:szCs w:val="26"/>
            </w:rPr>
            <w:lastRenderedPageBreak/>
            <w:t>Preguntas de repaso</w:t>
          </w:r>
        </w:p>
        <w:p w14:paraId="1301679B" w14:textId="77777777" w:rsidR="00851262" w:rsidRPr="00126C0C" w:rsidRDefault="00851262" w:rsidP="00851262">
          <w:pPr>
            <w:ind w:left="360"/>
            <w:jc w:val="both"/>
            <w:rPr>
              <w:rFonts w:ascii="Century Gothic" w:hAnsi="Century Gothic" w:cs="Arial"/>
              <w:sz w:val="26"/>
              <w:szCs w:val="26"/>
            </w:rPr>
          </w:pPr>
        </w:p>
        <w:p w14:paraId="6B11C5CD" w14:textId="079AC6E9" w:rsidR="00A05649" w:rsidRPr="00EA5CBA" w:rsidRDefault="00851262" w:rsidP="00EA5CBA">
          <w:pPr>
            <w:pStyle w:val="Prrafodelista"/>
            <w:widowControl w:val="0"/>
            <w:numPr>
              <w:ilvl w:val="0"/>
              <w:numId w:val="38"/>
            </w:numPr>
            <w:autoSpaceDE w:val="0"/>
            <w:autoSpaceDN w:val="0"/>
            <w:adjustRightInd w:val="0"/>
            <w:spacing w:after="240" w:line="300" w:lineRule="atLeast"/>
            <w:jc w:val="both"/>
            <w:rPr>
              <w:rFonts w:ascii="Century Gothic" w:hAnsi="Century Gothic" w:cs="Arial"/>
              <w:color w:val="000000"/>
              <w:lang w:val="es-ES"/>
            </w:rPr>
          </w:pPr>
          <w:r w:rsidRPr="00EA5CBA">
            <w:rPr>
              <w:rFonts w:ascii="Century Gothic" w:hAnsi="Century Gothic" w:cs="Times New Roman"/>
              <w:color w:val="000000"/>
              <w:lang w:val="es-ES"/>
            </w:rPr>
            <w:t>¿</w:t>
          </w:r>
          <w:r w:rsidRPr="00EA5CBA">
            <w:rPr>
              <w:rFonts w:ascii="Century Gothic" w:hAnsi="Century Gothic" w:cs="Arial"/>
              <w:color w:val="000000"/>
              <w:lang w:val="es-ES"/>
            </w:rPr>
            <w:t>Qu</w:t>
          </w:r>
          <w:r w:rsidRPr="00EA5CBA">
            <w:rPr>
              <w:rFonts w:ascii="Century Gothic" w:hAnsi="Century Gothic" w:cs="Times New Roman"/>
              <w:color w:val="000000"/>
              <w:lang w:val="es-ES"/>
            </w:rPr>
            <w:t>é</w:t>
          </w:r>
          <w:r w:rsidRPr="00EA5CBA">
            <w:rPr>
              <w:rFonts w:ascii="Century Gothic" w:hAnsi="Century Gothic" w:cs="Arial"/>
              <w:color w:val="000000"/>
              <w:lang w:val="es-ES"/>
            </w:rPr>
            <w:t xml:space="preserve"> es una dependencia funcional y c</w:t>
          </w:r>
          <w:r w:rsidRPr="00EA5CBA">
            <w:rPr>
              <w:rFonts w:ascii="Century Gothic" w:hAnsi="Century Gothic" w:cs="Times New Roman"/>
              <w:color w:val="000000"/>
              <w:lang w:val="es-ES"/>
            </w:rPr>
            <w:t>ó</w:t>
          </w:r>
          <w:r w:rsidRPr="00EA5CBA">
            <w:rPr>
              <w:rFonts w:ascii="Century Gothic" w:hAnsi="Century Gothic" w:cs="Arial"/>
              <w:color w:val="000000"/>
              <w:lang w:val="es-ES"/>
            </w:rPr>
            <w:t>mo se define?</w:t>
          </w:r>
        </w:p>
        <w:p w14:paraId="65F09DF0" w14:textId="59A07261" w:rsidR="00851262" w:rsidRPr="00EA5CBA" w:rsidRDefault="00851262" w:rsidP="00EA5CBA">
          <w:pPr>
            <w:widowControl w:val="0"/>
            <w:autoSpaceDE w:val="0"/>
            <w:autoSpaceDN w:val="0"/>
            <w:adjustRightInd w:val="0"/>
            <w:spacing w:after="240" w:line="340" w:lineRule="atLeast"/>
            <w:ind w:left="696"/>
            <w:jc w:val="both"/>
            <w:rPr>
              <w:rFonts w:ascii="Century Gothic" w:hAnsi="Century Gothic" w:cs="Arial"/>
              <w:color w:val="000000"/>
              <w:lang w:val="es-ES"/>
            </w:rPr>
          </w:pPr>
          <w:r w:rsidRPr="00EA5CBA">
            <w:rPr>
              <w:rFonts w:ascii="Century Gothic" w:hAnsi="Century Gothic" w:cs="Arial"/>
              <w:color w:val="000000"/>
              <w:lang w:val="es-ES"/>
            </w:rPr>
            <w:t xml:space="preserve">Una DF que denotaremos por </w:t>
          </w:r>
          <w:r w:rsidRPr="00EA5CBA">
            <w:rPr>
              <w:rFonts w:ascii="Century Gothic" w:hAnsi="Century Gothic" w:cs="Arial"/>
              <w:i/>
              <w:iCs/>
              <w:color w:val="000000"/>
              <w:lang w:val="es-ES"/>
            </w:rPr>
            <w:t xml:space="preserve">X </w:t>
          </w:r>
          <w:r w:rsidRPr="00EA5CBA">
            <w:rPr>
              <w:rFonts w:ascii="Times New Roman" w:hAnsi="Times New Roman" w:cs="Times New Roman"/>
              <w:color w:val="000000"/>
              <w:lang w:val="es-ES"/>
            </w:rPr>
            <w:t>→</w:t>
          </w:r>
          <w:r w:rsidRPr="00EA5CBA">
            <w:rPr>
              <w:rFonts w:ascii="Century Gothic" w:hAnsi="Century Gothic" w:cs="Arial"/>
              <w:color w:val="000000"/>
              <w:lang w:val="es-ES"/>
            </w:rPr>
            <w:t xml:space="preserve"> </w:t>
          </w:r>
          <w:r w:rsidRPr="00EA5CBA">
            <w:rPr>
              <w:rFonts w:ascii="Century Gothic" w:hAnsi="Century Gothic" w:cs="Arial"/>
              <w:i/>
              <w:iCs/>
              <w:color w:val="000000"/>
              <w:lang w:val="es-ES"/>
            </w:rPr>
            <w:t xml:space="preserve">Y </w:t>
          </w:r>
          <w:r w:rsidRPr="00EA5CBA">
            <w:rPr>
              <w:rFonts w:ascii="Century Gothic" w:hAnsi="Century Gothic" w:cs="Arial"/>
              <w:color w:val="000000"/>
              <w:lang w:val="es-ES"/>
            </w:rPr>
            <w:t xml:space="preserve">, sucede entres dos conjuntos de atributos </w:t>
          </w:r>
          <w:r w:rsidRPr="00EA5CBA">
            <w:rPr>
              <w:rFonts w:ascii="Century Gothic" w:hAnsi="Century Gothic" w:cs="Arial"/>
              <w:i/>
              <w:iCs/>
              <w:color w:val="000000"/>
              <w:lang w:val="es-ES"/>
            </w:rPr>
            <w:t xml:space="preserve">X </w:t>
          </w:r>
          <w:r w:rsidRPr="00EA5CBA">
            <w:rPr>
              <w:rFonts w:ascii="Century Gothic" w:hAnsi="Century Gothic" w:cs="Arial"/>
              <w:color w:val="000000"/>
              <w:lang w:val="es-ES"/>
            </w:rPr>
            <w:t xml:space="preserve">e </w:t>
          </w:r>
          <w:r w:rsidRPr="00EA5CBA">
            <w:rPr>
              <w:rFonts w:ascii="Century Gothic" w:hAnsi="Century Gothic" w:cs="Arial"/>
              <w:i/>
              <w:iCs/>
              <w:color w:val="000000"/>
              <w:lang w:val="es-ES"/>
            </w:rPr>
            <w:t xml:space="preserve">Y </w:t>
          </w:r>
          <w:r w:rsidRPr="00EA5CBA">
            <w:rPr>
              <w:rFonts w:ascii="Century Gothic" w:hAnsi="Century Gothic" w:cs="Arial"/>
              <w:color w:val="000000"/>
              <w:lang w:val="es-ES"/>
            </w:rPr>
            <w:t xml:space="preserve">que son subconjuntos de </w:t>
          </w:r>
          <w:r w:rsidRPr="00EA5CBA">
            <w:rPr>
              <w:rFonts w:ascii="Century Gothic" w:hAnsi="Century Gothic" w:cs="Arial"/>
              <w:i/>
              <w:iCs/>
              <w:color w:val="000000"/>
              <w:lang w:val="es-ES"/>
            </w:rPr>
            <w:t>R</w:t>
          </w:r>
          <w:r w:rsidRPr="00EA5CBA">
            <w:rPr>
              <w:rFonts w:ascii="Century Gothic" w:hAnsi="Century Gothic" w:cs="Arial"/>
              <w:color w:val="000000"/>
              <w:lang w:val="es-ES"/>
            </w:rPr>
            <w:t xml:space="preserve">. </w:t>
          </w:r>
        </w:p>
        <w:p w14:paraId="5AE7F47A" w14:textId="47E41B7E" w:rsidR="00851262" w:rsidRPr="00EA5CBA" w:rsidRDefault="00851262" w:rsidP="00EA5CBA">
          <w:pPr>
            <w:widowControl w:val="0"/>
            <w:autoSpaceDE w:val="0"/>
            <w:autoSpaceDN w:val="0"/>
            <w:adjustRightInd w:val="0"/>
            <w:spacing w:after="240" w:line="340" w:lineRule="atLeast"/>
            <w:ind w:left="696"/>
            <w:jc w:val="both"/>
            <w:rPr>
              <w:rFonts w:ascii="Century Gothic" w:hAnsi="Century Gothic" w:cs="Arial"/>
              <w:color w:val="000000"/>
              <w:lang w:val="es-ES"/>
            </w:rPr>
          </w:pPr>
          <w:r w:rsidRPr="00EA5CBA">
            <w:rPr>
              <w:rFonts w:ascii="Century Gothic" w:hAnsi="Century Gothic" w:cs="Arial"/>
              <w:color w:val="000000"/>
              <w:lang w:val="es-ES"/>
            </w:rPr>
            <w:t>Las dependencias funcionales ayudan a especificar formalmente cu</w:t>
          </w:r>
          <w:r w:rsidRPr="00EA5CBA">
            <w:rPr>
              <w:rFonts w:ascii="Century Gothic" w:hAnsi="Century Gothic" w:cs="Times New Roman"/>
              <w:color w:val="000000"/>
              <w:lang w:val="es-ES"/>
            </w:rPr>
            <w:t>á</w:t>
          </w:r>
          <w:r w:rsidRPr="00EA5CBA">
            <w:rPr>
              <w:rFonts w:ascii="Century Gothic" w:hAnsi="Century Gothic" w:cs="Arial"/>
              <w:color w:val="000000"/>
              <w:lang w:val="es-ES"/>
            </w:rPr>
            <w:t>ndo un dise</w:t>
          </w:r>
          <w:r w:rsidRPr="00EA5CBA">
            <w:rPr>
              <w:rFonts w:ascii="Century Gothic" w:hAnsi="Century Gothic" w:cs="Times New Roman"/>
              <w:color w:val="000000"/>
              <w:lang w:val="es-ES"/>
            </w:rPr>
            <w:t>ñ</w:t>
          </w:r>
          <w:r w:rsidRPr="00EA5CBA">
            <w:rPr>
              <w:rFonts w:ascii="Century Gothic" w:hAnsi="Century Gothic" w:cs="Arial"/>
              <w:color w:val="000000"/>
              <w:lang w:val="es-ES"/>
            </w:rPr>
            <w:t>o es correcto. Se trata de una relaci</w:t>
          </w:r>
          <w:r w:rsidRPr="00EA5CBA">
            <w:rPr>
              <w:rFonts w:ascii="Century Gothic" w:hAnsi="Century Gothic" w:cs="Times New Roman"/>
              <w:color w:val="000000"/>
              <w:lang w:val="es-ES"/>
            </w:rPr>
            <w:t>ó</w:t>
          </w:r>
          <w:r w:rsidRPr="00EA5CBA">
            <w:rPr>
              <w:rFonts w:ascii="Century Gothic" w:hAnsi="Century Gothic" w:cs="Arial"/>
              <w:color w:val="000000"/>
              <w:lang w:val="es-ES"/>
            </w:rPr>
            <w:t xml:space="preserve">n unidireccional entre 2 atributos de tal forma que en un momento dado, para cada valor </w:t>
          </w:r>
          <w:r w:rsidRPr="00EA5CBA">
            <w:rPr>
              <w:rFonts w:ascii="Century Gothic" w:hAnsi="Century Gothic" w:cs="Times New Roman"/>
              <w:color w:val="000000"/>
              <w:lang w:val="es-ES"/>
            </w:rPr>
            <w:t>ú</w:t>
          </w:r>
          <w:r w:rsidRPr="00EA5CBA">
            <w:rPr>
              <w:rFonts w:ascii="Century Gothic" w:hAnsi="Century Gothic" w:cs="Arial"/>
              <w:color w:val="000000"/>
              <w:lang w:val="es-ES"/>
            </w:rPr>
            <w:t>nico de X, s</w:t>
          </w:r>
          <w:r w:rsidRPr="00EA5CBA">
            <w:rPr>
              <w:rFonts w:ascii="Century Gothic" w:hAnsi="Century Gothic" w:cs="Times New Roman"/>
              <w:color w:val="000000"/>
              <w:lang w:val="es-ES"/>
            </w:rPr>
            <w:t>ó</w:t>
          </w:r>
          <w:r w:rsidRPr="00EA5CBA">
            <w:rPr>
              <w:rFonts w:ascii="Century Gothic" w:hAnsi="Century Gothic" w:cs="Arial"/>
              <w:color w:val="000000"/>
              <w:lang w:val="es-ES"/>
            </w:rPr>
            <w:t xml:space="preserve">lo un valor de Y se asocia con </w:t>
          </w:r>
          <w:r w:rsidRPr="00EA5CBA">
            <w:rPr>
              <w:rFonts w:ascii="Century Gothic" w:hAnsi="Century Gothic" w:cs="Times New Roman"/>
              <w:color w:val="000000"/>
              <w:lang w:val="es-ES"/>
            </w:rPr>
            <w:t>é</w:t>
          </w:r>
          <w:r w:rsidRPr="00EA5CBA">
            <w:rPr>
              <w:rFonts w:ascii="Century Gothic" w:hAnsi="Century Gothic" w:cs="Arial"/>
              <w:color w:val="000000"/>
              <w:lang w:val="es-ES"/>
            </w:rPr>
            <w:t>l a trav</w:t>
          </w:r>
          <w:r w:rsidRPr="00EA5CBA">
            <w:rPr>
              <w:rFonts w:ascii="Century Gothic" w:hAnsi="Century Gothic" w:cs="Times New Roman"/>
              <w:color w:val="000000"/>
              <w:lang w:val="es-ES"/>
            </w:rPr>
            <w:t>é</w:t>
          </w:r>
          <w:r w:rsidRPr="00EA5CBA">
            <w:rPr>
              <w:rFonts w:ascii="Century Gothic" w:hAnsi="Century Gothic" w:cs="Arial"/>
              <w:color w:val="000000"/>
              <w:lang w:val="es-ES"/>
            </w:rPr>
            <w:t>s de la relaci</w:t>
          </w:r>
          <w:r w:rsidRPr="00EA5CBA">
            <w:rPr>
              <w:rFonts w:ascii="Century Gothic" w:hAnsi="Century Gothic" w:cs="Times New Roman"/>
              <w:color w:val="000000"/>
              <w:lang w:val="es-ES"/>
            </w:rPr>
            <w:t>ó</w:t>
          </w:r>
          <w:r w:rsidRPr="00EA5CBA">
            <w:rPr>
              <w:rFonts w:ascii="Century Gothic" w:hAnsi="Century Gothic" w:cs="Arial"/>
              <w:color w:val="000000"/>
              <w:lang w:val="es-ES"/>
            </w:rPr>
            <w:t>n.</w:t>
          </w:r>
        </w:p>
        <w:p w14:paraId="4877E68A" w14:textId="77777777" w:rsidR="00126C0C" w:rsidRPr="00126C0C" w:rsidRDefault="00126C0C" w:rsidP="00851262">
          <w:pPr>
            <w:widowControl w:val="0"/>
            <w:autoSpaceDE w:val="0"/>
            <w:autoSpaceDN w:val="0"/>
            <w:adjustRightInd w:val="0"/>
            <w:spacing w:after="240" w:line="340" w:lineRule="atLeast"/>
            <w:ind w:left="696"/>
            <w:jc w:val="both"/>
            <w:rPr>
              <w:rFonts w:ascii="Century Gothic" w:hAnsi="Century Gothic" w:cs="Arial"/>
              <w:color w:val="000000"/>
              <w:lang w:val="es-ES"/>
            </w:rPr>
          </w:pPr>
        </w:p>
        <w:p w14:paraId="17AE0304" w14:textId="502AE26F" w:rsidR="00851262" w:rsidRPr="00126C0C" w:rsidRDefault="00851262" w:rsidP="00851262">
          <w:pPr>
            <w:pStyle w:val="Prrafodelista"/>
            <w:widowControl w:val="0"/>
            <w:numPr>
              <w:ilvl w:val="0"/>
              <w:numId w:val="38"/>
            </w:numPr>
            <w:autoSpaceDE w:val="0"/>
            <w:autoSpaceDN w:val="0"/>
            <w:adjustRightInd w:val="0"/>
            <w:spacing w:after="240" w:line="320" w:lineRule="atLeast"/>
            <w:rPr>
              <w:rFonts w:ascii="Century Gothic" w:hAnsi="Century Gothic" w:cs="Arial"/>
              <w:color w:val="000000"/>
              <w:lang w:val="es-ES"/>
            </w:rPr>
          </w:pPr>
          <w:r w:rsidRPr="00126C0C">
            <w:rPr>
              <w:rFonts w:ascii="Century Gothic" w:hAnsi="Century Gothic" w:cs="Times New Roman"/>
              <w:color w:val="000000"/>
              <w:lang w:val="es-ES"/>
            </w:rPr>
            <w:t>¿</w:t>
          </w:r>
          <w:r w:rsidRPr="00126C0C">
            <w:rPr>
              <w:rFonts w:ascii="Century Gothic" w:hAnsi="Century Gothic" w:cs="Arial"/>
              <w:color w:val="000000"/>
              <w:lang w:val="es-ES"/>
            </w:rPr>
            <w:t>Para qu</w:t>
          </w:r>
          <w:r w:rsidRPr="00126C0C">
            <w:rPr>
              <w:rFonts w:ascii="Century Gothic" w:hAnsi="Century Gothic" w:cs="Times New Roman"/>
              <w:color w:val="000000"/>
              <w:lang w:val="es-ES"/>
            </w:rPr>
            <w:t>é</w:t>
          </w:r>
          <w:r w:rsidRPr="00126C0C">
            <w:rPr>
              <w:rFonts w:ascii="Century Gothic" w:hAnsi="Century Gothic" w:cs="Arial"/>
              <w:color w:val="000000"/>
              <w:lang w:val="es-ES"/>
            </w:rPr>
            <w:t xml:space="preserve"> sirve el concepto de dependencia en la normalizaci</w:t>
          </w:r>
          <w:r w:rsidRPr="00126C0C">
            <w:rPr>
              <w:rFonts w:ascii="Century Gothic" w:hAnsi="Century Gothic" w:cs="Times New Roman"/>
              <w:color w:val="000000"/>
              <w:lang w:val="es-ES"/>
            </w:rPr>
            <w:t>ó</w:t>
          </w:r>
          <w:r w:rsidRPr="00126C0C">
            <w:rPr>
              <w:rFonts w:ascii="Century Gothic" w:hAnsi="Century Gothic" w:cs="Arial"/>
              <w:color w:val="000000"/>
              <w:lang w:val="es-ES"/>
            </w:rPr>
            <w:t>n?</w:t>
          </w:r>
        </w:p>
        <w:p w14:paraId="7A38B84E" w14:textId="77777777" w:rsidR="00851262" w:rsidRPr="00EA5CBA" w:rsidRDefault="00851262" w:rsidP="00EA5CBA">
          <w:pPr>
            <w:widowControl w:val="0"/>
            <w:autoSpaceDE w:val="0"/>
            <w:autoSpaceDN w:val="0"/>
            <w:adjustRightInd w:val="0"/>
            <w:spacing w:after="240" w:line="340" w:lineRule="atLeast"/>
            <w:ind w:left="708"/>
            <w:jc w:val="both"/>
            <w:rPr>
              <w:rFonts w:ascii="Century Gothic" w:hAnsi="Century Gothic" w:cs="Times"/>
              <w:color w:val="000000"/>
              <w:lang w:val="es-ES"/>
            </w:rPr>
          </w:pPr>
          <w:r w:rsidRPr="00EA5CBA">
            <w:rPr>
              <w:rFonts w:ascii="Century Gothic" w:hAnsi="Century Gothic" w:cs="Times"/>
              <w:color w:val="000000"/>
              <w:lang w:val="es-ES"/>
            </w:rPr>
            <w:t>Especificar restricciones sobre el conjunto de relaciones. Adem</w:t>
          </w:r>
          <w:r w:rsidRPr="00EA5CBA">
            <w:rPr>
              <w:rFonts w:ascii="Century Gothic" w:hAnsi="Century Gothic" w:cs="Times New Roman"/>
              <w:color w:val="000000"/>
              <w:lang w:val="es-ES"/>
            </w:rPr>
            <w:t>á</w:t>
          </w:r>
          <w:r w:rsidRPr="00EA5CBA">
            <w:rPr>
              <w:rFonts w:ascii="Century Gothic" w:hAnsi="Century Gothic" w:cs="Times"/>
              <w:color w:val="000000"/>
              <w:lang w:val="es-ES"/>
            </w:rPr>
            <w:t xml:space="preserve">s de examinar las relaciones y determinar si son legales bajo un conjunto de dependencias funcionales dado. En otras palabras podemos decir: </w:t>
          </w:r>
        </w:p>
        <w:p w14:paraId="667ED4C9" w14:textId="47BBE172" w:rsidR="00EA5CBA" w:rsidRDefault="00EA5CBA" w:rsidP="00EA5CBA">
          <w:pPr>
            <w:pStyle w:val="Prrafodelista"/>
            <w:widowControl w:val="0"/>
            <w:numPr>
              <w:ilvl w:val="0"/>
              <w:numId w:val="39"/>
            </w:numPr>
            <w:autoSpaceDE w:val="0"/>
            <w:autoSpaceDN w:val="0"/>
            <w:adjustRightInd w:val="0"/>
            <w:spacing w:after="240" w:line="340" w:lineRule="atLeast"/>
            <w:jc w:val="both"/>
            <w:rPr>
              <w:rFonts w:ascii="Century Gothic" w:hAnsi="Century Gothic" w:cs="Times"/>
              <w:color w:val="000000"/>
              <w:lang w:val="es-ES"/>
            </w:rPr>
          </w:pPr>
          <w:r w:rsidRPr="00EA5CBA">
            <w:rPr>
              <w:rFonts w:ascii="Century Gothic" w:hAnsi="Century Gothic" w:cs="Times"/>
              <w:color w:val="000000"/>
              <w:lang w:val="es-ES"/>
            </w:rPr>
            <w:t xml:space="preserve">Para probar las relaciones y ver si son legales según un conjunto dado de dependencias funcionales. Si una relación r es legal según el conjunto F de dependencias funcionales, se dice que r satisface F. </w:t>
          </w:r>
        </w:p>
        <w:p w14:paraId="4279F032" w14:textId="77777777" w:rsidR="00EA5CBA" w:rsidRPr="00EA5CBA" w:rsidRDefault="00EA5CBA" w:rsidP="00EA5CBA">
          <w:pPr>
            <w:pStyle w:val="Prrafodelista"/>
            <w:widowControl w:val="0"/>
            <w:autoSpaceDE w:val="0"/>
            <w:autoSpaceDN w:val="0"/>
            <w:adjustRightInd w:val="0"/>
            <w:spacing w:after="240" w:line="340" w:lineRule="atLeast"/>
            <w:ind w:left="1776"/>
            <w:jc w:val="both"/>
            <w:rPr>
              <w:rFonts w:ascii="Century Gothic" w:hAnsi="Century Gothic" w:cs="Times"/>
              <w:color w:val="000000"/>
              <w:lang w:val="es-ES"/>
            </w:rPr>
          </w:pPr>
        </w:p>
        <w:p w14:paraId="01DE3B7F" w14:textId="4F34E6E8" w:rsidR="00EA5CBA" w:rsidRDefault="00EA5CBA" w:rsidP="00EA5CBA">
          <w:pPr>
            <w:pStyle w:val="Prrafodelista"/>
            <w:widowControl w:val="0"/>
            <w:numPr>
              <w:ilvl w:val="0"/>
              <w:numId w:val="39"/>
            </w:numPr>
            <w:autoSpaceDE w:val="0"/>
            <w:autoSpaceDN w:val="0"/>
            <w:adjustRightInd w:val="0"/>
            <w:spacing w:after="240" w:line="340" w:lineRule="atLeast"/>
            <w:jc w:val="both"/>
            <w:rPr>
              <w:rFonts w:ascii="Century Gothic" w:hAnsi="Century Gothic" w:cs="Times"/>
              <w:color w:val="000000"/>
              <w:lang w:val="es-ES"/>
            </w:rPr>
          </w:pPr>
          <w:r w:rsidRPr="00EA5CBA">
            <w:rPr>
              <w:rFonts w:ascii="Century Gothic" w:hAnsi="Century Gothic" w:cs="Times"/>
              <w:color w:val="000000"/>
              <w:lang w:val="es-ES"/>
            </w:rPr>
            <w:t>Para especificar las restricciones del conjunto de relaciones legales. Así, sólo habrá que preocuparse por las relaciones que satisfagan un conjunto dado de dependencias funcionales. Si uno desea restringirse a las relaciones del esquema R que satisfagan el conjunto F de dependencias funcionales</w:t>
          </w:r>
          <w:r>
            <w:rPr>
              <w:rFonts w:ascii="Century Gothic" w:hAnsi="Century Gothic" w:cs="Times"/>
              <w:color w:val="000000"/>
              <w:lang w:val="es-ES"/>
            </w:rPr>
            <w:t>, se dice que F se cumple en R.</w:t>
          </w:r>
        </w:p>
        <w:p w14:paraId="003327DE" w14:textId="77777777" w:rsidR="00EA5CBA" w:rsidRDefault="00EA5CBA" w:rsidP="00EA5CBA">
          <w:pPr>
            <w:widowControl w:val="0"/>
            <w:autoSpaceDE w:val="0"/>
            <w:autoSpaceDN w:val="0"/>
            <w:adjustRightInd w:val="0"/>
            <w:spacing w:after="240" w:line="340" w:lineRule="atLeast"/>
            <w:jc w:val="both"/>
            <w:rPr>
              <w:rFonts w:ascii="Century Gothic" w:hAnsi="Century Gothic" w:cs="Times"/>
              <w:color w:val="000000"/>
              <w:lang w:val="es-ES"/>
            </w:rPr>
          </w:pPr>
        </w:p>
        <w:p w14:paraId="05CA4AF0" w14:textId="77777777" w:rsidR="00CA3ECE" w:rsidRDefault="00CA3ECE" w:rsidP="00EA5CBA">
          <w:pPr>
            <w:widowControl w:val="0"/>
            <w:autoSpaceDE w:val="0"/>
            <w:autoSpaceDN w:val="0"/>
            <w:adjustRightInd w:val="0"/>
            <w:spacing w:after="240" w:line="340" w:lineRule="atLeast"/>
            <w:jc w:val="both"/>
            <w:rPr>
              <w:rFonts w:ascii="Century Gothic" w:hAnsi="Century Gothic" w:cs="Times"/>
              <w:color w:val="000000"/>
              <w:lang w:val="es-ES"/>
            </w:rPr>
          </w:pPr>
        </w:p>
        <w:p w14:paraId="58572562" w14:textId="77777777" w:rsidR="00CA3ECE" w:rsidRPr="00EA5CBA" w:rsidRDefault="00CA3ECE" w:rsidP="00EA5CBA">
          <w:pPr>
            <w:widowControl w:val="0"/>
            <w:autoSpaceDE w:val="0"/>
            <w:autoSpaceDN w:val="0"/>
            <w:adjustRightInd w:val="0"/>
            <w:spacing w:after="240" w:line="340" w:lineRule="atLeast"/>
            <w:jc w:val="both"/>
            <w:rPr>
              <w:rFonts w:ascii="Century Gothic" w:hAnsi="Century Gothic" w:cs="Times"/>
              <w:color w:val="000000"/>
              <w:lang w:val="es-ES"/>
            </w:rPr>
          </w:pPr>
        </w:p>
        <w:p w14:paraId="3B3FD3B2" w14:textId="1B6677EE" w:rsidR="00EA5CBA" w:rsidRPr="00EA5CBA" w:rsidRDefault="00EA5CBA" w:rsidP="00EA5CBA">
          <w:pPr>
            <w:pStyle w:val="Prrafodelista"/>
            <w:widowControl w:val="0"/>
            <w:numPr>
              <w:ilvl w:val="0"/>
              <w:numId w:val="38"/>
            </w:numPr>
            <w:autoSpaceDE w:val="0"/>
            <w:autoSpaceDN w:val="0"/>
            <w:adjustRightInd w:val="0"/>
            <w:spacing w:after="240" w:line="300" w:lineRule="atLeast"/>
            <w:jc w:val="both"/>
            <w:rPr>
              <w:rFonts w:ascii="Times" w:hAnsi="Times" w:cs="Times"/>
              <w:color w:val="000000"/>
              <w:sz w:val="26"/>
              <w:szCs w:val="26"/>
              <w:lang w:val="es-ES"/>
            </w:rPr>
          </w:pPr>
          <w:r w:rsidRPr="00EA5CBA">
            <w:rPr>
              <w:rFonts w:ascii="Century Gothic" w:hAnsi="Century Gothic" w:cs="Times"/>
              <w:color w:val="000000"/>
              <w:lang w:val="es-ES"/>
            </w:rPr>
            <w:lastRenderedPageBreak/>
            <w:t>Sea A la llave de R(A, B, C). Indica todas las dependencias funcionales que implica A.</w:t>
          </w:r>
        </w:p>
        <w:p w14:paraId="344CAD9D" w14:textId="3146E68F" w:rsidR="00CA3ECE" w:rsidRPr="00CA3ECE" w:rsidRDefault="00CA3ECE" w:rsidP="00CA3ECE">
          <w:pPr>
            <w:widowControl w:val="0"/>
            <w:autoSpaceDE w:val="0"/>
            <w:autoSpaceDN w:val="0"/>
            <w:adjustRightInd w:val="0"/>
            <w:spacing w:after="240" w:line="340" w:lineRule="atLeast"/>
            <w:ind w:left="708"/>
            <w:jc w:val="both"/>
            <w:rPr>
              <w:rFonts w:ascii="Century Gothic" w:hAnsi="Century Gothic" w:cs="Times"/>
              <w:color w:val="000000"/>
              <w:lang w:val="es-ES"/>
            </w:rPr>
          </w:pP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  </w:t>
          </w:r>
          <w:r>
            <w:rPr>
              <w:rFonts w:ascii="Century Gothic" w:hAnsi="Century Gothic" w:cs="Times"/>
              <w:iC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C</w:t>
          </w:r>
          <w:r>
            <w:rPr>
              <w:rFonts w:ascii="Century Gothic" w:hAnsi="Century Gothic" w:cs="Times"/>
              <w:iCs/>
              <w:color w:val="000000"/>
              <w:lang w:val="es-ES"/>
            </w:rPr>
            <w:t xml:space="preserve">  </w:t>
          </w:r>
          <w:r w:rsidRPr="00CA3ECE">
            <w:rPr>
              <w:rFonts w:ascii="Century Gothic" w:hAnsi="Century Gothic" w:cs="Times"/>
              <w:iCs/>
              <w:color w:val="000000"/>
              <w:lang w:val="es-ES"/>
            </w:rPr>
            <w:t xml:space="preserve"> 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ABC </w:t>
          </w:r>
          <w:r>
            <w:rPr>
              <w:rFonts w:ascii="Century Gothic" w:hAnsi="Century Gothic" w:cs="Times"/>
              <w:iC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AB </w:t>
          </w:r>
          <w:r>
            <w:rPr>
              <w:rFonts w:ascii="Century Gothic" w:hAnsi="Century Gothic" w:cs="Times"/>
              <w:iC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BC </w:t>
          </w:r>
          <w:r>
            <w:rPr>
              <w:rFonts w:ascii="Century Gothic" w:hAnsi="Century Gothic" w:cs="Times"/>
              <w:iCs/>
              <w:color w:val="000000"/>
              <w:lang w:val="es-ES"/>
            </w:rPr>
            <w:t xml:space="preserve">  </w:t>
          </w:r>
          <w:r w:rsidRPr="00CA3ECE">
            <w:rPr>
              <w:rFonts w:ascii="Century Gothic" w:hAnsi="Century Gothic" w:cs="Times"/>
              <w:iCs/>
              <w:color w:val="000000"/>
              <w:lang w:val="es-ES"/>
            </w:rPr>
            <w:t>AB</w:t>
          </w:r>
          <w:r w:rsidRPr="00CA3ECE">
            <w:rPr>
              <w:rFonts w:ascii="Times New Roman" w:hAnsi="Times New Roman" w:cs="Times New Roman"/>
              <w:color w:val="000000"/>
              <w:lang w:val="es-ES"/>
            </w:rPr>
            <w:t>→</w:t>
          </w:r>
          <w:r w:rsidRPr="00CA3ECE">
            <w:rPr>
              <w:rFonts w:ascii="Century Gothic" w:hAnsi="Century Gothic" w:cs="Times"/>
              <w:iCs/>
              <w:color w:val="000000"/>
              <w:lang w:val="es-ES"/>
            </w:rPr>
            <w:t>B</w:t>
          </w:r>
          <w:r>
            <w:rPr>
              <w:rFonts w:ascii="Century Gothic" w:hAnsi="Century Gothic" w:cs="Times"/>
              <w:iCs/>
              <w:color w:val="000000"/>
              <w:lang w:val="es-ES"/>
            </w:rPr>
            <w:t xml:space="preserve">  </w:t>
          </w:r>
          <w:r w:rsidRPr="00CA3ECE">
            <w:rPr>
              <w:rFonts w:ascii="Century Gothic" w:hAnsi="Century Gothic" w:cs="Times"/>
              <w:iCs/>
              <w:color w:val="000000"/>
              <w:lang w:val="es-ES"/>
            </w:rPr>
            <w:t xml:space="preserve"> AB</w:t>
          </w:r>
          <w:r w:rsidRPr="00CA3ECE">
            <w:rPr>
              <w:rFonts w:ascii="Times New Roman" w:hAnsi="Times New Roman" w:cs="Times New Roman"/>
              <w:color w:val="000000"/>
              <w:lang w:val="es-ES"/>
            </w:rPr>
            <w:t>→</w:t>
          </w:r>
          <w:r w:rsidRPr="00CA3ECE">
            <w:rPr>
              <w:rFonts w:ascii="Century Gothic" w:hAnsi="Century Gothic" w:cs="Times"/>
              <w:iCs/>
              <w:color w:val="000000"/>
              <w:lang w:val="es-ES"/>
            </w:rPr>
            <w:t>CB</w:t>
          </w:r>
          <w:r>
            <w:rPr>
              <w:rFonts w:ascii="Century Gothic" w:hAnsi="Century Gothic" w:cs="Times"/>
              <w:iCs/>
              <w:color w:val="000000"/>
              <w:lang w:val="es-ES"/>
            </w:rPr>
            <w:t xml:space="preserve">  </w:t>
          </w:r>
          <w:r w:rsidRPr="00CA3ECE">
            <w:rPr>
              <w:rFonts w:ascii="Century Gothic" w:hAnsi="Century Gothic" w:cs="Times"/>
              <w:iCs/>
              <w:color w:val="000000"/>
              <w:lang w:val="es-ES"/>
            </w:rPr>
            <w:t xml:space="preserve"> AB</w:t>
          </w:r>
          <w:r w:rsidRPr="00CA3ECE">
            <w:rPr>
              <w:rFonts w:ascii="Times New Roman" w:hAnsi="Times New Roman" w:cs="Times New Roman"/>
              <w:color w:val="000000"/>
              <w:lang w:val="es-ES"/>
            </w:rPr>
            <w:t>→</w:t>
          </w:r>
          <w:r>
            <w:rPr>
              <w:rFonts w:ascii="Century Gothic" w:hAnsi="Century Gothic" w:cs="Times"/>
              <w:iCs/>
              <w:color w:val="000000"/>
              <w:lang w:val="es-ES"/>
            </w:rPr>
            <w:t xml:space="preserve">ABC   </w:t>
          </w:r>
          <w:r w:rsidRPr="00CA3ECE">
            <w:rPr>
              <w:rFonts w:ascii="Century Gothic" w:hAnsi="Century Gothic" w:cs="Times"/>
              <w:iCs/>
              <w:color w:val="000000"/>
              <w:lang w:val="es-ES"/>
            </w:rPr>
            <w:t>AC</w:t>
          </w:r>
          <w:r w:rsidRPr="00CA3ECE">
            <w:rPr>
              <w:rFonts w:ascii="Times New Roman" w:hAnsi="Times New Roman" w:cs="Times New Roman"/>
              <w:color w:val="000000"/>
              <w:lang w:val="es-ES"/>
            </w:rPr>
            <w:t>→</w:t>
          </w:r>
          <w:r w:rsidRPr="00CA3ECE">
            <w:rPr>
              <w:rFonts w:ascii="Century Gothic" w:hAnsi="Century Gothic" w:cs="Times"/>
              <w:iCs/>
              <w:color w:val="000000"/>
              <w:lang w:val="es-ES"/>
            </w:rPr>
            <w:t>BC</w:t>
          </w:r>
          <w:r>
            <w:rPr>
              <w:rFonts w:ascii="Century Gothic" w:hAnsi="Century Gothic" w:cs="Times"/>
              <w:iCs/>
              <w:color w:val="000000"/>
              <w:lang w:val="es-ES"/>
            </w:rPr>
            <w:t xml:space="preserve">  </w:t>
          </w:r>
          <w:r w:rsidRPr="00CA3ECE">
            <w:rPr>
              <w:rFonts w:ascii="Century Gothic" w:hAnsi="Century Gothic" w:cs="Times"/>
              <w:iCs/>
              <w:color w:val="000000"/>
              <w:lang w:val="es-ES"/>
            </w:rPr>
            <w:t xml:space="preserve"> AC</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C </w:t>
          </w:r>
          <w:r>
            <w:rPr>
              <w:rFonts w:ascii="Century Gothic" w:hAnsi="Century Gothic" w:cs="Times"/>
              <w:iCs/>
              <w:color w:val="000000"/>
              <w:lang w:val="es-ES"/>
            </w:rPr>
            <w:t xml:space="preserve">  </w:t>
          </w:r>
          <w:r w:rsidRPr="00CA3ECE">
            <w:rPr>
              <w:rFonts w:ascii="Century Gothic" w:hAnsi="Century Gothic" w:cs="Times"/>
              <w:iCs/>
              <w:color w:val="000000"/>
              <w:lang w:val="es-ES"/>
            </w:rPr>
            <w:t>AC</w:t>
          </w:r>
          <w:r w:rsidRPr="00CA3ECE">
            <w:rPr>
              <w:rFonts w:ascii="Times New Roman" w:hAnsi="Times New Roman" w:cs="Times New Roman"/>
              <w:color w:val="000000"/>
              <w:lang w:val="es-ES"/>
            </w:rPr>
            <w:t>→</w:t>
          </w:r>
          <w:r w:rsidRPr="00CA3ECE">
            <w:rPr>
              <w:rFonts w:ascii="Century Gothic" w:hAnsi="Century Gothic" w:cs="Times"/>
              <w:iCs/>
              <w:color w:val="000000"/>
              <w:lang w:val="es-ES"/>
            </w:rPr>
            <w:t>ABC</w:t>
          </w:r>
          <w:r>
            <w:rPr>
              <w:rFonts w:ascii="Century Gothic" w:hAnsi="Century Gothic" w:cs="Time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BC </w:t>
          </w:r>
          <w:r>
            <w:rPr>
              <w:rFonts w:ascii="Century Gothic" w:hAnsi="Century Gothic" w:cs="Times"/>
              <w:iCs/>
              <w:color w:val="000000"/>
              <w:lang w:val="es-ES"/>
            </w:rPr>
            <w:t xml:space="preserve">  </w:t>
          </w:r>
          <w:r w:rsidRPr="00CA3ECE">
            <w:rPr>
              <w:rFonts w:ascii="Century Gothic" w:hAnsi="Century Gothic" w:cs="Times"/>
              <w:iCs/>
              <w:color w:val="000000"/>
              <w:lang w:val="es-ES"/>
            </w:rPr>
            <w:t>AB</w:t>
          </w:r>
          <w:r w:rsidRPr="00CA3ECE">
            <w:rPr>
              <w:rFonts w:ascii="Times New Roman" w:hAnsi="Times New Roman" w:cs="Times New Roman"/>
              <w:color w:val="000000"/>
              <w:lang w:val="es-ES"/>
            </w:rPr>
            <w:t>→</w:t>
          </w:r>
          <w:r w:rsidRPr="00CA3ECE">
            <w:rPr>
              <w:rFonts w:ascii="Century Gothic" w:hAnsi="Century Gothic" w:cs="Times"/>
              <w:iCs/>
              <w:color w:val="000000"/>
              <w:lang w:val="es-ES"/>
            </w:rPr>
            <w:t>BC</w:t>
          </w:r>
          <w:r>
            <w:rPr>
              <w:rFonts w:ascii="Century Gothic" w:hAnsi="Century Gothic" w:cs="Times"/>
              <w:iCs/>
              <w:color w:val="000000"/>
              <w:lang w:val="es-ES"/>
            </w:rPr>
            <w:t xml:space="preserve">  </w:t>
          </w:r>
          <w:r w:rsidRPr="00CA3ECE">
            <w:rPr>
              <w:rFonts w:ascii="Century Gothic" w:hAnsi="Century Gothic" w:cs="Times"/>
              <w:iCs/>
              <w:color w:val="000000"/>
              <w:lang w:val="es-ES"/>
            </w:rPr>
            <w:t xml:space="preserve"> AC</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BC </w:t>
          </w:r>
          <w:r>
            <w:rPr>
              <w:rFonts w:ascii="Century Gothic" w:hAnsi="Century Gothic" w:cs="Times"/>
              <w:iCs/>
              <w:color w:val="000000"/>
              <w:lang w:val="es-ES"/>
            </w:rPr>
            <w:t xml:space="preserve">  </w:t>
          </w:r>
          <w:r w:rsidRPr="00CA3ECE">
            <w:rPr>
              <w:rFonts w:ascii="Century Gothic" w:hAnsi="Century Gothic" w:cs="Times"/>
              <w:iCs/>
              <w:color w:val="000000"/>
              <w:lang w:val="es-ES"/>
            </w:rPr>
            <w:t>AB</w:t>
          </w:r>
          <w:r w:rsidRPr="00CA3ECE">
            <w:rPr>
              <w:rFonts w:ascii="Times New Roman" w:hAnsi="Times New Roman" w:cs="Times New Roman"/>
              <w:color w:val="000000"/>
              <w:lang w:val="es-ES"/>
            </w:rPr>
            <w:t>→</w:t>
          </w:r>
          <w:r>
            <w:rPr>
              <w:rFonts w:ascii="Century Gothic" w:hAnsi="Century Gothic" w:cs="Times"/>
              <w:iCs/>
              <w:color w:val="000000"/>
              <w:lang w:val="es-ES"/>
            </w:rPr>
            <w:t xml:space="preserve">AB   </w:t>
          </w:r>
          <w:r w:rsidRPr="00CA3ECE">
            <w:rPr>
              <w:rFonts w:ascii="Century Gothic" w:hAnsi="Century Gothic" w:cs="Times"/>
              <w:iCs/>
              <w:color w:val="000000"/>
              <w:lang w:val="es-ES"/>
            </w:rPr>
            <w:t>AC</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ABC </w:t>
          </w:r>
          <w:r>
            <w:rPr>
              <w:rFonts w:ascii="Century Gothic" w:hAnsi="Century Gothic" w:cs="Times"/>
              <w:iC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AC </w:t>
          </w:r>
          <w:r>
            <w:rPr>
              <w:rFonts w:ascii="Century Gothic" w:hAnsi="Century Gothic" w:cs="Times"/>
              <w:iCs/>
              <w:color w:val="000000"/>
              <w:lang w:val="es-ES"/>
            </w:rPr>
            <w:t xml:space="preserve">  </w:t>
          </w:r>
          <w:r w:rsidRPr="00CA3ECE">
            <w:rPr>
              <w:rFonts w:ascii="Century Gothic" w:hAnsi="Century Gothic" w:cs="Times"/>
              <w:iCs/>
              <w:color w:val="000000"/>
              <w:lang w:val="es-ES"/>
            </w:rPr>
            <w:t>A</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 </w:t>
          </w:r>
          <w:r>
            <w:rPr>
              <w:rFonts w:ascii="Century Gothic" w:hAnsi="Century Gothic" w:cs="Times"/>
              <w:iCs/>
              <w:color w:val="000000"/>
              <w:lang w:val="es-ES"/>
            </w:rPr>
            <w:t xml:space="preserve">  </w:t>
          </w:r>
          <w:r w:rsidRPr="00CA3ECE">
            <w:rPr>
              <w:rFonts w:ascii="Century Gothic" w:hAnsi="Century Gothic" w:cs="Times"/>
              <w:iCs/>
              <w:color w:val="000000"/>
              <w:lang w:val="es-ES"/>
            </w:rPr>
            <w:t>AB</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BC </w:t>
          </w:r>
          <w:r>
            <w:rPr>
              <w:rFonts w:ascii="Century Gothic" w:hAnsi="Century Gothic" w:cs="Times"/>
              <w:iCs/>
              <w:color w:val="000000"/>
              <w:lang w:val="es-ES"/>
            </w:rPr>
            <w:t xml:space="preserve">  </w:t>
          </w:r>
          <w:r w:rsidRPr="00CA3ECE">
            <w:rPr>
              <w:rFonts w:ascii="Century Gothic" w:hAnsi="Century Gothic" w:cs="Times"/>
              <w:iCs/>
              <w:color w:val="000000"/>
              <w:lang w:val="es-ES"/>
            </w:rPr>
            <w:t>AB</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ACB </w:t>
          </w:r>
          <w:r>
            <w:rPr>
              <w:rFonts w:ascii="Century Gothic" w:hAnsi="Century Gothic" w:cs="Times"/>
              <w:iCs/>
              <w:color w:val="000000"/>
              <w:lang w:val="es-ES"/>
            </w:rPr>
            <w:t xml:space="preserve">  </w:t>
          </w:r>
          <w:r w:rsidRPr="00CA3ECE">
            <w:rPr>
              <w:rFonts w:ascii="Century Gothic" w:hAnsi="Century Gothic" w:cs="Times"/>
              <w:iCs/>
              <w:color w:val="000000"/>
              <w:lang w:val="es-ES"/>
            </w:rPr>
            <w:t>AC</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BC </w:t>
          </w:r>
          <w:r>
            <w:rPr>
              <w:rFonts w:ascii="Century Gothic" w:hAnsi="Century Gothic" w:cs="Times"/>
              <w:iCs/>
              <w:color w:val="000000"/>
              <w:lang w:val="es-ES"/>
            </w:rPr>
            <w:t xml:space="preserve">  </w:t>
          </w:r>
          <w:r w:rsidRPr="00CA3ECE">
            <w:rPr>
              <w:rFonts w:ascii="Century Gothic" w:hAnsi="Century Gothic" w:cs="Times"/>
              <w:iCs/>
              <w:color w:val="000000"/>
              <w:lang w:val="es-ES"/>
            </w:rPr>
            <w:t>AC</w:t>
          </w:r>
          <w:r w:rsidRPr="00CA3ECE">
            <w:rPr>
              <w:rFonts w:ascii="Times New Roman" w:hAnsi="Times New Roman" w:cs="Times New Roman"/>
              <w:color w:val="000000"/>
              <w:lang w:val="es-ES"/>
            </w:rPr>
            <w:t>→</w:t>
          </w:r>
          <w:r w:rsidRPr="00CA3ECE">
            <w:rPr>
              <w:rFonts w:ascii="Century Gothic" w:hAnsi="Century Gothic" w:cs="Times"/>
              <w:iCs/>
              <w:color w:val="000000"/>
              <w:lang w:val="es-ES"/>
            </w:rPr>
            <w:t xml:space="preserve">AC </w:t>
          </w:r>
        </w:p>
        <w:p w14:paraId="59413321" w14:textId="77777777" w:rsidR="00851262" w:rsidRPr="00126C0C" w:rsidRDefault="00851262" w:rsidP="00851262">
          <w:pPr>
            <w:widowControl w:val="0"/>
            <w:autoSpaceDE w:val="0"/>
            <w:autoSpaceDN w:val="0"/>
            <w:adjustRightInd w:val="0"/>
            <w:spacing w:after="240" w:line="320" w:lineRule="atLeast"/>
            <w:ind w:left="708"/>
            <w:rPr>
              <w:rFonts w:ascii="Century Gothic" w:hAnsi="Century Gothic" w:cs="Arial"/>
              <w:color w:val="000000"/>
              <w:lang w:val="es-ES"/>
            </w:rPr>
          </w:pPr>
        </w:p>
        <w:p w14:paraId="51571828" w14:textId="6D7C7A26" w:rsidR="00CE02A9" w:rsidRPr="00CE02A9" w:rsidRDefault="00CE02A9" w:rsidP="00CE02A9">
          <w:pPr>
            <w:pStyle w:val="Prrafodelista"/>
            <w:widowControl w:val="0"/>
            <w:numPr>
              <w:ilvl w:val="0"/>
              <w:numId w:val="38"/>
            </w:numPr>
            <w:autoSpaceDE w:val="0"/>
            <w:autoSpaceDN w:val="0"/>
            <w:adjustRightInd w:val="0"/>
            <w:spacing w:after="240" w:line="320" w:lineRule="atLeast"/>
            <w:jc w:val="both"/>
            <w:rPr>
              <w:rFonts w:ascii="Century Gothic" w:hAnsi="Century Gothic" w:cs="Century Gothic"/>
              <w:color w:val="000000"/>
              <w:lang w:val="es-ES"/>
            </w:rPr>
          </w:pPr>
          <w:r w:rsidRPr="00CE02A9">
            <w:rPr>
              <w:rFonts w:ascii="Century Gothic" w:hAnsi="Century Gothic" w:cs="Century Gothic"/>
              <w:color w:val="000000"/>
              <w:lang w:val="es-ES"/>
            </w:rPr>
            <w:t>¿Qué es una forma normal? ¿Cuál es el objetivo de normalizar un modelo de datos?</w:t>
          </w:r>
        </w:p>
        <w:p w14:paraId="28C19A58" w14:textId="68A055DE" w:rsidR="00CE02A9" w:rsidRPr="00CE02A9" w:rsidRDefault="00CE02A9" w:rsidP="00CE02A9">
          <w:pPr>
            <w:widowControl w:val="0"/>
            <w:autoSpaceDE w:val="0"/>
            <w:autoSpaceDN w:val="0"/>
            <w:adjustRightInd w:val="0"/>
            <w:spacing w:after="240" w:line="340" w:lineRule="atLeast"/>
            <w:ind w:left="708"/>
            <w:jc w:val="both"/>
            <w:rPr>
              <w:rFonts w:ascii="Century Gothic" w:hAnsi="Century Gothic" w:cs="Times"/>
              <w:color w:val="000000"/>
              <w:lang w:val="es-ES"/>
            </w:rPr>
          </w:pPr>
          <w:r w:rsidRPr="00CE02A9">
            <w:rPr>
              <w:rFonts w:ascii="Century Gothic" w:hAnsi="Century Gothic" w:cs="Times"/>
              <w:color w:val="000000"/>
              <w:lang w:val="es-ES"/>
            </w:rPr>
            <w:t xml:space="preserve">Es el diseño de la estructura lógica de una BD en el modelo relacional. Donde se debe cumplir una serie de reglas(restricciones) por parte de un esquema de relación. Cada regla que se cumple, aumenta el grado de normalización del esquema. Cuando una regla no cumple, el esquema de relación se debe descomponer en varios esquemas que si la cumplan por separado. </w:t>
          </w:r>
        </w:p>
        <w:p w14:paraId="4392D5B8" w14:textId="0B6B9157" w:rsidR="00CE02A9" w:rsidRPr="00CE02A9" w:rsidRDefault="00CE02A9" w:rsidP="00CE02A9">
          <w:pPr>
            <w:widowControl w:val="0"/>
            <w:autoSpaceDE w:val="0"/>
            <w:autoSpaceDN w:val="0"/>
            <w:adjustRightInd w:val="0"/>
            <w:spacing w:after="240" w:line="340" w:lineRule="atLeast"/>
            <w:ind w:left="708"/>
            <w:jc w:val="both"/>
            <w:rPr>
              <w:rFonts w:ascii="Century Gothic" w:hAnsi="Century Gothic" w:cs="Times"/>
              <w:color w:val="000000"/>
              <w:lang w:val="es-ES"/>
            </w:rPr>
          </w:pPr>
          <w:r w:rsidRPr="00CE02A9">
            <w:rPr>
              <w:rFonts w:ascii="Century Gothic" w:hAnsi="Century Gothic" w:cs="Times"/>
              <w:color w:val="000000"/>
              <w:lang w:val="es-ES"/>
            </w:rPr>
            <w:t xml:space="preserve">El objetivo de la normalización es eliminar la duplicidad de información, que las relaciones fraccionadas tengan un </w:t>
          </w:r>
          <w:proofErr w:type="spellStart"/>
          <w:r w:rsidRPr="00CE02A9">
            <w:rPr>
              <w:rFonts w:ascii="Century Gothic" w:hAnsi="Century Gothic" w:cs="Times"/>
              <w:color w:val="000000"/>
              <w:lang w:val="es-ES"/>
            </w:rPr>
            <w:t>join</w:t>
          </w:r>
          <w:proofErr w:type="spellEnd"/>
          <w:r w:rsidRPr="00CE02A9">
            <w:rPr>
              <w:rFonts w:ascii="Century Gothic" w:hAnsi="Century Gothic" w:cs="Times"/>
              <w:color w:val="000000"/>
              <w:lang w:val="es-ES"/>
            </w:rPr>
            <w:t xml:space="preserve"> sin pérdida y conservar las dependencias funcionales. En otras palabras el objetivo es almacenar sólo la cantidad de información necesaria, eliminar redundancia(atenuar) esto no siempre es posible ya que tiene un alto costo como perder dependencias funcional o dejar esquemas de relación aislados, eliminar los tres tipos de anomalías, minimizar dependencia de datos, simplificar el cumplimiento de restricciones de integridad y facilitar el mantenimiento de datos. </w:t>
          </w:r>
        </w:p>
        <w:p w14:paraId="5D466BA1" w14:textId="77777777" w:rsidR="00CE02A9" w:rsidRDefault="00CE02A9" w:rsidP="00CE02A9">
          <w:pPr>
            <w:widowControl w:val="0"/>
            <w:autoSpaceDE w:val="0"/>
            <w:autoSpaceDN w:val="0"/>
            <w:adjustRightInd w:val="0"/>
            <w:spacing w:after="240" w:line="340" w:lineRule="atLeast"/>
            <w:rPr>
              <w:rFonts w:ascii="Times" w:hAnsi="Times" w:cs="Times"/>
              <w:color w:val="000000"/>
              <w:lang w:val="es-ES"/>
            </w:rPr>
          </w:pPr>
        </w:p>
        <w:p w14:paraId="5374740D" w14:textId="2ECAFFAE" w:rsidR="00CE02A9" w:rsidRPr="00CE02A9" w:rsidRDefault="00CE02A9" w:rsidP="00CE02A9">
          <w:pPr>
            <w:pStyle w:val="Prrafodelista"/>
            <w:widowControl w:val="0"/>
            <w:numPr>
              <w:ilvl w:val="0"/>
              <w:numId w:val="38"/>
            </w:numPr>
            <w:autoSpaceDE w:val="0"/>
            <w:autoSpaceDN w:val="0"/>
            <w:adjustRightInd w:val="0"/>
            <w:spacing w:after="240" w:line="320" w:lineRule="atLeast"/>
            <w:jc w:val="both"/>
            <w:rPr>
              <w:rFonts w:ascii="Century Gothic" w:hAnsi="Century Gothic" w:cs="Century Gothic"/>
              <w:color w:val="000000"/>
              <w:lang w:val="es-ES"/>
            </w:rPr>
          </w:pPr>
          <w:r w:rsidRPr="00CE02A9">
            <w:rPr>
              <w:rFonts w:ascii="Century Gothic" w:hAnsi="Century Gothic" w:cs="Century Gothic"/>
              <w:color w:val="000000"/>
              <w:lang w:val="es-ES"/>
            </w:rPr>
            <w:t xml:space="preserve">¿En qué casos es preferible lograr </w:t>
          </w:r>
          <w:r w:rsidRPr="00CE02A9">
            <w:rPr>
              <w:rFonts w:ascii="Century Gothic" w:hAnsi="Century Gothic" w:cs="Times"/>
              <w:color w:val="000000"/>
              <w:lang w:val="es-ES"/>
            </w:rPr>
            <w:t xml:space="preserve">3NF </w:t>
          </w:r>
          <w:r w:rsidRPr="00CE02A9">
            <w:rPr>
              <w:rFonts w:ascii="Century Gothic" w:hAnsi="Century Gothic" w:cs="Century Gothic"/>
              <w:color w:val="000000"/>
              <w:lang w:val="es-ES"/>
            </w:rPr>
            <w:t xml:space="preserve">en vez de </w:t>
          </w:r>
          <w:r w:rsidRPr="00CE02A9">
            <w:rPr>
              <w:rFonts w:ascii="Century Gothic" w:hAnsi="Century Gothic" w:cs="Times"/>
              <w:color w:val="000000"/>
              <w:lang w:val="es-ES"/>
            </w:rPr>
            <w:t>BCNF</w:t>
          </w:r>
          <w:r w:rsidRPr="00CE02A9">
            <w:rPr>
              <w:rFonts w:ascii="Century Gothic" w:hAnsi="Century Gothic" w:cs="Century Gothic"/>
              <w:color w:val="000000"/>
              <w:lang w:val="es-ES"/>
            </w:rPr>
            <w:t xml:space="preserve">? </w:t>
          </w:r>
        </w:p>
        <w:p w14:paraId="2B38F899" w14:textId="77777777" w:rsidR="00CE02A9" w:rsidRPr="00CE02A9" w:rsidRDefault="00CE02A9" w:rsidP="00CE02A9">
          <w:pPr>
            <w:widowControl w:val="0"/>
            <w:autoSpaceDE w:val="0"/>
            <w:autoSpaceDN w:val="0"/>
            <w:adjustRightInd w:val="0"/>
            <w:spacing w:after="240" w:line="340" w:lineRule="atLeast"/>
            <w:ind w:left="708"/>
            <w:jc w:val="both"/>
            <w:rPr>
              <w:rFonts w:ascii="Century Gothic" w:hAnsi="Century Gothic" w:cs="Times"/>
              <w:color w:val="000000"/>
              <w:lang w:val="es-ES"/>
            </w:rPr>
          </w:pPr>
          <w:r w:rsidRPr="00CE02A9">
            <w:rPr>
              <w:rFonts w:ascii="Century Gothic" w:hAnsi="Century Gothic" w:cs="Times"/>
              <w:color w:val="000000"/>
              <w:lang w:val="es-ES"/>
            </w:rPr>
            <w:t xml:space="preserve">Al tener la descomposición de alguna relación debido a aplicar la BCNF, estas al querer recuperar la información(con </w:t>
          </w:r>
          <w:proofErr w:type="spellStart"/>
          <w:r w:rsidRPr="00CE02A9">
            <w:rPr>
              <w:rFonts w:ascii="Century Gothic" w:hAnsi="Century Gothic" w:cs="Times"/>
              <w:color w:val="000000"/>
              <w:lang w:val="es-ES"/>
            </w:rPr>
            <w:t>join</w:t>
          </w:r>
          <w:proofErr w:type="spellEnd"/>
          <w:r w:rsidRPr="00CE02A9">
            <w:rPr>
              <w:rFonts w:ascii="Century Gothic" w:hAnsi="Century Gothic" w:cs="Times"/>
              <w:color w:val="000000"/>
              <w:lang w:val="es-ES"/>
            </w:rPr>
            <w:t xml:space="preserve">) de la relación original puede que no haya pérdida ni ganancia de información. En estos casos es preferible lograr 3FN. </w:t>
          </w:r>
        </w:p>
        <w:p w14:paraId="5DF682C4" w14:textId="7178B7B7" w:rsidR="002C63AB" w:rsidRPr="00CE02A9" w:rsidRDefault="00CE02A9" w:rsidP="00CE02A9">
          <w:pPr>
            <w:widowControl w:val="0"/>
            <w:autoSpaceDE w:val="0"/>
            <w:autoSpaceDN w:val="0"/>
            <w:adjustRightInd w:val="0"/>
            <w:spacing w:after="240" w:line="340" w:lineRule="atLeast"/>
            <w:ind w:left="708"/>
            <w:jc w:val="both"/>
            <w:rPr>
              <w:rFonts w:ascii="Century Gothic" w:hAnsi="Century Gothic" w:cs="Times"/>
              <w:color w:val="000000"/>
              <w:lang w:val="es-ES"/>
            </w:rPr>
          </w:pPr>
          <w:r w:rsidRPr="00CE02A9">
            <w:rPr>
              <w:rFonts w:ascii="Century Gothic" w:hAnsi="Century Gothic" w:cs="Times"/>
              <w:color w:val="000000"/>
              <w:lang w:val="es-ES"/>
            </w:rPr>
            <w:t xml:space="preserve">En 3FN se remueven dependencias transitivas y en BCNF se eliminan anomalías resultantes de las DF. </w:t>
          </w:r>
        </w:p>
      </w:sdtContent>
    </w:sdt>
    <w:p w14:paraId="0481E807" w14:textId="40D1268D" w:rsidR="002C63AB" w:rsidRDefault="002C63AB" w:rsidP="00A05649">
      <w:pPr>
        <w:pStyle w:val="Prrafodelista"/>
        <w:numPr>
          <w:ilvl w:val="0"/>
          <w:numId w:val="36"/>
        </w:numPr>
        <w:jc w:val="both"/>
        <w:rPr>
          <w:rFonts w:ascii="Century Gothic" w:hAnsi="Century Gothic" w:cs="Arial"/>
          <w:b/>
          <w:sz w:val="26"/>
          <w:szCs w:val="26"/>
        </w:rPr>
      </w:pPr>
      <w:r w:rsidRPr="00126C0C">
        <w:rPr>
          <w:rFonts w:ascii="Century Gothic" w:hAnsi="Century Gothic" w:cs="Arial"/>
          <w:b/>
          <w:sz w:val="26"/>
          <w:szCs w:val="26"/>
        </w:rPr>
        <w:lastRenderedPageBreak/>
        <w:t>Proporciona algunos ejemplos que demuestren que las siguientes reglas no son v</w:t>
      </w:r>
      <w:r w:rsidRPr="00126C0C">
        <w:rPr>
          <w:rFonts w:ascii="Century Gothic" w:hAnsi="Century Gothic" w:cs="Times New Roman"/>
          <w:b/>
          <w:sz w:val="26"/>
          <w:szCs w:val="26"/>
        </w:rPr>
        <w:t>á</w:t>
      </w:r>
      <w:r w:rsidRPr="00126C0C">
        <w:rPr>
          <w:rFonts w:ascii="Century Gothic" w:hAnsi="Century Gothic" w:cs="Arial"/>
          <w:b/>
          <w:sz w:val="26"/>
          <w:szCs w:val="26"/>
        </w:rPr>
        <w:t>lidas</w:t>
      </w:r>
    </w:p>
    <w:p w14:paraId="3F2CDCD2" w14:textId="77777777" w:rsidR="00CE02A9" w:rsidRDefault="00CE02A9" w:rsidP="00CE02A9">
      <w:pPr>
        <w:pStyle w:val="Prrafodelista"/>
        <w:jc w:val="both"/>
        <w:rPr>
          <w:rFonts w:ascii="Century Gothic" w:hAnsi="Century Gothic" w:cs="Arial"/>
          <w:b/>
          <w:sz w:val="26"/>
          <w:szCs w:val="26"/>
        </w:rPr>
      </w:pPr>
    </w:p>
    <w:p w14:paraId="20FF95D9" w14:textId="69A937C9" w:rsidR="00D64E9E" w:rsidRPr="00D64E9E" w:rsidRDefault="00D64E9E" w:rsidP="00D64E9E">
      <w:pPr>
        <w:pStyle w:val="Prrafodelista"/>
        <w:widowControl w:val="0"/>
        <w:numPr>
          <w:ilvl w:val="0"/>
          <w:numId w:val="40"/>
        </w:numPr>
        <w:autoSpaceDE w:val="0"/>
        <w:autoSpaceDN w:val="0"/>
        <w:adjustRightInd w:val="0"/>
        <w:spacing w:after="240" w:line="320" w:lineRule="atLeast"/>
        <w:jc w:val="both"/>
        <w:rPr>
          <w:rFonts w:ascii="Century Gothic" w:hAnsi="Century Gothic" w:cs="Times"/>
          <w:color w:val="000000"/>
          <w:lang w:val="es-ES"/>
        </w:rPr>
      </w:pPr>
      <w:r w:rsidRPr="00D64E9E">
        <w:rPr>
          <w:rFonts w:ascii="Century Gothic" w:hAnsi="Century Gothic" w:cs="Century Gothic"/>
          <w:color w:val="000000"/>
          <w:lang w:val="es-ES"/>
        </w:rPr>
        <w:t xml:space="preserve">Si </w:t>
      </w:r>
      <w:r w:rsidRPr="00D64E9E">
        <w:rPr>
          <w:rFonts w:ascii="Century Gothic" w:hAnsi="Century Gothic" w:cs="Times"/>
          <w:color w:val="000000"/>
          <w:lang w:val="es-ES"/>
        </w:rPr>
        <w:t>A</w:t>
      </w:r>
      <w:r w:rsidRPr="00D64E9E">
        <w:rPr>
          <w:rFonts w:ascii="Times New Roman" w:hAnsi="Times New Roman" w:cs="Times New Roman"/>
          <w:color w:val="000000"/>
          <w:lang w:val="es-ES"/>
        </w:rPr>
        <w:t>→</w:t>
      </w:r>
      <w:r w:rsidRPr="00D64E9E">
        <w:rPr>
          <w:rFonts w:ascii="Century Gothic" w:hAnsi="Century Gothic" w:cs="Times"/>
          <w:color w:val="000000"/>
          <w:lang w:val="es-ES"/>
        </w:rPr>
        <w:t>B</w:t>
      </w:r>
      <w:r w:rsidRPr="00D64E9E">
        <w:rPr>
          <w:rFonts w:ascii="Century Gothic" w:hAnsi="Century Gothic" w:cs="Century Gothic"/>
          <w:color w:val="000000"/>
          <w:lang w:val="es-ES"/>
        </w:rPr>
        <w:t xml:space="preserve">, entonces </w:t>
      </w:r>
      <w:r w:rsidRPr="00D64E9E">
        <w:rPr>
          <w:rFonts w:ascii="Century Gothic" w:hAnsi="Century Gothic" w:cs="Times"/>
          <w:color w:val="000000"/>
          <w:lang w:val="es-ES"/>
        </w:rPr>
        <w:t>B</w:t>
      </w:r>
      <w:r w:rsidRPr="00D64E9E">
        <w:rPr>
          <w:rFonts w:ascii="Times New Roman" w:hAnsi="Times New Roman" w:cs="Times New Roman"/>
          <w:color w:val="000000"/>
          <w:lang w:val="es-ES"/>
        </w:rPr>
        <w:t>→</w:t>
      </w:r>
      <w:r w:rsidRPr="00D64E9E">
        <w:rPr>
          <w:rFonts w:ascii="Century Gothic" w:hAnsi="Century Gothic" w:cs="Times"/>
          <w:color w:val="000000"/>
          <w:lang w:val="es-ES"/>
        </w:rPr>
        <w:t>A</w:t>
      </w:r>
    </w:p>
    <w:p w14:paraId="6A340B7A" w14:textId="77777777" w:rsidR="00D64E9E" w:rsidRDefault="00D64E9E" w:rsidP="00D64E9E">
      <w:pPr>
        <w:pStyle w:val="Prrafodelista"/>
        <w:widowControl w:val="0"/>
        <w:autoSpaceDE w:val="0"/>
        <w:autoSpaceDN w:val="0"/>
        <w:adjustRightInd w:val="0"/>
        <w:spacing w:after="240" w:line="320" w:lineRule="atLeast"/>
        <w:ind w:left="1068"/>
        <w:jc w:val="both"/>
        <w:rPr>
          <w:rFonts w:ascii="Century Gothic" w:hAnsi="Century Gothic" w:cs="Times"/>
          <w:color w:val="000000"/>
          <w:lang w:val="es-ES"/>
        </w:rPr>
      </w:pPr>
    </w:p>
    <w:tbl>
      <w:tblPr>
        <w:tblStyle w:val="Tablaconcuadrcula"/>
        <w:tblW w:w="8978" w:type="dxa"/>
        <w:tblInd w:w="108" w:type="dxa"/>
        <w:tblLook w:val="04A0" w:firstRow="1" w:lastRow="0" w:firstColumn="1" w:lastColumn="0" w:noHBand="0" w:noVBand="1"/>
      </w:tblPr>
      <w:tblGrid>
        <w:gridCol w:w="4489"/>
        <w:gridCol w:w="4489"/>
      </w:tblGrid>
      <w:tr w:rsidR="00822837" w14:paraId="363EA4BD" w14:textId="77777777" w:rsidTr="008A4B2F">
        <w:tc>
          <w:tcPr>
            <w:tcW w:w="4489" w:type="dxa"/>
            <w:shd w:val="clear" w:color="auto" w:fill="FABF8F" w:themeFill="accent6" w:themeFillTint="99"/>
          </w:tcPr>
          <w:p w14:paraId="37086DCE" w14:textId="79DAF7E2"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w:t>
            </w:r>
          </w:p>
        </w:tc>
        <w:tc>
          <w:tcPr>
            <w:tcW w:w="4489" w:type="dxa"/>
            <w:shd w:val="clear" w:color="auto" w:fill="FABF8F" w:themeFill="accent6" w:themeFillTint="99"/>
          </w:tcPr>
          <w:p w14:paraId="59694310" w14:textId="606489A4"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B</w:t>
            </w:r>
          </w:p>
        </w:tc>
      </w:tr>
      <w:tr w:rsidR="00822837" w14:paraId="36C88AFC" w14:textId="77777777" w:rsidTr="008A4B2F">
        <w:tc>
          <w:tcPr>
            <w:tcW w:w="4489" w:type="dxa"/>
          </w:tcPr>
          <w:p w14:paraId="1C42BE07" w14:textId="6DDC3981"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a1</w:t>
            </w:r>
          </w:p>
        </w:tc>
        <w:tc>
          <w:tcPr>
            <w:tcW w:w="4489" w:type="dxa"/>
          </w:tcPr>
          <w:p w14:paraId="4780E471" w14:textId="74A39F2D"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c1</w:t>
            </w:r>
          </w:p>
        </w:tc>
      </w:tr>
      <w:tr w:rsidR="00822837" w14:paraId="0E578B98" w14:textId="77777777" w:rsidTr="008A4B2F">
        <w:tc>
          <w:tcPr>
            <w:tcW w:w="4489" w:type="dxa"/>
          </w:tcPr>
          <w:p w14:paraId="4688A769" w14:textId="5F147C52"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a1</w:t>
            </w:r>
          </w:p>
        </w:tc>
        <w:tc>
          <w:tcPr>
            <w:tcW w:w="4489" w:type="dxa"/>
          </w:tcPr>
          <w:p w14:paraId="038B3406" w14:textId="09B10695"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c1</w:t>
            </w:r>
          </w:p>
        </w:tc>
      </w:tr>
      <w:tr w:rsidR="00822837" w14:paraId="4EF83598" w14:textId="77777777" w:rsidTr="008A4B2F">
        <w:tc>
          <w:tcPr>
            <w:tcW w:w="4489" w:type="dxa"/>
          </w:tcPr>
          <w:p w14:paraId="4F930FA6" w14:textId="5FB24DF4"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a2</w:t>
            </w:r>
          </w:p>
        </w:tc>
        <w:tc>
          <w:tcPr>
            <w:tcW w:w="4489" w:type="dxa"/>
          </w:tcPr>
          <w:p w14:paraId="57CC2D71" w14:textId="7E2EEBE5"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c2</w:t>
            </w:r>
          </w:p>
        </w:tc>
      </w:tr>
      <w:tr w:rsidR="00822837" w14:paraId="3DD26A62" w14:textId="77777777" w:rsidTr="008A4B2F">
        <w:tc>
          <w:tcPr>
            <w:tcW w:w="4489" w:type="dxa"/>
          </w:tcPr>
          <w:p w14:paraId="232CF77D" w14:textId="0B2A7169"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a2</w:t>
            </w:r>
          </w:p>
        </w:tc>
        <w:tc>
          <w:tcPr>
            <w:tcW w:w="4489" w:type="dxa"/>
          </w:tcPr>
          <w:p w14:paraId="0F1F4623" w14:textId="56EBE741"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c2</w:t>
            </w:r>
          </w:p>
        </w:tc>
      </w:tr>
      <w:tr w:rsidR="00822837" w14:paraId="3B5D0022" w14:textId="77777777" w:rsidTr="008A4B2F">
        <w:tc>
          <w:tcPr>
            <w:tcW w:w="4489" w:type="dxa"/>
          </w:tcPr>
          <w:p w14:paraId="4C47F7E2" w14:textId="15F7AE55"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a3</w:t>
            </w:r>
          </w:p>
        </w:tc>
        <w:tc>
          <w:tcPr>
            <w:tcW w:w="4489" w:type="dxa"/>
          </w:tcPr>
          <w:p w14:paraId="7FFD8179" w14:textId="33138168" w:rsidR="00822837" w:rsidRDefault="00822837" w:rsidP="008A4B2F">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c2</w:t>
            </w:r>
          </w:p>
        </w:tc>
      </w:tr>
    </w:tbl>
    <w:p w14:paraId="0780BAE9" w14:textId="77777777" w:rsidR="00822837" w:rsidRPr="00822837" w:rsidRDefault="00822837" w:rsidP="00822837">
      <w:pPr>
        <w:widowControl w:val="0"/>
        <w:autoSpaceDE w:val="0"/>
        <w:autoSpaceDN w:val="0"/>
        <w:adjustRightInd w:val="0"/>
        <w:spacing w:after="240" w:line="320" w:lineRule="atLeast"/>
        <w:jc w:val="both"/>
        <w:rPr>
          <w:rFonts w:ascii="Century Gothic" w:hAnsi="Century Gothic" w:cs="Times"/>
          <w:color w:val="000000"/>
          <w:lang w:val="es-ES"/>
        </w:rPr>
      </w:pPr>
    </w:p>
    <w:p w14:paraId="788A5FC7" w14:textId="09FF5CBE" w:rsidR="00A37D60" w:rsidRPr="00A37D60" w:rsidRDefault="00D64E9E" w:rsidP="00A37D60">
      <w:pPr>
        <w:pStyle w:val="Prrafodelista"/>
        <w:widowControl w:val="0"/>
        <w:numPr>
          <w:ilvl w:val="0"/>
          <w:numId w:val="40"/>
        </w:numPr>
        <w:autoSpaceDE w:val="0"/>
        <w:autoSpaceDN w:val="0"/>
        <w:adjustRightInd w:val="0"/>
        <w:spacing w:after="240" w:line="320" w:lineRule="atLeast"/>
        <w:jc w:val="both"/>
        <w:rPr>
          <w:rFonts w:ascii="Century Gothic" w:hAnsi="Century Gothic" w:cs="Times"/>
          <w:color w:val="000000"/>
          <w:lang w:val="es-ES"/>
        </w:rPr>
      </w:pPr>
      <w:r w:rsidRPr="00A37D60">
        <w:rPr>
          <w:rFonts w:ascii="Century Gothic" w:hAnsi="Century Gothic" w:cs="Century Gothic"/>
          <w:color w:val="000000"/>
          <w:lang w:val="es-ES"/>
        </w:rPr>
        <w:t xml:space="preserve">Si </w:t>
      </w:r>
      <w:r w:rsidRPr="00A37D60">
        <w:rPr>
          <w:rFonts w:ascii="Century Gothic" w:hAnsi="Century Gothic" w:cs="Times"/>
          <w:color w:val="000000"/>
          <w:lang w:val="es-ES"/>
        </w:rPr>
        <w:t>AB</w:t>
      </w:r>
      <w:r w:rsidRPr="00A37D60">
        <w:rPr>
          <w:rFonts w:ascii="Times New Roman" w:hAnsi="Times New Roman" w:cs="Times New Roman"/>
          <w:color w:val="000000"/>
          <w:lang w:val="es-ES"/>
        </w:rPr>
        <w:t>→</w:t>
      </w:r>
      <w:r w:rsidRPr="00A37D60">
        <w:rPr>
          <w:rFonts w:ascii="Century Gothic" w:hAnsi="Century Gothic" w:cs="Times"/>
          <w:color w:val="000000"/>
          <w:lang w:val="es-ES"/>
        </w:rPr>
        <w:t>C</w:t>
      </w:r>
      <w:r w:rsidRPr="00A37D60">
        <w:rPr>
          <w:rFonts w:ascii="Century Gothic" w:hAnsi="Century Gothic" w:cs="Century Gothic"/>
          <w:color w:val="000000"/>
          <w:lang w:val="es-ES"/>
        </w:rPr>
        <w:t xml:space="preserve">, entonces </w:t>
      </w:r>
      <w:r w:rsidRPr="00A37D60">
        <w:rPr>
          <w:rFonts w:ascii="Century Gothic" w:hAnsi="Century Gothic" w:cs="Times"/>
          <w:color w:val="000000"/>
          <w:lang w:val="es-ES"/>
        </w:rPr>
        <w:t>A</w:t>
      </w:r>
      <w:r w:rsidRPr="00A37D60">
        <w:rPr>
          <w:rFonts w:ascii="Times New Roman" w:hAnsi="Times New Roman" w:cs="Times New Roman"/>
          <w:color w:val="000000"/>
          <w:lang w:val="es-ES"/>
        </w:rPr>
        <w:t>→</w:t>
      </w:r>
      <w:r w:rsidRPr="00A37D60">
        <w:rPr>
          <w:rFonts w:ascii="Century Gothic" w:hAnsi="Century Gothic" w:cs="Times"/>
          <w:color w:val="000000"/>
          <w:lang w:val="es-ES"/>
        </w:rPr>
        <w:t xml:space="preserve">C </w:t>
      </w:r>
      <w:r w:rsidRPr="00A37D60">
        <w:rPr>
          <w:rFonts w:ascii="Century Gothic" w:hAnsi="Century Gothic" w:cs="Century Gothic"/>
          <w:color w:val="000000"/>
          <w:lang w:val="es-ES"/>
        </w:rPr>
        <w:t xml:space="preserve">y </w:t>
      </w:r>
      <w:r w:rsidRPr="00A37D60">
        <w:rPr>
          <w:rFonts w:ascii="Century Gothic" w:hAnsi="Century Gothic" w:cs="Times"/>
          <w:color w:val="000000"/>
          <w:lang w:val="es-ES"/>
        </w:rPr>
        <w:t>B</w:t>
      </w:r>
      <w:r w:rsidRPr="00A37D60">
        <w:rPr>
          <w:rFonts w:ascii="Times New Roman" w:hAnsi="Times New Roman" w:cs="Times New Roman"/>
          <w:color w:val="000000"/>
          <w:lang w:val="es-ES"/>
        </w:rPr>
        <w:t>→</w:t>
      </w:r>
      <w:r w:rsidRPr="00A37D60">
        <w:rPr>
          <w:rFonts w:ascii="Century Gothic" w:hAnsi="Century Gothic" w:cs="Times"/>
          <w:color w:val="000000"/>
          <w:lang w:val="es-ES"/>
        </w:rPr>
        <w:t xml:space="preserve">C </w:t>
      </w:r>
    </w:p>
    <w:tbl>
      <w:tblPr>
        <w:tblStyle w:val="Tablaconcuadrcula"/>
        <w:tblW w:w="0" w:type="auto"/>
        <w:tblLook w:val="04A0" w:firstRow="1" w:lastRow="0" w:firstColumn="1" w:lastColumn="0" w:noHBand="0" w:noVBand="1"/>
      </w:tblPr>
      <w:tblGrid>
        <w:gridCol w:w="2992"/>
        <w:gridCol w:w="2993"/>
        <w:gridCol w:w="2993"/>
      </w:tblGrid>
      <w:tr w:rsidR="00A37D60" w14:paraId="4AF1080F" w14:textId="77777777" w:rsidTr="00A37D60">
        <w:tc>
          <w:tcPr>
            <w:tcW w:w="2992" w:type="dxa"/>
            <w:shd w:val="clear" w:color="auto" w:fill="FABF8F" w:themeFill="accent6" w:themeFillTint="99"/>
          </w:tcPr>
          <w:p w14:paraId="1697CCA6" w14:textId="708073A7"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w:t>
            </w:r>
          </w:p>
        </w:tc>
        <w:tc>
          <w:tcPr>
            <w:tcW w:w="2993" w:type="dxa"/>
            <w:shd w:val="clear" w:color="auto" w:fill="FABF8F" w:themeFill="accent6" w:themeFillTint="99"/>
          </w:tcPr>
          <w:p w14:paraId="5892A823" w14:textId="0AE1CC4D"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B</w:t>
            </w:r>
          </w:p>
        </w:tc>
        <w:tc>
          <w:tcPr>
            <w:tcW w:w="2993" w:type="dxa"/>
            <w:shd w:val="clear" w:color="auto" w:fill="FABF8F" w:themeFill="accent6" w:themeFillTint="99"/>
          </w:tcPr>
          <w:p w14:paraId="0D492A86" w14:textId="1367588D"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w:t>
            </w:r>
          </w:p>
        </w:tc>
      </w:tr>
      <w:tr w:rsidR="00A37D60" w14:paraId="299C2306" w14:textId="77777777" w:rsidTr="00A37D60">
        <w:tc>
          <w:tcPr>
            <w:tcW w:w="2992" w:type="dxa"/>
          </w:tcPr>
          <w:p w14:paraId="1BCEF5D4" w14:textId="425F7F7C"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a1</w:t>
            </w:r>
          </w:p>
        </w:tc>
        <w:tc>
          <w:tcPr>
            <w:tcW w:w="2993" w:type="dxa"/>
          </w:tcPr>
          <w:p w14:paraId="6DB97957" w14:textId="5AB84D90"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c1</w:t>
            </w:r>
          </w:p>
        </w:tc>
        <w:tc>
          <w:tcPr>
            <w:tcW w:w="2993" w:type="dxa"/>
          </w:tcPr>
          <w:p w14:paraId="7F70E8B3" w14:textId="454A1BF6"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b1</w:t>
            </w:r>
          </w:p>
        </w:tc>
      </w:tr>
      <w:tr w:rsidR="00A37D60" w14:paraId="293F1572" w14:textId="77777777" w:rsidTr="00A37D60">
        <w:tc>
          <w:tcPr>
            <w:tcW w:w="2992" w:type="dxa"/>
          </w:tcPr>
          <w:p w14:paraId="65F86ABA" w14:textId="6DCFF4F8"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a1</w:t>
            </w:r>
          </w:p>
        </w:tc>
        <w:tc>
          <w:tcPr>
            <w:tcW w:w="2993" w:type="dxa"/>
          </w:tcPr>
          <w:p w14:paraId="062361B4" w14:textId="35A32318"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c2</w:t>
            </w:r>
          </w:p>
        </w:tc>
        <w:tc>
          <w:tcPr>
            <w:tcW w:w="2993" w:type="dxa"/>
          </w:tcPr>
          <w:p w14:paraId="1667DABC" w14:textId="0C6E0007"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b2</w:t>
            </w:r>
          </w:p>
        </w:tc>
      </w:tr>
      <w:tr w:rsidR="00A37D60" w14:paraId="1D87742C" w14:textId="77777777" w:rsidTr="00A37D60">
        <w:tc>
          <w:tcPr>
            <w:tcW w:w="2992" w:type="dxa"/>
          </w:tcPr>
          <w:p w14:paraId="74268443" w14:textId="3D1426C0"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a2</w:t>
            </w:r>
          </w:p>
        </w:tc>
        <w:tc>
          <w:tcPr>
            <w:tcW w:w="2993" w:type="dxa"/>
          </w:tcPr>
          <w:p w14:paraId="04ACF3FB" w14:textId="4E861494"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c2</w:t>
            </w:r>
          </w:p>
        </w:tc>
        <w:tc>
          <w:tcPr>
            <w:tcW w:w="2993" w:type="dxa"/>
          </w:tcPr>
          <w:p w14:paraId="7A189E8D" w14:textId="742809F8" w:rsidR="00A37D60" w:rsidRDefault="00A37D60" w:rsidP="00A37D60">
            <w:pPr>
              <w:widowControl w:val="0"/>
              <w:autoSpaceDE w:val="0"/>
              <w:autoSpaceDN w:val="0"/>
              <w:adjustRightInd w:val="0"/>
              <w:spacing w:after="240" w:line="320" w:lineRule="atLeast"/>
              <w:jc w:val="center"/>
              <w:rPr>
                <w:rFonts w:ascii="Century Gothic" w:hAnsi="Century Gothic" w:cs="Times"/>
                <w:color w:val="000000"/>
                <w:lang w:val="es-ES"/>
              </w:rPr>
            </w:pPr>
            <w:r>
              <w:rPr>
                <w:rFonts w:ascii="Century Gothic" w:hAnsi="Century Gothic" w:cs="Times"/>
                <w:color w:val="000000"/>
                <w:lang w:val="es-ES"/>
              </w:rPr>
              <w:t>b1</w:t>
            </w:r>
          </w:p>
        </w:tc>
      </w:tr>
    </w:tbl>
    <w:p w14:paraId="6F89568B" w14:textId="77777777" w:rsidR="00A37D60" w:rsidRPr="00A37D60" w:rsidRDefault="00A37D60" w:rsidP="00A37D60">
      <w:pPr>
        <w:widowControl w:val="0"/>
        <w:autoSpaceDE w:val="0"/>
        <w:autoSpaceDN w:val="0"/>
        <w:adjustRightInd w:val="0"/>
        <w:spacing w:after="240" w:line="320" w:lineRule="atLeast"/>
        <w:jc w:val="both"/>
        <w:rPr>
          <w:rFonts w:ascii="Century Gothic" w:hAnsi="Century Gothic" w:cs="Times"/>
          <w:color w:val="000000"/>
          <w:lang w:val="es-ES"/>
        </w:rPr>
      </w:pPr>
    </w:p>
    <w:p w14:paraId="70516BAC" w14:textId="54393506" w:rsidR="00D64E9E" w:rsidRPr="00A37D60" w:rsidRDefault="00D64E9E" w:rsidP="00A37D60">
      <w:pPr>
        <w:pStyle w:val="Prrafodelista"/>
        <w:widowControl w:val="0"/>
        <w:numPr>
          <w:ilvl w:val="0"/>
          <w:numId w:val="40"/>
        </w:numPr>
        <w:autoSpaceDE w:val="0"/>
        <w:autoSpaceDN w:val="0"/>
        <w:adjustRightInd w:val="0"/>
        <w:spacing w:after="240" w:line="320" w:lineRule="atLeast"/>
        <w:jc w:val="both"/>
        <w:rPr>
          <w:rFonts w:ascii="Century Gothic" w:hAnsi="Century Gothic" w:cs="Times"/>
          <w:color w:val="000000"/>
          <w:lang w:val="es-ES"/>
        </w:rPr>
      </w:pPr>
      <w:r w:rsidRPr="00A37D60">
        <w:rPr>
          <w:rFonts w:ascii="Century Gothic" w:hAnsi="Century Gothic" w:cs="Century Gothic"/>
          <w:color w:val="000000"/>
          <w:lang w:val="es-ES"/>
        </w:rPr>
        <w:t xml:space="preserve">Si </w:t>
      </w:r>
      <w:r w:rsidRPr="00A37D60">
        <w:rPr>
          <w:rFonts w:ascii="Century Gothic" w:hAnsi="Century Gothic" w:cs="Times"/>
          <w:color w:val="000000"/>
          <w:lang w:val="es-ES"/>
        </w:rPr>
        <w:t>A</w:t>
      </w:r>
      <w:r w:rsidRPr="00A37D60">
        <w:rPr>
          <w:rFonts w:ascii="Menlo Regular" w:hAnsi="Menlo Regular" w:cs="Menlo Regular"/>
          <w:color w:val="000000"/>
          <w:lang w:val="es-ES"/>
        </w:rPr>
        <w:t>↠</w:t>
      </w:r>
      <w:r w:rsidRPr="00A37D60">
        <w:rPr>
          <w:rFonts w:ascii="Century Gothic" w:hAnsi="Century Gothic" w:cs="Cambria Math"/>
          <w:color w:val="000000"/>
          <w:lang w:val="es-ES"/>
        </w:rPr>
        <w:t xml:space="preserve"> </w:t>
      </w:r>
      <w:r w:rsidRPr="00A37D60">
        <w:rPr>
          <w:rFonts w:ascii="Century Gothic" w:hAnsi="Century Gothic" w:cs="Times"/>
          <w:color w:val="000000"/>
          <w:lang w:val="es-ES"/>
        </w:rPr>
        <w:t>C</w:t>
      </w:r>
      <w:r w:rsidRPr="00A37D60">
        <w:rPr>
          <w:rFonts w:ascii="Century Gothic" w:hAnsi="Century Gothic" w:cs="Century Gothic"/>
          <w:color w:val="000000"/>
          <w:lang w:val="es-ES"/>
        </w:rPr>
        <w:t xml:space="preserve">, entonces </w:t>
      </w:r>
      <w:r w:rsidRPr="00A37D60">
        <w:rPr>
          <w:rFonts w:ascii="Century Gothic" w:hAnsi="Century Gothic" w:cs="Times"/>
          <w:color w:val="000000"/>
          <w:lang w:val="es-ES"/>
        </w:rPr>
        <w:t>A</w:t>
      </w:r>
      <w:r w:rsidRPr="00A37D60">
        <w:rPr>
          <w:rFonts w:ascii="Times New Roman" w:hAnsi="Times New Roman" w:cs="Times New Roman"/>
          <w:color w:val="000000"/>
          <w:lang w:val="es-ES"/>
        </w:rPr>
        <w:t>→</w:t>
      </w:r>
      <w:r w:rsidRPr="00A37D60">
        <w:rPr>
          <w:rFonts w:ascii="Century Gothic" w:hAnsi="Century Gothic" w:cs="Times"/>
          <w:color w:val="000000"/>
          <w:lang w:val="es-ES"/>
        </w:rPr>
        <w:t xml:space="preserve">C </w:t>
      </w:r>
    </w:p>
    <w:tbl>
      <w:tblPr>
        <w:tblStyle w:val="Tablaconcuadrcula"/>
        <w:tblW w:w="0" w:type="auto"/>
        <w:tblLook w:val="04A0" w:firstRow="1" w:lastRow="0" w:firstColumn="1" w:lastColumn="0" w:noHBand="0" w:noVBand="1"/>
      </w:tblPr>
      <w:tblGrid>
        <w:gridCol w:w="2992"/>
        <w:gridCol w:w="2993"/>
        <w:gridCol w:w="2993"/>
      </w:tblGrid>
      <w:tr w:rsidR="00A37D60" w14:paraId="13562F88" w14:textId="77777777" w:rsidTr="00A37D60">
        <w:tc>
          <w:tcPr>
            <w:tcW w:w="2992" w:type="dxa"/>
            <w:shd w:val="clear" w:color="auto" w:fill="FABF8F" w:themeFill="accent6" w:themeFillTint="99"/>
          </w:tcPr>
          <w:p w14:paraId="0E1DC92F" w14:textId="4B537DF9"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A</w:t>
            </w:r>
          </w:p>
        </w:tc>
        <w:tc>
          <w:tcPr>
            <w:tcW w:w="2993" w:type="dxa"/>
            <w:shd w:val="clear" w:color="auto" w:fill="FABF8F" w:themeFill="accent6" w:themeFillTint="99"/>
          </w:tcPr>
          <w:p w14:paraId="27BBD409" w14:textId="5D14892E"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B</w:t>
            </w:r>
          </w:p>
        </w:tc>
        <w:tc>
          <w:tcPr>
            <w:tcW w:w="2993" w:type="dxa"/>
            <w:shd w:val="clear" w:color="auto" w:fill="FABF8F" w:themeFill="accent6" w:themeFillTint="99"/>
          </w:tcPr>
          <w:p w14:paraId="6BC22D71" w14:textId="77DF8DBD"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C</w:t>
            </w:r>
          </w:p>
        </w:tc>
      </w:tr>
      <w:tr w:rsidR="00A37D60" w14:paraId="596E2332" w14:textId="77777777" w:rsidTr="00A37D60">
        <w:tc>
          <w:tcPr>
            <w:tcW w:w="2992" w:type="dxa"/>
          </w:tcPr>
          <w:p w14:paraId="6C6A2209" w14:textId="7C9F088A"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a1</w:t>
            </w:r>
          </w:p>
        </w:tc>
        <w:tc>
          <w:tcPr>
            <w:tcW w:w="2993" w:type="dxa"/>
          </w:tcPr>
          <w:p w14:paraId="3EA8A4DC" w14:textId="0B10B2F8"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b3</w:t>
            </w:r>
          </w:p>
        </w:tc>
        <w:tc>
          <w:tcPr>
            <w:tcW w:w="2993" w:type="dxa"/>
          </w:tcPr>
          <w:p w14:paraId="66C973D8" w14:textId="361485CA"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c1</w:t>
            </w:r>
          </w:p>
        </w:tc>
      </w:tr>
      <w:tr w:rsidR="00A37D60" w14:paraId="452D80F1" w14:textId="77777777" w:rsidTr="00A37D60">
        <w:tc>
          <w:tcPr>
            <w:tcW w:w="2992" w:type="dxa"/>
          </w:tcPr>
          <w:p w14:paraId="71492D6C" w14:textId="0A92384F"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a2</w:t>
            </w:r>
          </w:p>
        </w:tc>
        <w:tc>
          <w:tcPr>
            <w:tcW w:w="2993" w:type="dxa"/>
          </w:tcPr>
          <w:p w14:paraId="1F607688" w14:textId="1176CF78"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b2</w:t>
            </w:r>
          </w:p>
        </w:tc>
        <w:tc>
          <w:tcPr>
            <w:tcW w:w="2993" w:type="dxa"/>
          </w:tcPr>
          <w:p w14:paraId="52B00144" w14:textId="0F872256"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c2</w:t>
            </w:r>
          </w:p>
        </w:tc>
      </w:tr>
      <w:tr w:rsidR="00A37D60" w14:paraId="64EBF644" w14:textId="77777777" w:rsidTr="00A37D60">
        <w:tc>
          <w:tcPr>
            <w:tcW w:w="2992" w:type="dxa"/>
          </w:tcPr>
          <w:p w14:paraId="7DB88553" w14:textId="534C7988"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a3</w:t>
            </w:r>
          </w:p>
        </w:tc>
        <w:tc>
          <w:tcPr>
            <w:tcW w:w="2993" w:type="dxa"/>
          </w:tcPr>
          <w:p w14:paraId="2ADFB0F2" w14:textId="73A81444"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b2</w:t>
            </w:r>
          </w:p>
        </w:tc>
        <w:tc>
          <w:tcPr>
            <w:tcW w:w="2993" w:type="dxa"/>
          </w:tcPr>
          <w:p w14:paraId="62940E0D" w14:textId="74565A98" w:rsid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r>
              <w:rPr>
                <w:rFonts w:ascii="Times" w:hAnsi="Times" w:cs="Times"/>
                <w:color w:val="000000"/>
                <w:lang w:val="es-ES"/>
              </w:rPr>
              <w:t>c3</w:t>
            </w:r>
          </w:p>
        </w:tc>
      </w:tr>
    </w:tbl>
    <w:p w14:paraId="6B847995" w14:textId="77777777" w:rsidR="00A37D60" w:rsidRPr="00A37D60" w:rsidRDefault="00A37D60" w:rsidP="00A37D60">
      <w:pPr>
        <w:widowControl w:val="0"/>
        <w:autoSpaceDE w:val="0"/>
        <w:autoSpaceDN w:val="0"/>
        <w:adjustRightInd w:val="0"/>
        <w:spacing w:after="240" w:line="320" w:lineRule="atLeast"/>
        <w:jc w:val="both"/>
        <w:rPr>
          <w:rFonts w:ascii="Times" w:hAnsi="Times" w:cs="Times"/>
          <w:color w:val="000000"/>
          <w:lang w:val="es-ES"/>
        </w:rPr>
      </w:pPr>
    </w:p>
    <w:p w14:paraId="4D1EFDC0" w14:textId="77777777" w:rsidR="00A05649" w:rsidRPr="00126C0C" w:rsidRDefault="00A05649" w:rsidP="00A05649">
      <w:pPr>
        <w:jc w:val="both"/>
        <w:rPr>
          <w:rFonts w:ascii="Century Gothic" w:hAnsi="Century Gothic" w:cs="Arial"/>
          <w:b/>
          <w:sz w:val="26"/>
          <w:szCs w:val="26"/>
        </w:rPr>
      </w:pPr>
    </w:p>
    <w:p w14:paraId="5AAD2E2C" w14:textId="32D86B23" w:rsidR="002C63AB" w:rsidRDefault="002C63AB" w:rsidP="00A05649">
      <w:pPr>
        <w:pStyle w:val="Prrafodelista"/>
        <w:numPr>
          <w:ilvl w:val="0"/>
          <w:numId w:val="36"/>
        </w:numPr>
        <w:jc w:val="both"/>
        <w:rPr>
          <w:rFonts w:ascii="Century Gothic" w:hAnsi="Century Gothic" w:cs="Arial"/>
          <w:b/>
          <w:sz w:val="26"/>
          <w:szCs w:val="26"/>
        </w:rPr>
      </w:pPr>
      <w:r w:rsidRPr="00126C0C">
        <w:rPr>
          <w:rFonts w:ascii="Century Gothic" w:hAnsi="Century Gothic" w:cs="Arial"/>
          <w:b/>
          <w:sz w:val="26"/>
          <w:szCs w:val="26"/>
        </w:rPr>
        <w:lastRenderedPageBreak/>
        <w:t>Para cada uno de los esquemas que se muestran a continuaci</w:t>
      </w:r>
      <w:r w:rsidRPr="00126C0C">
        <w:rPr>
          <w:rFonts w:ascii="Century Gothic" w:hAnsi="Century Gothic" w:cs="Times New Roman"/>
          <w:b/>
          <w:sz w:val="26"/>
          <w:szCs w:val="26"/>
        </w:rPr>
        <w:t>ó</w:t>
      </w:r>
      <w:r w:rsidRPr="00126C0C">
        <w:rPr>
          <w:rFonts w:ascii="Century Gothic" w:hAnsi="Century Gothic" w:cs="Arial"/>
          <w:b/>
          <w:sz w:val="26"/>
          <w:szCs w:val="26"/>
        </w:rPr>
        <w:t>n</w:t>
      </w:r>
      <w:r w:rsidR="00A37D60">
        <w:rPr>
          <w:rFonts w:ascii="Century Gothic" w:hAnsi="Century Gothic" w:cs="Arial"/>
          <w:b/>
          <w:sz w:val="26"/>
          <w:szCs w:val="26"/>
        </w:rPr>
        <w:t>:</w:t>
      </w:r>
    </w:p>
    <w:p w14:paraId="67ED141E" w14:textId="77777777" w:rsidR="00A37D60" w:rsidRPr="002910ED" w:rsidRDefault="00A37D60" w:rsidP="00A37D60">
      <w:pPr>
        <w:pStyle w:val="Prrafodelista"/>
        <w:jc w:val="both"/>
        <w:rPr>
          <w:rFonts w:ascii="Century Gothic" w:hAnsi="Century Gothic" w:cs="Arial"/>
          <w:b/>
          <w:sz w:val="26"/>
          <w:szCs w:val="26"/>
        </w:rPr>
      </w:pPr>
    </w:p>
    <w:p w14:paraId="6215A1C7" w14:textId="665F0FC6" w:rsidR="00A37D60" w:rsidRPr="002910ED" w:rsidRDefault="00A37D60" w:rsidP="002910ED">
      <w:pPr>
        <w:widowControl w:val="0"/>
        <w:tabs>
          <w:tab w:val="left" w:pos="220"/>
          <w:tab w:val="left" w:pos="720"/>
        </w:tabs>
        <w:autoSpaceDE w:val="0"/>
        <w:autoSpaceDN w:val="0"/>
        <w:adjustRightInd w:val="0"/>
        <w:spacing w:after="266" w:line="300" w:lineRule="atLeast"/>
        <w:ind w:left="360"/>
        <w:jc w:val="both"/>
        <w:rPr>
          <w:rFonts w:ascii="Century Gothic" w:hAnsi="Century Gothic" w:cs="Times"/>
          <w:b/>
          <w:color w:val="000000"/>
          <w:lang w:val="es-ES"/>
        </w:rPr>
      </w:pPr>
      <w:r w:rsidRPr="002910ED">
        <w:rPr>
          <w:rFonts w:ascii="Century Gothic" w:hAnsi="Century Gothic" w:cs="Arial"/>
          <w:b/>
        </w:rPr>
        <w:t xml:space="preserve">a. </w:t>
      </w:r>
      <w:r w:rsidRPr="002910ED">
        <w:rPr>
          <w:rFonts w:ascii="Century Gothic" w:hAnsi="Century Gothic" w:cs="Times"/>
          <w:b/>
          <w:color w:val="000000"/>
          <w:lang w:val="es-ES"/>
        </w:rPr>
        <w:t xml:space="preserve">R(A,B,C,D,E) </w:t>
      </w:r>
      <w:r w:rsidRPr="002910ED">
        <w:rPr>
          <w:rFonts w:ascii="Century Gothic" w:hAnsi="Century Gothic" w:cs="Century Gothic"/>
          <w:b/>
          <w:color w:val="000000"/>
          <w:lang w:val="es-ES"/>
        </w:rPr>
        <w:t xml:space="preserve">con </w:t>
      </w:r>
      <w:r w:rsidRPr="002910ED">
        <w:rPr>
          <w:rFonts w:ascii="Century Gothic" w:hAnsi="Century Gothic" w:cs="Times"/>
          <w:b/>
          <w:color w:val="000000"/>
          <w:lang w:val="es-ES"/>
        </w:rPr>
        <w:t xml:space="preserve">F = {AB </w:t>
      </w:r>
      <w:r w:rsidRPr="002910ED">
        <w:rPr>
          <w:rFonts w:ascii="Times New Roman" w:hAnsi="Times New Roman" w:cs="Times New Roman"/>
          <w:b/>
          <w:color w:val="000000"/>
          <w:lang w:val="es-ES"/>
        </w:rPr>
        <w:t>→</w:t>
      </w:r>
      <w:r w:rsidRPr="002910ED">
        <w:rPr>
          <w:rFonts w:ascii="Century Gothic" w:hAnsi="Century Gothic" w:cs="Times"/>
          <w:b/>
          <w:color w:val="000000"/>
          <w:lang w:val="es-ES"/>
        </w:rPr>
        <w:t xml:space="preserve"> CD, E </w:t>
      </w:r>
      <w:r w:rsidRPr="002910ED">
        <w:rPr>
          <w:rFonts w:ascii="Times New Roman" w:hAnsi="Times New Roman" w:cs="Times New Roman"/>
          <w:b/>
          <w:color w:val="000000"/>
          <w:lang w:val="es-ES"/>
        </w:rPr>
        <w:t>→</w:t>
      </w:r>
      <w:r w:rsidRPr="002910ED">
        <w:rPr>
          <w:rFonts w:ascii="Century Gothic" w:hAnsi="Century Gothic" w:cs="Times"/>
          <w:b/>
          <w:color w:val="000000"/>
          <w:lang w:val="es-ES"/>
        </w:rPr>
        <w:t xml:space="preserve"> C, D </w:t>
      </w:r>
      <w:r w:rsidRPr="002910ED">
        <w:rPr>
          <w:rFonts w:ascii="Times New Roman" w:hAnsi="Times New Roman" w:cs="Times New Roman"/>
          <w:b/>
          <w:color w:val="000000"/>
          <w:lang w:val="es-ES"/>
        </w:rPr>
        <w:t>→</w:t>
      </w:r>
      <w:r w:rsidRPr="002910ED">
        <w:rPr>
          <w:rFonts w:ascii="Century Gothic" w:hAnsi="Century Gothic" w:cs="Times"/>
          <w:b/>
          <w:color w:val="000000"/>
          <w:lang w:val="es-ES"/>
        </w:rPr>
        <w:t xml:space="preserve"> B}  </w:t>
      </w:r>
    </w:p>
    <w:p w14:paraId="3EAF2253" w14:textId="316B54D3" w:rsidR="002910ED" w:rsidRPr="002910ED" w:rsidRDefault="00A37D60" w:rsidP="002910ED">
      <w:pPr>
        <w:widowControl w:val="0"/>
        <w:tabs>
          <w:tab w:val="left" w:pos="220"/>
          <w:tab w:val="left" w:pos="720"/>
        </w:tabs>
        <w:autoSpaceDE w:val="0"/>
        <w:autoSpaceDN w:val="0"/>
        <w:adjustRightInd w:val="0"/>
        <w:spacing w:after="266" w:line="300" w:lineRule="atLeast"/>
        <w:ind w:left="360"/>
        <w:jc w:val="both"/>
        <w:rPr>
          <w:rFonts w:ascii="Century Gothic" w:hAnsi="Century Gothic" w:cs="Times"/>
          <w:b/>
          <w:color w:val="000000"/>
          <w:lang w:val="es-ES"/>
        </w:rPr>
      </w:pPr>
      <w:r w:rsidRPr="002910ED">
        <w:rPr>
          <w:rFonts w:ascii="Century Gothic" w:hAnsi="Century Gothic" w:cs="Arial"/>
          <w:b/>
        </w:rPr>
        <w:t>b.</w:t>
      </w:r>
      <w:r w:rsidR="002910ED" w:rsidRPr="002910ED">
        <w:rPr>
          <w:rFonts w:ascii="Century Gothic" w:hAnsi="Century Gothic" w:cs="Arial"/>
          <w:b/>
        </w:rPr>
        <w:t xml:space="preserve"> </w:t>
      </w:r>
      <w:r w:rsidR="002910ED" w:rsidRPr="002910ED">
        <w:rPr>
          <w:rFonts w:ascii="Century Gothic" w:hAnsi="Century Gothic" w:cs="Times"/>
          <w:b/>
          <w:color w:val="000000"/>
          <w:lang w:val="es-ES"/>
        </w:rPr>
        <w:t xml:space="preserve">R(A,B,C,D,E) </w:t>
      </w:r>
      <w:r w:rsidR="002910ED" w:rsidRPr="002910ED">
        <w:rPr>
          <w:rFonts w:ascii="Century Gothic" w:hAnsi="Century Gothic" w:cs="Century Gothic"/>
          <w:b/>
          <w:color w:val="000000"/>
          <w:lang w:val="es-ES"/>
        </w:rPr>
        <w:t xml:space="preserve">con </w:t>
      </w:r>
      <w:r w:rsidR="002910ED" w:rsidRPr="002910ED">
        <w:rPr>
          <w:rFonts w:ascii="Century Gothic" w:hAnsi="Century Gothic" w:cs="Times"/>
          <w:b/>
          <w:color w:val="000000"/>
          <w:lang w:val="es-ES"/>
        </w:rPr>
        <w:t xml:space="preserve">F = {AB </w:t>
      </w:r>
      <w:r w:rsidR="002910ED" w:rsidRPr="002910ED">
        <w:rPr>
          <w:rFonts w:ascii="Times New Roman" w:hAnsi="Times New Roman" w:cs="Times New Roman"/>
          <w:b/>
          <w:color w:val="000000"/>
          <w:lang w:val="es-ES"/>
        </w:rPr>
        <w:t>→</w:t>
      </w:r>
      <w:r w:rsidR="002910ED" w:rsidRPr="002910ED">
        <w:rPr>
          <w:rFonts w:ascii="Century Gothic" w:hAnsi="Century Gothic" w:cs="Times"/>
          <w:b/>
          <w:color w:val="000000"/>
          <w:lang w:val="es-ES"/>
        </w:rPr>
        <w:t xml:space="preserve"> C, DE </w:t>
      </w:r>
      <w:r w:rsidR="002910ED" w:rsidRPr="002910ED">
        <w:rPr>
          <w:rFonts w:ascii="Times New Roman" w:hAnsi="Times New Roman" w:cs="Times New Roman"/>
          <w:b/>
          <w:color w:val="000000"/>
          <w:lang w:val="es-ES"/>
        </w:rPr>
        <w:t>→</w:t>
      </w:r>
      <w:r w:rsidR="002910ED" w:rsidRPr="002910ED">
        <w:rPr>
          <w:rFonts w:ascii="Century Gothic" w:hAnsi="Century Gothic" w:cs="Times"/>
          <w:b/>
          <w:color w:val="000000"/>
          <w:lang w:val="es-ES"/>
        </w:rPr>
        <w:t xml:space="preserve"> C, B </w:t>
      </w:r>
      <w:r w:rsidR="002910ED" w:rsidRPr="002910ED">
        <w:rPr>
          <w:rFonts w:ascii="Times New Roman" w:hAnsi="Times New Roman" w:cs="Times New Roman"/>
          <w:b/>
          <w:color w:val="000000"/>
          <w:lang w:val="es-ES"/>
        </w:rPr>
        <w:t>→</w:t>
      </w:r>
      <w:r w:rsidR="002910ED" w:rsidRPr="002910ED">
        <w:rPr>
          <w:rFonts w:ascii="Century Gothic" w:hAnsi="Century Gothic" w:cs="Times"/>
          <w:b/>
          <w:color w:val="000000"/>
          <w:lang w:val="es-ES"/>
        </w:rPr>
        <w:t xml:space="preserve"> D}  </w:t>
      </w:r>
    </w:p>
    <w:p w14:paraId="11882C79" w14:textId="30B0CB95" w:rsidR="002910ED" w:rsidRDefault="002910ED" w:rsidP="002910ED">
      <w:pPr>
        <w:pStyle w:val="Prrafodelista"/>
        <w:widowControl w:val="0"/>
        <w:numPr>
          <w:ilvl w:val="0"/>
          <w:numId w:val="41"/>
        </w:numPr>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2910ED">
        <w:rPr>
          <w:rFonts w:ascii="Century Gothic" w:hAnsi="Century Gothic" w:cs="Times"/>
          <w:color w:val="000000"/>
          <w:lang w:val="es-ES"/>
        </w:rPr>
        <w:t>Especifica de ser posible dos DF no triviales que se pueden derivar de las</w:t>
      </w:r>
      <w:r>
        <w:rPr>
          <w:rFonts w:ascii="Century Gothic" w:hAnsi="Century Gothic" w:cs="Times"/>
          <w:color w:val="000000"/>
          <w:lang w:val="es-ES"/>
        </w:rPr>
        <w:t xml:space="preserve"> dependencias funcionales dadas</w:t>
      </w:r>
    </w:p>
    <w:p w14:paraId="7DA1EE2E" w14:textId="77777777" w:rsidR="002910ED" w:rsidRPr="002910ED" w:rsidRDefault="002910ED" w:rsidP="002910ED">
      <w:pPr>
        <w:pStyle w:val="Prrafodelista"/>
        <w:widowControl w:val="0"/>
        <w:tabs>
          <w:tab w:val="left" w:pos="220"/>
          <w:tab w:val="left" w:pos="720"/>
        </w:tabs>
        <w:autoSpaceDE w:val="0"/>
        <w:autoSpaceDN w:val="0"/>
        <w:adjustRightInd w:val="0"/>
        <w:spacing w:after="240" w:line="300" w:lineRule="atLeast"/>
        <w:ind w:left="1440"/>
        <w:jc w:val="both"/>
        <w:rPr>
          <w:rFonts w:ascii="Century Gothic" w:hAnsi="Century Gothic" w:cs="Times"/>
          <w:color w:val="000000"/>
          <w:lang w:val="es-ES"/>
        </w:rPr>
      </w:pPr>
    </w:p>
    <w:p w14:paraId="777AEDF7" w14:textId="29CB89E2" w:rsidR="002910ED" w:rsidRPr="002910ED" w:rsidRDefault="002910ED" w:rsidP="002910ED">
      <w:pPr>
        <w:pStyle w:val="Prrafodelista"/>
        <w:widowControl w:val="0"/>
        <w:numPr>
          <w:ilvl w:val="0"/>
          <w:numId w:val="42"/>
        </w:numPr>
        <w:autoSpaceDE w:val="0"/>
        <w:autoSpaceDN w:val="0"/>
        <w:adjustRightInd w:val="0"/>
        <w:spacing w:after="240" w:line="340" w:lineRule="atLeast"/>
        <w:jc w:val="both"/>
        <w:rPr>
          <w:rFonts w:ascii="Century Gothic" w:hAnsi="Century Gothic" w:cs="Times"/>
          <w:iCs/>
          <w:color w:val="000000"/>
          <w:lang w:val="es-ES"/>
        </w:rPr>
      </w:pPr>
      <w:r w:rsidRPr="002910ED">
        <w:rPr>
          <w:rFonts w:ascii="Century Gothic" w:hAnsi="Century Gothic" w:cs="Times"/>
          <w:bCs/>
          <w:iCs/>
          <w:color w:val="000000"/>
          <w:lang w:val="es-ES"/>
        </w:rPr>
        <w:t xml:space="preserve">F = {AB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Cs/>
          <w:color w:val="000000"/>
          <w:lang w:val="es-ES"/>
        </w:rPr>
        <w:t xml:space="preserve">CD, E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Cs/>
          <w:color w:val="000000"/>
          <w:lang w:val="es-ES"/>
        </w:rPr>
        <w:t xml:space="preserve">C, D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Cs/>
          <w:color w:val="000000"/>
          <w:lang w:val="es-ES"/>
        </w:rPr>
        <w:t xml:space="preserve">B, AD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Cs/>
          <w:color w:val="000000"/>
          <w:lang w:val="es-ES"/>
        </w:rPr>
        <w:t xml:space="preserve">CD} </w:t>
      </w:r>
      <w:r w:rsidRPr="002910ED">
        <w:rPr>
          <w:rFonts w:ascii="Century Gothic" w:hAnsi="Century Gothic" w:cs="Times"/>
          <w:iCs/>
          <w:color w:val="000000"/>
          <w:lang w:val="es-ES"/>
        </w:rPr>
        <w:t xml:space="preserve">por </w:t>
      </w:r>
      <w:proofErr w:type="spellStart"/>
      <w:r w:rsidRPr="002910ED">
        <w:rPr>
          <w:rFonts w:ascii="Century Gothic" w:hAnsi="Century Gothic" w:cs="Times"/>
          <w:iCs/>
          <w:color w:val="000000"/>
          <w:lang w:val="es-ES"/>
        </w:rPr>
        <w:t>pseudotransitividad</w:t>
      </w:r>
      <w:proofErr w:type="spellEnd"/>
    </w:p>
    <w:p w14:paraId="5240C775" w14:textId="77777777" w:rsidR="002910ED" w:rsidRPr="002910ED" w:rsidRDefault="002910ED" w:rsidP="002910ED">
      <w:pPr>
        <w:pStyle w:val="Prrafodelista"/>
        <w:widowControl w:val="0"/>
        <w:autoSpaceDE w:val="0"/>
        <w:autoSpaceDN w:val="0"/>
        <w:adjustRightInd w:val="0"/>
        <w:spacing w:after="240" w:line="340" w:lineRule="atLeast"/>
        <w:ind w:firstLine="348"/>
        <w:jc w:val="both"/>
        <w:rPr>
          <w:rFonts w:ascii="Century Gothic" w:hAnsi="Century Gothic" w:cs="Times"/>
          <w:iCs/>
          <w:color w:val="000000"/>
          <w:lang w:val="es-ES"/>
        </w:rPr>
      </w:pPr>
      <w:r w:rsidRPr="002910ED">
        <w:rPr>
          <w:rFonts w:ascii="Century Gothic" w:hAnsi="Century Gothic" w:cs="Times"/>
          <w:bCs/>
          <w:iCs/>
          <w:color w:val="000000"/>
          <w:lang w:val="es-ES"/>
        </w:rPr>
        <w:t>F={AB</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CD,E</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B, AD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 AD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AB}</w:t>
      </w:r>
      <w:r w:rsidRPr="002910ED">
        <w:rPr>
          <w:rFonts w:ascii="Century Gothic" w:hAnsi="Century Gothic" w:cs="Times"/>
          <w:color w:val="000000"/>
          <w:lang w:val="es-ES"/>
        </w:rPr>
        <w:t xml:space="preserve"> </w:t>
      </w:r>
      <w:r w:rsidRPr="002910ED">
        <w:rPr>
          <w:rFonts w:ascii="Century Gothic" w:hAnsi="Century Gothic" w:cs="Times"/>
          <w:iCs/>
          <w:color w:val="000000"/>
          <w:lang w:val="es-ES"/>
        </w:rPr>
        <w:t>por aumento</w:t>
      </w:r>
    </w:p>
    <w:p w14:paraId="45CFE32F" w14:textId="1A30B2D1" w:rsidR="002910ED" w:rsidRDefault="002910ED" w:rsidP="002910ED">
      <w:pPr>
        <w:pStyle w:val="Prrafodelista"/>
        <w:widowControl w:val="0"/>
        <w:autoSpaceDE w:val="0"/>
        <w:autoSpaceDN w:val="0"/>
        <w:adjustRightInd w:val="0"/>
        <w:spacing w:after="240" w:line="340" w:lineRule="atLeast"/>
        <w:ind w:firstLine="348"/>
        <w:jc w:val="both"/>
        <w:rPr>
          <w:rFonts w:ascii="Century Gothic" w:hAnsi="Century Gothic" w:cs="Times"/>
          <w:iCs/>
          <w:color w:val="000000"/>
          <w:lang w:val="es-ES"/>
        </w:rPr>
      </w:pPr>
      <w:r w:rsidRPr="002910ED">
        <w:rPr>
          <w:rFonts w:ascii="Century Gothic" w:hAnsi="Century Gothic" w:cs="Times"/>
          <w:bCs/>
          <w:iCs/>
          <w:color w:val="000000"/>
          <w:lang w:val="es-ES"/>
        </w:rPr>
        <w:t>F={AB</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CD,E</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B, AD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CD, AD</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AB,DE</w:t>
      </w:r>
      <w:r w:rsidRPr="002910ED">
        <w:rPr>
          <w:rFonts w:ascii="Times New Roman" w:hAnsi="Times New Roman" w:cs="Times New Roman"/>
          <w:color w:val="000000"/>
          <w:lang w:val="es-ES"/>
        </w:rPr>
        <w:t>→</w:t>
      </w:r>
      <w:r w:rsidRPr="002910ED">
        <w:rPr>
          <w:rFonts w:ascii="Century Gothic" w:hAnsi="Century Gothic" w:cs="Times"/>
          <w:bCs/>
          <w:iCs/>
          <w:color w:val="000000"/>
          <w:lang w:val="es-ES"/>
        </w:rPr>
        <w:t>BE}</w:t>
      </w:r>
      <w:r w:rsidRPr="002910ED">
        <w:rPr>
          <w:rFonts w:ascii="Century Gothic" w:hAnsi="Century Gothic" w:cs="Times"/>
          <w:color w:val="000000"/>
          <w:lang w:val="es-ES"/>
        </w:rPr>
        <w:t xml:space="preserve"> </w:t>
      </w:r>
      <w:r w:rsidRPr="002910ED">
        <w:rPr>
          <w:rFonts w:ascii="Century Gothic" w:hAnsi="Century Gothic" w:cs="Times"/>
          <w:iCs/>
          <w:color w:val="000000"/>
          <w:lang w:val="es-ES"/>
        </w:rPr>
        <w:t xml:space="preserve">por aumento </w:t>
      </w:r>
    </w:p>
    <w:p w14:paraId="151572B0" w14:textId="77777777" w:rsidR="002910ED" w:rsidRPr="002910ED" w:rsidRDefault="002910ED" w:rsidP="002910ED">
      <w:pPr>
        <w:pStyle w:val="Prrafodelista"/>
        <w:widowControl w:val="0"/>
        <w:autoSpaceDE w:val="0"/>
        <w:autoSpaceDN w:val="0"/>
        <w:adjustRightInd w:val="0"/>
        <w:spacing w:after="240" w:line="340" w:lineRule="atLeast"/>
        <w:ind w:firstLine="348"/>
        <w:jc w:val="both"/>
        <w:rPr>
          <w:rFonts w:ascii="Century Gothic" w:hAnsi="Century Gothic" w:cs="Times"/>
          <w:iCs/>
          <w:color w:val="000000"/>
          <w:lang w:val="es-ES"/>
        </w:rPr>
      </w:pPr>
    </w:p>
    <w:p w14:paraId="29F5094A" w14:textId="3E61F2FF" w:rsidR="002910ED" w:rsidRPr="002910ED" w:rsidRDefault="002910ED" w:rsidP="002910ED">
      <w:pPr>
        <w:pStyle w:val="Prrafodelista"/>
        <w:widowControl w:val="0"/>
        <w:numPr>
          <w:ilvl w:val="0"/>
          <w:numId w:val="42"/>
        </w:numPr>
        <w:autoSpaceDE w:val="0"/>
        <w:autoSpaceDN w:val="0"/>
        <w:adjustRightInd w:val="0"/>
        <w:spacing w:after="240" w:line="340" w:lineRule="atLeast"/>
        <w:jc w:val="both"/>
        <w:rPr>
          <w:rFonts w:ascii="Century Gothic" w:hAnsi="Century Gothic" w:cs="Times"/>
          <w:i/>
          <w:iCs/>
          <w:color w:val="000000"/>
          <w:lang w:val="es-ES"/>
        </w:rPr>
      </w:pPr>
      <w:r w:rsidRPr="002910ED">
        <w:rPr>
          <w:rFonts w:ascii="Century Gothic" w:hAnsi="Century Gothic" w:cs="Times"/>
          <w:bCs/>
          <w:i/>
          <w:iCs/>
          <w:color w:val="000000"/>
          <w:lang w:val="es-ES"/>
        </w:rPr>
        <w:t>F={AB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C,DE</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D, 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AD}</w:t>
      </w:r>
      <w:r w:rsidRPr="002910ED">
        <w:rPr>
          <w:rFonts w:ascii="Century Gothic" w:hAnsi="Century Gothic" w:cs="Times"/>
          <w:color w:val="000000"/>
          <w:lang w:val="es-ES"/>
        </w:rPr>
        <w:t xml:space="preserve"> </w:t>
      </w:r>
      <w:r w:rsidRPr="002910ED">
        <w:rPr>
          <w:rFonts w:ascii="Century Gothic" w:hAnsi="Century Gothic" w:cs="Times"/>
          <w:i/>
          <w:iCs/>
          <w:color w:val="000000"/>
          <w:lang w:val="es-ES"/>
        </w:rPr>
        <w:t>por aumento</w:t>
      </w:r>
    </w:p>
    <w:p w14:paraId="6F656FD6" w14:textId="55BEA8E2" w:rsidR="002910ED" w:rsidRPr="002910ED" w:rsidRDefault="002910ED" w:rsidP="002910ED">
      <w:pPr>
        <w:pStyle w:val="Prrafodelista"/>
        <w:widowControl w:val="0"/>
        <w:autoSpaceDE w:val="0"/>
        <w:autoSpaceDN w:val="0"/>
        <w:adjustRightInd w:val="0"/>
        <w:spacing w:after="240" w:line="340" w:lineRule="atLeast"/>
        <w:ind w:left="1068"/>
        <w:jc w:val="both"/>
        <w:rPr>
          <w:rFonts w:ascii="Century Gothic" w:hAnsi="Century Gothic" w:cs="Times"/>
          <w:i/>
          <w:iCs/>
          <w:color w:val="000000"/>
          <w:lang w:val="es-ES"/>
        </w:rPr>
      </w:pPr>
      <w:r w:rsidRPr="002910ED">
        <w:rPr>
          <w:rFonts w:ascii="Century Gothic" w:hAnsi="Century Gothic" w:cs="Times"/>
          <w:bCs/>
          <w:i/>
          <w:iCs/>
          <w:color w:val="000000"/>
          <w:lang w:val="es-ES"/>
        </w:rPr>
        <w:t>F={AB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C,DE</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D, 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AD,AB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CAD}</w:t>
      </w:r>
      <w:r w:rsidRPr="002910ED">
        <w:rPr>
          <w:rFonts w:ascii="Century Gothic" w:hAnsi="Century Gothic" w:cs="Times"/>
          <w:color w:val="000000"/>
          <w:lang w:val="es-ES"/>
        </w:rPr>
        <w:t xml:space="preserve"> </w:t>
      </w:r>
      <w:r w:rsidRPr="002910ED">
        <w:rPr>
          <w:rFonts w:ascii="Century Gothic" w:hAnsi="Century Gothic" w:cs="Times"/>
          <w:i/>
          <w:iCs/>
          <w:color w:val="000000"/>
          <w:lang w:val="es-ES"/>
        </w:rPr>
        <w:t>por unión </w:t>
      </w:r>
    </w:p>
    <w:p w14:paraId="44AFB397" w14:textId="72DD89D9" w:rsidR="002910ED" w:rsidRPr="002910ED" w:rsidRDefault="002910ED" w:rsidP="002910ED">
      <w:pPr>
        <w:pStyle w:val="Prrafodelista"/>
        <w:widowControl w:val="0"/>
        <w:autoSpaceDE w:val="0"/>
        <w:autoSpaceDN w:val="0"/>
        <w:adjustRightInd w:val="0"/>
        <w:spacing w:after="240" w:line="340" w:lineRule="atLeast"/>
        <w:ind w:left="1068"/>
        <w:jc w:val="both"/>
        <w:rPr>
          <w:rFonts w:ascii="Century Gothic" w:hAnsi="Century Gothic" w:cs="Times"/>
          <w:color w:val="000000"/>
          <w:lang w:val="es-ES"/>
        </w:rPr>
      </w:pPr>
      <w:r w:rsidRPr="002910ED">
        <w:rPr>
          <w:rFonts w:ascii="Century Gothic" w:hAnsi="Century Gothic" w:cs="Times"/>
          <w:bCs/>
          <w:i/>
          <w:iCs/>
          <w:color w:val="000000"/>
          <w:lang w:val="es-ES"/>
        </w:rPr>
        <w:t xml:space="preserve">F = {AB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
          <w:iCs/>
          <w:color w:val="000000"/>
          <w:lang w:val="es-ES"/>
        </w:rPr>
        <w:t xml:space="preserve">C, DE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
          <w:iCs/>
          <w:color w:val="000000"/>
          <w:lang w:val="es-ES"/>
        </w:rPr>
        <w:t xml:space="preserve">C, B </w:t>
      </w:r>
      <w:r w:rsidRPr="002910ED">
        <w:rPr>
          <w:rFonts w:ascii="Times New Roman" w:hAnsi="Times New Roman" w:cs="Times New Roman"/>
          <w:color w:val="000000"/>
          <w:lang w:val="es-ES"/>
        </w:rPr>
        <w:t>→</w:t>
      </w:r>
      <w:r w:rsidRPr="002910ED">
        <w:rPr>
          <w:rFonts w:ascii="Century Gothic" w:hAnsi="Century Gothic" w:cs="Times New Roman"/>
          <w:color w:val="000000"/>
          <w:lang w:val="es-ES"/>
        </w:rPr>
        <w:t xml:space="preserve"> </w:t>
      </w:r>
      <w:r w:rsidRPr="002910ED">
        <w:rPr>
          <w:rFonts w:ascii="Century Gothic" w:hAnsi="Century Gothic" w:cs="Times"/>
          <w:bCs/>
          <w:i/>
          <w:iCs/>
          <w:color w:val="000000"/>
          <w:lang w:val="es-ES"/>
        </w:rPr>
        <w:t>D, 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AD, AB</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CAD, BE</w:t>
      </w:r>
      <w:r w:rsidRPr="002910ED">
        <w:rPr>
          <w:rFonts w:ascii="Times New Roman" w:hAnsi="Times New Roman" w:cs="Times New Roman"/>
          <w:color w:val="000000"/>
          <w:lang w:val="es-ES"/>
        </w:rPr>
        <w:t>→</w:t>
      </w:r>
      <w:r w:rsidRPr="002910ED">
        <w:rPr>
          <w:rFonts w:ascii="Century Gothic" w:hAnsi="Century Gothic" w:cs="Times"/>
          <w:bCs/>
          <w:i/>
          <w:iCs/>
          <w:color w:val="000000"/>
          <w:lang w:val="es-ES"/>
        </w:rPr>
        <w:t xml:space="preserve">C} </w:t>
      </w:r>
      <w:proofErr w:type="spellStart"/>
      <w:r w:rsidRPr="002910ED">
        <w:rPr>
          <w:rFonts w:ascii="Century Gothic" w:hAnsi="Century Gothic" w:cs="Times"/>
          <w:i/>
          <w:iCs/>
          <w:color w:val="000000"/>
          <w:lang w:val="es-ES"/>
        </w:rPr>
        <w:t>pseudotransitividad</w:t>
      </w:r>
      <w:proofErr w:type="spellEnd"/>
      <w:r w:rsidRPr="002910ED">
        <w:rPr>
          <w:rFonts w:ascii="Century Gothic" w:hAnsi="Century Gothic" w:cs="Times"/>
          <w:i/>
          <w:iCs/>
          <w:color w:val="000000"/>
          <w:lang w:val="es-ES"/>
        </w:rPr>
        <w:t xml:space="preserve"> </w:t>
      </w:r>
    </w:p>
    <w:p w14:paraId="6D956D2D" w14:textId="77777777" w:rsidR="002910ED" w:rsidRPr="002910ED" w:rsidRDefault="002910ED" w:rsidP="002910ED">
      <w:pPr>
        <w:widowControl w:val="0"/>
        <w:autoSpaceDE w:val="0"/>
        <w:autoSpaceDN w:val="0"/>
        <w:adjustRightInd w:val="0"/>
        <w:spacing w:after="240" w:line="340" w:lineRule="atLeast"/>
        <w:rPr>
          <w:rFonts w:ascii="Times" w:hAnsi="Times" w:cs="Times"/>
          <w:color w:val="000000"/>
          <w:lang w:val="es-ES"/>
        </w:rPr>
      </w:pPr>
    </w:p>
    <w:p w14:paraId="75F8864F" w14:textId="02968265" w:rsidR="002910ED" w:rsidRDefault="002910ED" w:rsidP="002910ED">
      <w:pPr>
        <w:widowControl w:val="0"/>
        <w:numPr>
          <w:ilvl w:val="0"/>
          <w:numId w:val="41"/>
        </w:numPr>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2910ED">
        <w:rPr>
          <w:rFonts w:ascii="Century Gothic" w:hAnsi="Century Gothic" w:cs="Times"/>
          <w:color w:val="000000"/>
          <w:lang w:val="es-ES"/>
        </w:rPr>
        <w:t>Indic</w:t>
      </w:r>
      <w:r>
        <w:rPr>
          <w:rFonts w:ascii="Century Gothic" w:hAnsi="Century Gothic" w:cs="Times"/>
          <w:color w:val="000000"/>
          <w:lang w:val="es-ES"/>
        </w:rPr>
        <w:t>a alguna llave candidata para R</w:t>
      </w:r>
    </w:p>
    <w:p w14:paraId="45CA8F30" w14:textId="715CF575" w:rsidR="00756CC4" w:rsidRPr="00756CC4" w:rsidRDefault="002910ED" w:rsidP="00756CC4">
      <w:pPr>
        <w:pStyle w:val="Prrafodelista"/>
        <w:widowControl w:val="0"/>
        <w:numPr>
          <w:ilvl w:val="0"/>
          <w:numId w:val="43"/>
        </w:numPr>
        <w:autoSpaceDE w:val="0"/>
        <w:autoSpaceDN w:val="0"/>
        <w:adjustRightInd w:val="0"/>
        <w:spacing w:after="240" w:line="340" w:lineRule="atLeast"/>
        <w:jc w:val="both"/>
        <w:rPr>
          <w:rFonts w:ascii="Century Gothic" w:hAnsi="Century Gothic" w:cs="Times"/>
          <w:color w:val="000000"/>
          <w:lang w:val="es-ES"/>
        </w:rPr>
      </w:pPr>
      <w:r w:rsidRPr="00756CC4">
        <w:rPr>
          <w:rFonts w:ascii="Century Gothic" w:hAnsi="Century Gothic" w:cs="Times New Roman"/>
          <w:color w:val="000000"/>
          <w:lang w:val="es-ES"/>
        </w:rPr>
        <w:t>{</w:t>
      </w:r>
      <w:r w:rsidRPr="00756CC4">
        <w:rPr>
          <w:rFonts w:ascii="Century Gothic" w:hAnsi="Century Gothic" w:cs="Times"/>
          <w:i/>
          <w:iCs/>
          <w:color w:val="000000"/>
          <w:lang w:val="es-ES"/>
        </w:rPr>
        <w:t>AB</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ABCD</w:t>
      </w:r>
      <w:r w:rsidRPr="00756CC4">
        <w:rPr>
          <w:rFonts w:ascii="Century Gothic" w:hAnsi="Century Gothic" w:cs="Times New Roman"/>
          <w:color w:val="000000"/>
          <w:lang w:val="es-ES"/>
        </w:rPr>
        <w:t>} {</w:t>
      </w:r>
      <w:r w:rsidRPr="00756CC4">
        <w:rPr>
          <w:rFonts w:ascii="Century Gothic" w:hAnsi="Century Gothic" w:cs="Times"/>
          <w:i/>
          <w:iCs/>
          <w:color w:val="000000"/>
          <w:lang w:val="es-ES"/>
        </w:rPr>
        <w:t>E</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EC</w:t>
      </w:r>
      <w:r w:rsidRPr="00756CC4">
        <w:rPr>
          <w:rFonts w:ascii="Century Gothic" w:hAnsi="Century Gothic" w:cs="Times New Roman"/>
          <w:color w:val="000000"/>
          <w:lang w:val="es-ES"/>
        </w:rPr>
        <w:t>} {</w:t>
      </w:r>
      <w:r w:rsidRPr="00756CC4">
        <w:rPr>
          <w:rFonts w:ascii="Century Gothic" w:hAnsi="Century Gothic" w:cs="Times"/>
          <w:i/>
          <w:iCs/>
          <w:color w:val="000000"/>
          <w:lang w:val="es-ES"/>
        </w:rPr>
        <w:t>D</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DB</w:t>
      </w:r>
      <w:r w:rsidRPr="00756CC4">
        <w:rPr>
          <w:rFonts w:ascii="Century Gothic" w:hAnsi="Century Gothic" w:cs="Times New Roman"/>
          <w:color w:val="000000"/>
          <w:lang w:val="es-ES"/>
        </w:rPr>
        <w:t>} {</w:t>
      </w:r>
      <w:r w:rsidRPr="00756CC4">
        <w:rPr>
          <w:rFonts w:ascii="Century Gothic" w:hAnsi="Century Gothic" w:cs="Times"/>
          <w:i/>
          <w:iCs/>
          <w:color w:val="000000"/>
          <w:lang w:val="es-ES"/>
        </w:rPr>
        <w:t>AD</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ADCDB</w:t>
      </w:r>
      <w:r w:rsidRPr="00756CC4">
        <w:rPr>
          <w:rFonts w:ascii="Century Gothic" w:hAnsi="Century Gothic" w:cs="Times New Roman"/>
          <w:color w:val="000000"/>
          <w:lang w:val="es-ES"/>
        </w:rPr>
        <w:t>} {</w:t>
      </w:r>
      <w:r w:rsidRPr="00756CC4">
        <w:rPr>
          <w:rFonts w:ascii="Century Gothic" w:hAnsi="Century Gothic" w:cs="Times"/>
          <w:i/>
          <w:iCs/>
          <w:color w:val="000000"/>
          <w:lang w:val="es-ES"/>
        </w:rPr>
        <w:t>DE</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DEBC</w:t>
      </w:r>
      <w:r w:rsidRPr="00756CC4">
        <w:rPr>
          <w:rFonts w:ascii="Century Gothic" w:hAnsi="Century Gothic" w:cs="Times New Roman"/>
          <w:color w:val="000000"/>
          <w:lang w:val="es-ES"/>
        </w:rPr>
        <w:t>}</w:t>
      </w:r>
    </w:p>
    <w:p w14:paraId="75E08C22" w14:textId="06E3EF38" w:rsidR="002910ED" w:rsidRDefault="002910ED" w:rsidP="00756CC4">
      <w:pPr>
        <w:pStyle w:val="Prrafodelista"/>
        <w:widowControl w:val="0"/>
        <w:autoSpaceDE w:val="0"/>
        <w:autoSpaceDN w:val="0"/>
        <w:adjustRightInd w:val="0"/>
        <w:spacing w:after="240" w:line="340" w:lineRule="atLeast"/>
        <w:ind w:left="1068"/>
        <w:jc w:val="both"/>
        <w:rPr>
          <w:rFonts w:ascii="Century Gothic" w:hAnsi="Century Gothic" w:cs="Times"/>
          <w:color w:val="000000"/>
          <w:lang w:val="es-ES"/>
        </w:rPr>
      </w:pPr>
      <w:r w:rsidRPr="00756CC4">
        <w:rPr>
          <w:rFonts w:ascii="Century Gothic" w:hAnsi="Century Gothic" w:cs="Times"/>
          <w:color w:val="000000"/>
          <w:lang w:val="es-ES"/>
        </w:rPr>
        <w:t>Por lo tanto una llave candidata sería: ABE</w:t>
      </w:r>
    </w:p>
    <w:p w14:paraId="1F9D2C65" w14:textId="77777777" w:rsidR="00756CC4" w:rsidRPr="00756CC4" w:rsidRDefault="00756CC4" w:rsidP="00756CC4">
      <w:pPr>
        <w:pStyle w:val="Prrafodelista"/>
        <w:widowControl w:val="0"/>
        <w:autoSpaceDE w:val="0"/>
        <w:autoSpaceDN w:val="0"/>
        <w:adjustRightInd w:val="0"/>
        <w:spacing w:after="240" w:line="340" w:lineRule="atLeast"/>
        <w:ind w:left="1068"/>
        <w:jc w:val="both"/>
        <w:rPr>
          <w:rFonts w:ascii="Century Gothic" w:hAnsi="Century Gothic" w:cs="Times"/>
          <w:color w:val="000000"/>
          <w:lang w:val="es-ES"/>
        </w:rPr>
      </w:pPr>
    </w:p>
    <w:p w14:paraId="0E943CD9" w14:textId="5A92F931" w:rsidR="00756CC4" w:rsidRPr="00756CC4" w:rsidRDefault="002910ED" w:rsidP="00756CC4">
      <w:pPr>
        <w:pStyle w:val="Prrafodelista"/>
        <w:widowControl w:val="0"/>
        <w:numPr>
          <w:ilvl w:val="0"/>
          <w:numId w:val="43"/>
        </w:numPr>
        <w:autoSpaceDE w:val="0"/>
        <w:autoSpaceDN w:val="0"/>
        <w:adjustRightInd w:val="0"/>
        <w:spacing w:after="240" w:line="340" w:lineRule="atLeast"/>
        <w:jc w:val="both"/>
        <w:rPr>
          <w:rFonts w:ascii="Century Gothic" w:hAnsi="Century Gothic" w:cs="Times"/>
          <w:color w:val="000000"/>
          <w:lang w:val="es-ES"/>
        </w:rPr>
      </w:pPr>
      <w:r w:rsidRPr="00756CC4">
        <w:rPr>
          <w:rFonts w:ascii="Century Gothic" w:hAnsi="Century Gothic" w:cs="Times New Roman"/>
          <w:color w:val="000000"/>
          <w:lang w:val="es-ES"/>
        </w:rPr>
        <w:t>{</w:t>
      </w:r>
      <w:r w:rsidRPr="00756CC4">
        <w:rPr>
          <w:rFonts w:ascii="Century Gothic" w:hAnsi="Century Gothic" w:cs="Times"/>
          <w:i/>
          <w:iCs/>
          <w:color w:val="000000"/>
          <w:lang w:val="es-ES"/>
        </w:rPr>
        <w:t>AB</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ABCD</w:t>
      </w:r>
      <w:r w:rsidRPr="00756CC4">
        <w:rPr>
          <w:rFonts w:ascii="Century Gothic" w:hAnsi="Century Gothic" w:cs="Times New Roman"/>
          <w:color w:val="000000"/>
          <w:lang w:val="es-ES"/>
        </w:rPr>
        <w:t>} {</w:t>
      </w:r>
      <w:r w:rsidRPr="00756CC4">
        <w:rPr>
          <w:rFonts w:ascii="Century Gothic" w:hAnsi="Century Gothic" w:cs="Times"/>
          <w:i/>
          <w:iCs/>
          <w:color w:val="000000"/>
          <w:lang w:val="es-ES"/>
        </w:rPr>
        <w:t>DE</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DEC</w:t>
      </w:r>
      <w:r w:rsidRPr="00756CC4">
        <w:rPr>
          <w:rFonts w:ascii="Century Gothic" w:hAnsi="Century Gothic" w:cs="Times New Roman"/>
          <w:color w:val="000000"/>
          <w:lang w:val="es-ES"/>
        </w:rPr>
        <w:t>} {</w:t>
      </w:r>
      <w:r w:rsidRPr="00756CC4">
        <w:rPr>
          <w:rFonts w:ascii="Century Gothic" w:hAnsi="Century Gothic" w:cs="Times"/>
          <w:i/>
          <w:iCs/>
          <w:color w:val="000000"/>
          <w:lang w:val="es-ES"/>
        </w:rPr>
        <w:t>B</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BD</w:t>
      </w:r>
      <w:r w:rsidRPr="00756CC4">
        <w:rPr>
          <w:rFonts w:ascii="Century Gothic" w:hAnsi="Century Gothic" w:cs="Times New Roman"/>
          <w:color w:val="000000"/>
          <w:lang w:val="es-ES"/>
        </w:rPr>
        <w:t>} {</w:t>
      </w:r>
      <w:r w:rsidRPr="00756CC4">
        <w:rPr>
          <w:rFonts w:ascii="Century Gothic" w:hAnsi="Century Gothic" w:cs="Times"/>
          <w:i/>
          <w:iCs/>
          <w:color w:val="000000"/>
          <w:lang w:val="es-ES"/>
        </w:rPr>
        <w:t>BE</w:t>
      </w:r>
      <w:r w:rsidRPr="00756CC4">
        <w:rPr>
          <w:rFonts w:ascii="Century Gothic" w:hAnsi="Century Gothic" w:cs="Times New Roman"/>
          <w:color w:val="000000"/>
          <w:lang w:val="es-ES"/>
        </w:rPr>
        <w:t>} += {</w:t>
      </w:r>
      <w:r w:rsidRPr="00756CC4">
        <w:rPr>
          <w:rFonts w:ascii="Century Gothic" w:hAnsi="Century Gothic" w:cs="Times"/>
          <w:i/>
          <w:iCs/>
          <w:color w:val="000000"/>
          <w:lang w:val="es-ES"/>
        </w:rPr>
        <w:t>BECD</w:t>
      </w:r>
      <w:r w:rsidRPr="00756CC4">
        <w:rPr>
          <w:rFonts w:ascii="Century Gothic" w:hAnsi="Century Gothic" w:cs="Times New Roman"/>
          <w:color w:val="000000"/>
          <w:lang w:val="es-ES"/>
        </w:rPr>
        <w:t xml:space="preserve">} </w:t>
      </w:r>
    </w:p>
    <w:p w14:paraId="5CBFE2E5" w14:textId="67EF18B0" w:rsidR="002910ED" w:rsidRPr="00756CC4" w:rsidRDefault="002910ED" w:rsidP="00756CC4">
      <w:pPr>
        <w:pStyle w:val="Prrafodelista"/>
        <w:widowControl w:val="0"/>
        <w:autoSpaceDE w:val="0"/>
        <w:autoSpaceDN w:val="0"/>
        <w:adjustRightInd w:val="0"/>
        <w:spacing w:after="240" w:line="340" w:lineRule="atLeast"/>
        <w:ind w:left="1068"/>
        <w:jc w:val="both"/>
        <w:rPr>
          <w:rFonts w:ascii="Century Gothic" w:hAnsi="Century Gothic" w:cs="Times"/>
          <w:color w:val="000000"/>
          <w:lang w:val="es-ES"/>
        </w:rPr>
      </w:pPr>
      <w:r w:rsidRPr="00756CC4">
        <w:rPr>
          <w:rFonts w:ascii="Century Gothic" w:hAnsi="Century Gothic" w:cs="Times"/>
          <w:color w:val="000000"/>
          <w:lang w:val="es-ES"/>
        </w:rPr>
        <w:t xml:space="preserve">Por lo tanto una llave candidata sería: ABDE </w:t>
      </w:r>
    </w:p>
    <w:p w14:paraId="4941F666" w14:textId="63152046" w:rsidR="002910ED" w:rsidRPr="002910ED" w:rsidRDefault="002910ED" w:rsidP="00C91856">
      <w:pPr>
        <w:widowControl w:val="0"/>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p>
    <w:p w14:paraId="5D1C945B" w14:textId="517F0010" w:rsidR="002910ED" w:rsidRDefault="002910ED" w:rsidP="002910ED">
      <w:pPr>
        <w:widowControl w:val="0"/>
        <w:numPr>
          <w:ilvl w:val="0"/>
          <w:numId w:val="41"/>
        </w:numPr>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2910ED">
        <w:rPr>
          <w:rFonts w:ascii="Century Gothic" w:hAnsi="Century Gothic" w:cs="Times"/>
          <w:color w:val="000000"/>
          <w:lang w:val="es-ES"/>
        </w:rPr>
        <w:t xml:space="preserve">Especifica </w:t>
      </w:r>
      <w:r w:rsidR="00C91856">
        <w:rPr>
          <w:rFonts w:ascii="Century Gothic" w:hAnsi="Century Gothic" w:cs="Times"/>
          <w:color w:val="000000"/>
          <w:lang w:val="es-ES"/>
        </w:rPr>
        <w:t>todas las violaciones a la BCNF</w:t>
      </w:r>
    </w:p>
    <w:p w14:paraId="1D86F7BF" w14:textId="6B5587C6" w:rsidR="00C91856" w:rsidRPr="00C91856" w:rsidRDefault="00C91856" w:rsidP="00C91856">
      <w:pPr>
        <w:widowControl w:val="0"/>
        <w:autoSpaceDE w:val="0"/>
        <w:autoSpaceDN w:val="0"/>
        <w:adjustRightInd w:val="0"/>
        <w:spacing w:after="240" w:line="340" w:lineRule="atLeast"/>
        <w:ind w:left="720"/>
        <w:jc w:val="both"/>
        <w:rPr>
          <w:rFonts w:ascii="Century Gothic" w:hAnsi="Century Gothic" w:cs="Times"/>
          <w:color w:val="000000"/>
          <w:lang w:val="es-ES"/>
        </w:rPr>
      </w:pPr>
      <w:r w:rsidRPr="00C91856">
        <w:rPr>
          <w:rFonts w:ascii="Century Gothic" w:hAnsi="Century Gothic" w:cs="Times"/>
          <w:color w:val="000000"/>
          <w:lang w:val="es-ES"/>
        </w:rPr>
        <w:t xml:space="preserve">En el paso anterior se encontraron todas las cerraduras de F, por lo que se puede observar que todas ellas violan a la BCNF. </w:t>
      </w:r>
    </w:p>
    <w:p w14:paraId="189CC6B0" w14:textId="77777777" w:rsidR="00C91856" w:rsidRDefault="00C91856" w:rsidP="00C91856">
      <w:pPr>
        <w:widowControl w:val="0"/>
        <w:tabs>
          <w:tab w:val="left" w:pos="220"/>
          <w:tab w:val="left" w:pos="720"/>
        </w:tabs>
        <w:autoSpaceDE w:val="0"/>
        <w:autoSpaceDN w:val="0"/>
        <w:adjustRightInd w:val="0"/>
        <w:spacing w:after="240" w:line="300" w:lineRule="atLeast"/>
        <w:ind w:left="1440"/>
        <w:jc w:val="both"/>
        <w:rPr>
          <w:rFonts w:ascii="Century Gothic" w:hAnsi="Century Gothic" w:cs="Times"/>
          <w:color w:val="000000"/>
          <w:lang w:val="es-ES"/>
        </w:rPr>
      </w:pPr>
    </w:p>
    <w:p w14:paraId="6971A5CF" w14:textId="77777777" w:rsidR="00C91856" w:rsidRDefault="00C91856" w:rsidP="00C91856">
      <w:pPr>
        <w:widowControl w:val="0"/>
        <w:tabs>
          <w:tab w:val="left" w:pos="220"/>
          <w:tab w:val="left" w:pos="720"/>
        </w:tabs>
        <w:autoSpaceDE w:val="0"/>
        <w:autoSpaceDN w:val="0"/>
        <w:adjustRightInd w:val="0"/>
        <w:spacing w:after="240" w:line="300" w:lineRule="atLeast"/>
        <w:ind w:left="1440"/>
        <w:jc w:val="both"/>
        <w:rPr>
          <w:rFonts w:ascii="Century Gothic" w:hAnsi="Century Gothic" w:cs="Times"/>
          <w:color w:val="000000"/>
          <w:lang w:val="es-ES"/>
        </w:rPr>
      </w:pPr>
    </w:p>
    <w:p w14:paraId="47F2DC40" w14:textId="77777777" w:rsidR="00C91856" w:rsidRPr="002910ED" w:rsidRDefault="00C91856" w:rsidP="00C91856">
      <w:pPr>
        <w:widowControl w:val="0"/>
        <w:tabs>
          <w:tab w:val="left" w:pos="220"/>
          <w:tab w:val="left" w:pos="720"/>
        </w:tabs>
        <w:autoSpaceDE w:val="0"/>
        <w:autoSpaceDN w:val="0"/>
        <w:adjustRightInd w:val="0"/>
        <w:spacing w:after="240" w:line="300" w:lineRule="atLeast"/>
        <w:ind w:left="1440"/>
        <w:jc w:val="both"/>
        <w:rPr>
          <w:rFonts w:ascii="Century Gothic" w:hAnsi="Century Gothic" w:cs="Times"/>
          <w:color w:val="000000"/>
          <w:lang w:val="es-ES"/>
        </w:rPr>
      </w:pPr>
    </w:p>
    <w:p w14:paraId="5FC49A06" w14:textId="14144A43" w:rsidR="002910ED" w:rsidRDefault="002910ED" w:rsidP="002910ED">
      <w:pPr>
        <w:widowControl w:val="0"/>
        <w:numPr>
          <w:ilvl w:val="0"/>
          <w:numId w:val="41"/>
        </w:numPr>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2910ED">
        <w:rPr>
          <w:rFonts w:ascii="Century Gothic" w:hAnsi="Century Gothic" w:cs="Times"/>
          <w:color w:val="000000"/>
          <w:lang w:val="es-ES"/>
        </w:rPr>
        <w:lastRenderedPageBreak/>
        <w:t>Normaliza de acuerdo a BCNF, asegúrate de indicar cuáles son las relaciones resultantes con  sus respect</w:t>
      </w:r>
      <w:r w:rsidR="00C91856">
        <w:rPr>
          <w:rFonts w:ascii="Century Gothic" w:hAnsi="Century Gothic" w:cs="Times"/>
          <w:color w:val="000000"/>
          <w:lang w:val="es-ES"/>
        </w:rPr>
        <w:t xml:space="preserve">ivas dependencias funcionales: </w:t>
      </w:r>
    </w:p>
    <w:p w14:paraId="4AF86C39" w14:textId="375CB2E8" w:rsidR="00C91856" w:rsidRDefault="00C91856" w:rsidP="00C91856">
      <w:pPr>
        <w:widowControl w:val="0"/>
        <w:tabs>
          <w:tab w:val="left" w:pos="220"/>
          <w:tab w:val="left" w:pos="720"/>
        </w:tabs>
        <w:autoSpaceDE w:val="0"/>
        <w:autoSpaceDN w:val="0"/>
        <w:adjustRightInd w:val="0"/>
        <w:spacing w:after="240" w:line="300" w:lineRule="atLeast"/>
        <w:ind w:left="720"/>
        <w:jc w:val="both"/>
        <w:rPr>
          <w:rFonts w:ascii="Century Gothic" w:hAnsi="Century Gothic" w:cs="Times"/>
          <w:color w:val="000000"/>
          <w:lang w:val="es-ES"/>
        </w:rPr>
      </w:pPr>
      <w:r>
        <w:rPr>
          <w:rFonts w:ascii="Century Gothic" w:hAnsi="Century Gothic" w:cs="Times"/>
          <w:color w:val="000000"/>
          <w:lang w:val="es-ES"/>
        </w:rPr>
        <w:t xml:space="preserve">a. </w:t>
      </w:r>
    </w:p>
    <w:p w14:paraId="05A82580" w14:textId="2FCBC2D9" w:rsidR="00C91856" w:rsidRDefault="00C91856" w:rsidP="00AA060B">
      <w:pPr>
        <w:pStyle w:val="Sinespaciado"/>
        <w:ind w:left="1416"/>
        <w:jc w:val="both"/>
        <w:rPr>
          <w:rFonts w:ascii="Century Gothic" w:hAnsi="Century Gothic"/>
          <w:sz w:val="24"/>
          <w:szCs w:val="24"/>
        </w:rPr>
      </w:pPr>
      <w:r w:rsidRPr="00AA060B">
        <w:rPr>
          <w:rFonts w:ascii="Century Gothic" w:hAnsi="Century Gothic"/>
          <w:sz w:val="24"/>
          <w:szCs w:val="24"/>
        </w:rPr>
        <w:t>1. Buscar una D.F no trivial que viole BCNF: Ya se encontraron las violacio</w:t>
      </w:r>
      <w:r w:rsidR="00AA060B">
        <w:rPr>
          <w:rFonts w:ascii="Century Gothic" w:hAnsi="Century Gothic"/>
          <w:sz w:val="24"/>
          <w:szCs w:val="24"/>
        </w:rPr>
        <w:t xml:space="preserve">nes a partir de las </w:t>
      </w:r>
      <w:proofErr w:type="spellStart"/>
      <w:r w:rsidR="00AA060B">
        <w:rPr>
          <w:rFonts w:ascii="Century Gothic" w:hAnsi="Century Gothic"/>
          <w:sz w:val="24"/>
          <w:szCs w:val="24"/>
        </w:rPr>
        <w:t>cerraduras</w:t>
      </w:r>
      <w:proofErr w:type="spellEnd"/>
      <w:r w:rsidR="00AA060B">
        <w:rPr>
          <w:rFonts w:ascii="Century Gothic" w:hAnsi="Century Gothic"/>
          <w:sz w:val="24"/>
          <w:szCs w:val="24"/>
        </w:rPr>
        <w:t>.</w:t>
      </w:r>
    </w:p>
    <w:p w14:paraId="5E3B9B90" w14:textId="77777777" w:rsidR="00AA060B" w:rsidRPr="00AA060B" w:rsidRDefault="00AA060B" w:rsidP="00AA060B">
      <w:pPr>
        <w:pStyle w:val="Sinespaciado"/>
        <w:ind w:left="1416"/>
        <w:jc w:val="both"/>
        <w:rPr>
          <w:rFonts w:ascii="Century Gothic" w:hAnsi="Century Gothic"/>
          <w:sz w:val="24"/>
          <w:szCs w:val="24"/>
        </w:rPr>
      </w:pPr>
    </w:p>
    <w:p w14:paraId="36FEC903" w14:textId="77777777" w:rsidR="00AA060B" w:rsidRDefault="00C91856" w:rsidP="00AA060B">
      <w:pPr>
        <w:pStyle w:val="Sinespaciado"/>
        <w:ind w:left="1416"/>
        <w:jc w:val="both"/>
        <w:rPr>
          <w:rFonts w:ascii="Century Gothic" w:hAnsi="Century Gothic" w:cs="Times New Roman"/>
          <w:sz w:val="24"/>
          <w:szCs w:val="24"/>
        </w:rPr>
      </w:pPr>
      <w:r w:rsidRPr="00AA060B">
        <w:rPr>
          <w:rFonts w:ascii="Century Gothic" w:hAnsi="Century Gothic"/>
          <w:sz w:val="24"/>
          <w:szCs w:val="24"/>
        </w:rPr>
        <w:t>2. Tomamos una violación y calculamos su cerradura:</w:t>
      </w:r>
      <w:r w:rsidRPr="00AA060B">
        <w:rPr>
          <w:rFonts w:ascii="Century Gothic" w:hAnsi="Century Gothic"/>
          <w:bCs/>
          <w:i/>
          <w:iCs/>
          <w:sz w:val="24"/>
          <w:szCs w:val="24"/>
        </w:rPr>
        <w:t xml:space="preserve"> </w:t>
      </w:r>
      <w:r w:rsidRPr="00AA060B">
        <w:rPr>
          <w:rFonts w:ascii="Century Gothic" w:hAnsi="Century Gothic"/>
          <w:bCs/>
          <w:i/>
          <w:iCs/>
          <w:sz w:val="24"/>
          <w:szCs w:val="24"/>
        </w:rPr>
        <w:br/>
        <w:t xml:space="preserve">AB </w:t>
      </w:r>
      <w:r w:rsidRPr="00AA060B">
        <w:rPr>
          <w:rFonts w:ascii="Times New Roman" w:hAnsi="Times New Roman" w:cs="Times New Roman"/>
          <w:sz w:val="24"/>
          <w:szCs w:val="24"/>
        </w:rPr>
        <w:t>→</w:t>
      </w:r>
      <w:r w:rsidRPr="00AA060B">
        <w:rPr>
          <w:rFonts w:ascii="Century Gothic" w:hAnsi="Century Gothic" w:cs="Times New Roman"/>
          <w:sz w:val="24"/>
          <w:szCs w:val="24"/>
        </w:rPr>
        <w:t xml:space="preserve"> </w:t>
      </w:r>
      <w:r w:rsidRPr="00AA060B">
        <w:rPr>
          <w:rFonts w:ascii="Century Gothic" w:hAnsi="Century Gothic"/>
          <w:bCs/>
          <w:i/>
          <w:iCs/>
          <w:sz w:val="24"/>
          <w:szCs w:val="24"/>
        </w:rPr>
        <w:t xml:space="preserve">CD </w:t>
      </w:r>
      <w:r w:rsidRPr="00AA060B">
        <w:rPr>
          <w:rFonts w:ascii="Century Gothic" w:hAnsi="Century Gothic"/>
          <w:i/>
          <w:iCs/>
          <w:sz w:val="24"/>
          <w:szCs w:val="24"/>
        </w:rPr>
        <w:t xml:space="preserve">con </w:t>
      </w:r>
      <w:r w:rsidRPr="00AA060B">
        <w:rPr>
          <w:rFonts w:ascii="Century Gothic" w:hAnsi="Century Gothic" w:cs="Times New Roman"/>
          <w:sz w:val="24"/>
          <w:szCs w:val="24"/>
        </w:rPr>
        <w:t>{</w:t>
      </w:r>
      <w:r w:rsidRPr="00AA060B">
        <w:rPr>
          <w:rFonts w:ascii="Century Gothic" w:hAnsi="Century Gothic"/>
          <w:i/>
          <w:iCs/>
          <w:sz w:val="24"/>
          <w:szCs w:val="24"/>
        </w:rPr>
        <w:t>AB</w:t>
      </w:r>
      <w:r w:rsidRPr="00AA060B">
        <w:rPr>
          <w:rFonts w:ascii="Century Gothic" w:hAnsi="Century Gothic" w:cs="Times New Roman"/>
          <w:sz w:val="24"/>
          <w:szCs w:val="24"/>
        </w:rPr>
        <w:t>} += {</w:t>
      </w:r>
      <w:r w:rsidRPr="00AA060B">
        <w:rPr>
          <w:rFonts w:ascii="Century Gothic" w:hAnsi="Century Gothic"/>
          <w:i/>
          <w:iCs/>
          <w:sz w:val="24"/>
          <w:szCs w:val="24"/>
        </w:rPr>
        <w:t>ABCD</w:t>
      </w:r>
      <w:r w:rsidRPr="00AA060B">
        <w:rPr>
          <w:rFonts w:ascii="Century Gothic" w:hAnsi="Century Gothic" w:cs="Times New Roman"/>
          <w:sz w:val="24"/>
          <w:szCs w:val="24"/>
        </w:rPr>
        <w:t>}</w:t>
      </w:r>
    </w:p>
    <w:p w14:paraId="70916628" w14:textId="67724B2F" w:rsidR="00C91856" w:rsidRPr="00AA060B" w:rsidRDefault="00C91856" w:rsidP="00AA060B">
      <w:pPr>
        <w:pStyle w:val="Sinespaciado"/>
        <w:ind w:left="1416"/>
        <w:jc w:val="both"/>
        <w:rPr>
          <w:rFonts w:ascii="Century Gothic" w:hAnsi="Century Gothic"/>
          <w:sz w:val="24"/>
          <w:szCs w:val="24"/>
        </w:rPr>
      </w:pPr>
      <w:r w:rsidRPr="00AA060B">
        <w:rPr>
          <w:rFonts w:ascii="Century Gothic" w:hAnsi="Century Gothic" w:cs="Times New Roman"/>
          <w:sz w:val="24"/>
          <w:szCs w:val="24"/>
        </w:rPr>
        <w:t xml:space="preserve"> </w:t>
      </w:r>
    </w:p>
    <w:p w14:paraId="77C2DEAF" w14:textId="77777777" w:rsidR="00AA060B" w:rsidRPr="00AA060B" w:rsidRDefault="00AA060B" w:rsidP="00AA060B">
      <w:pPr>
        <w:pStyle w:val="Sinespaciado"/>
        <w:ind w:left="1416"/>
        <w:jc w:val="both"/>
        <w:rPr>
          <w:rFonts w:ascii="Century Gothic" w:hAnsi="Century Gothic"/>
          <w:i/>
          <w:iCs/>
          <w:sz w:val="24"/>
          <w:szCs w:val="24"/>
        </w:rPr>
      </w:pPr>
      <w:r w:rsidRPr="00AA060B">
        <w:rPr>
          <w:rFonts w:ascii="Century Gothic" w:hAnsi="Century Gothic"/>
          <w:sz w:val="24"/>
          <w:szCs w:val="24"/>
        </w:rPr>
        <w:t xml:space="preserve">3. </w:t>
      </w:r>
      <w:r w:rsidRPr="00AA060B">
        <w:rPr>
          <w:rFonts w:ascii="Century Gothic" w:hAnsi="Century Gothic"/>
          <w:i/>
          <w:iCs/>
          <w:sz w:val="24"/>
          <w:szCs w:val="24"/>
        </w:rPr>
        <w:t>Fraccionamos la relación:</w:t>
      </w:r>
    </w:p>
    <w:p w14:paraId="55AF2D41" w14:textId="77777777" w:rsidR="00AA060B" w:rsidRDefault="00AA060B" w:rsidP="00AA060B">
      <w:pPr>
        <w:pStyle w:val="Sinespaciado"/>
        <w:ind w:left="1416"/>
        <w:jc w:val="both"/>
        <w:rPr>
          <w:rFonts w:ascii="Century Gothic" w:hAnsi="Century Gothic"/>
          <w:sz w:val="24"/>
          <w:szCs w:val="24"/>
        </w:rPr>
      </w:pPr>
      <w:proofErr w:type="gramStart"/>
      <w:r w:rsidRPr="00AA060B">
        <w:rPr>
          <w:rFonts w:ascii="Century Gothic" w:hAnsi="Century Gothic"/>
          <w:sz w:val="24"/>
          <w:szCs w:val="24"/>
        </w:rPr>
        <w:t>T(</w:t>
      </w:r>
      <w:proofErr w:type="gramEnd"/>
      <w:r w:rsidRPr="00AA060B">
        <w:rPr>
          <w:rFonts w:ascii="Century Gothic" w:hAnsi="Century Gothic"/>
          <w:sz w:val="24"/>
          <w:szCs w:val="24"/>
        </w:rPr>
        <w:t>A, B, C, D) con AB</w:t>
      </w:r>
      <w:r w:rsidRPr="00AA060B">
        <w:rPr>
          <w:rFonts w:ascii="Times New Roman" w:hAnsi="Times New Roman" w:cs="Times New Roman"/>
          <w:sz w:val="24"/>
          <w:szCs w:val="24"/>
        </w:rPr>
        <w:t>→</w:t>
      </w:r>
      <w:r w:rsidRPr="00AA060B">
        <w:rPr>
          <w:rFonts w:ascii="Century Gothic" w:hAnsi="Century Gothic"/>
          <w:sz w:val="24"/>
          <w:szCs w:val="24"/>
        </w:rPr>
        <w:t>CD esta se pierde, D</w:t>
      </w:r>
      <w:r w:rsidRPr="00AA060B">
        <w:rPr>
          <w:rFonts w:ascii="Times New Roman" w:hAnsi="Times New Roman" w:cs="Times New Roman"/>
          <w:sz w:val="24"/>
          <w:szCs w:val="24"/>
        </w:rPr>
        <w:t>→</w:t>
      </w:r>
      <w:r w:rsidRPr="00AA060B">
        <w:rPr>
          <w:rFonts w:ascii="Century Gothic" w:hAnsi="Century Gothic"/>
          <w:sz w:val="24"/>
          <w:szCs w:val="24"/>
        </w:rPr>
        <w:t>B, esta relación no está en BCNF  </w:t>
      </w:r>
    </w:p>
    <w:p w14:paraId="4A876D1D" w14:textId="4E202606" w:rsidR="00AA060B" w:rsidRDefault="00AA060B" w:rsidP="00AA060B">
      <w:pPr>
        <w:pStyle w:val="Sinespaciado"/>
        <w:ind w:left="1416"/>
        <w:jc w:val="both"/>
        <w:rPr>
          <w:rFonts w:ascii="Century Gothic" w:hAnsi="Century Gothic"/>
          <w:sz w:val="24"/>
          <w:szCs w:val="24"/>
        </w:rPr>
      </w:pPr>
      <w:proofErr w:type="gramStart"/>
      <w:r w:rsidRPr="00AA060B">
        <w:rPr>
          <w:rFonts w:ascii="Century Gothic" w:hAnsi="Century Gothic"/>
          <w:i/>
          <w:iCs/>
          <w:sz w:val="24"/>
          <w:szCs w:val="24"/>
        </w:rPr>
        <w:t>S</w:t>
      </w:r>
      <w:r w:rsidRPr="00AA060B">
        <w:rPr>
          <w:rFonts w:ascii="Century Gothic" w:hAnsi="Century Gothic" w:cs="Times New Roman"/>
          <w:sz w:val="24"/>
          <w:szCs w:val="24"/>
        </w:rPr>
        <w:t>(</w:t>
      </w:r>
      <w:proofErr w:type="gramEnd"/>
      <w:r w:rsidRPr="00AA060B">
        <w:rPr>
          <w:rFonts w:ascii="Century Gothic" w:hAnsi="Century Gothic"/>
          <w:i/>
          <w:iCs/>
          <w:sz w:val="24"/>
          <w:szCs w:val="24"/>
        </w:rPr>
        <w:t>A</w:t>
      </w:r>
      <w:r w:rsidRPr="00AA060B">
        <w:rPr>
          <w:rFonts w:ascii="Century Gothic" w:hAnsi="Century Gothic" w:cs="Times New Roman"/>
          <w:sz w:val="24"/>
          <w:szCs w:val="24"/>
        </w:rPr>
        <w:t xml:space="preserve">, </w:t>
      </w:r>
      <w:r w:rsidRPr="00AA060B">
        <w:rPr>
          <w:rFonts w:ascii="Century Gothic" w:hAnsi="Century Gothic"/>
          <w:i/>
          <w:iCs/>
          <w:sz w:val="24"/>
          <w:szCs w:val="24"/>
        </w:rPr>
        <w:t>B</w:t>
      </w:r>
      <w:r w:rsidRPr="00AA060B">
        <w:rPr>
          <w:rFonts w:ascii="Century Gothic" w:hAnsi="Century Gothic" w:cs="Times New Roman"/>
          <w:sz w:val="24"/>
          <w:szCs w:val="24"/>
        </w:rPr>
        <w:t xml:space="preserve">, </w:t>
      </w:r>
      <w:r w:rsidRPr="00AA060B">
        <w:rPr>
          <w:rFonts w:ascii="Century Gothic" w:hAnsi="Century Gothic"/>
          <w:i/>
          <w:iCs/>
          <w:sz w:val="24"/>
          <w:szCs w:val="24"/>
        </w:rPr>
        <w:t>E</w:t>
      </w:r>
      <w:r w:rsidRPr="00AA060B">
        <w:rPr>
          <w:rFonts w:ascii="Century Gothic" w:hAnsi="Century Gothic" w:cs="Times New Roman"/>
          <w:sz w:val="24"/>
          <w:szCs w:val="24"/>
        </w:rPr>
        <w:t xml:space="preserve">) </w:t>
      </w:r>
      <w:r>
        <w:rPr>
          <w:rFonts w:ascii="Century Gothic" w:hAnsi="Century Gothic"/>
          <w:sz w:val="24"/>
          <w:szCs w:val="24"/>
        </w:rPr>
        <w:t>La llave es ABE</w:t>
      </w:r>
    </w:p>
    <w:p w14:paraId="05ACB81F" w14:textId="77777777" w:rsidR="00AA060B" w:rsidRPr="00AA060B" w:rsidRDefault="00AA060B" w:rsidP="00AA060B">
      <w:pPr>
        <w:pStyle w:val="Sinespaciado"/>
        <w:ind w:left="1416"/>
        <w:jc w:val="both"/>
        <w:rPr>
          <w:rFonts w:ascii="Century Gothic" w:hAnsi="Century Gothic"/>
          <w:i/>
          <w:iCs/>
          <w:sz w:val="24"/>
          <w:szCs w:val="24"/>
        </w:rPr>
      </w:pPr>
    </w:p>
    <w:p w14:paraId="496DBD1F" w14:textId="65C433E7" w:rsidR="00AA060B" w:rsidRDefault="00AA060B" w:rsidP="00AA060B">
      <w:pPr>
        <w:pStyle w:val="Sinespaciado"/>
        <w:ind w:left="1416"/>
        <w:jc w:val="both"/>
        <w:rPr>
          <w:rFonts w:ascii="Century Gothic" w:hAnsi="Century Gothic"/>
          <w:sz w:val="24"/>
          <w:szCs w:val="24"/>
        </w:rPr>
      </w:pPr>
      <w:r w:rsidRPr="00AA060B">
        <w:rPr>
          <w:rFonts w:ascii="Century Gothic" w:hAnsi="Century Gothic"/>
          <w:sz w:val="24"/>
          <w:szCs w:val="24"/>
        </w:rPr>
        <w:t>4. Buscar una D.F no trivial que viole BCNF:</w:t>
      </w:r>
      <w:r w:rsidRPr="00AA060B">
        <w:rPr>
          <w:rFonts w:ascii="Century Gothic" w:hAnsi="Century Gothic"/>
          <w:sz w:val="24"/>
          <w:szCs w:val="24"/>
        </w:rPr>
        <w:br/>
        <w:t>U</w:t>
      </w:r>
      <w:r>
        <w:rPr>
          <w:rFonts w:ascii="Century Gothic" w:hAnsi="Century Gothic"/>
          <w:sz w:val="24"/>
          <w:szCs w:val="24"/>
        </w:rPr>
        <w:t>samos las D.F de la relación T.</w:t>
      </w:r>
    </w:p>
    <w:p w14:paraId="25975D17" w14:textId="77777777" w:rsidR="00AA060B" w:rsidRPr="00AA060B" w:rsidRDefault="00AA060B" w:rsidP="00AA060B">
      <w:pPr>
        <w:pStyle w:val="Sinespaciado"/>
        <w:ind w:left="1416"/>
        <w:jc w:val="both"/>
        <w:rPr>
          <w:rFonts w:ascii="Century Gothic" w:hAnsi="Century Gothic"/>
          <w:sz w:val="24"/>
          <w:szCs w:val="24"/>
        </w:rPr>
      </w:pPr>
    </w:p>
    <w:p w14:paraId="751DE037" w14:textId="77777777" w:rsidR="00AA060B" w:rsidRPr="00AA060B" w:rsidRDefault="00AA060B" w:rsidP="00AA060B">
      <w:pPr>
        <w:pStyle w:val="Sinespaciado"/>
        <w:ind w:left="1416"/>
        <w:jc w:val="both"/>
        <w:rPr>
          <w:rFonts w:ascii="Century Gothic" w:hAnsi="Century Gothic"/>
          <w:sz w:val="24"/>
          <w:szCs w:val="24"/>
        </w:rPr>
      </w:pPr>
      <w:r w:rsidRPr="00AA060B">
        <w:rPr>
          <w:rFonts w:ascii="Century Gothic" w:hAnsi="Century Gothic"/>
          <w:sz w:val="24"/>
          <w:szCs w:val="24"/>
        </w:rPr>
        <w:t>5. Tomamos una violación y calculamos su cerradura</w:t>
      </w:r>
      <w:proofErr w:type="gramStart"/>
      <w:r w:rsidRPr="00AA060B">
        <w:rPr>
          <w:rFonts w:ascii="Century Gothic" w:hAnsi="Century Gothic"/>
          <w:sz w:val="24"/>
          <w:szCs w:val="24"/>
        </w:rPr>
        <w:t>: </w:t>
      </w:r>
      <w:proofErr w:type="gramEnd"/>
    </w:p>
    <w:p w14:paraId="1B5BD590" w14:textId="77777777" w:rsidR="00AA060B" w:rsidRDefault="00AA060B" w:rsidP="00AA060B">
      <w:pPr>
        <w:pStyle w:val="Sinespaciado"/>
        <w:ind w:left="1416"/>
        <w:jc w:val="both"/>
        <w:rPr>
          <w:rFonts w:ascii="Century Gothic" w:hAnsi="Century Gothic"/>
          <w:sz w:val="24"/>
          <w:szCs w:val="24"/>
        </w:rPr>
      </w:pPr>
      <w:r w:rsidRPr="00AA060B">
        <w:rPr>
          <w:rFonts w:ascii="Century Gothic" w:hAnsi="Century Gothic"/>
          <w:sz w:val="24"/>
          <w:szCs w:val="24"/>
        </w:rPr>
        <w:t xml:space="preserve">La cerradura de las D.F que se mencionaron en </w:t>
      </w:r>
      <w:proofErr w:type="gramStart"/>
      <w:r w:rsidRPr="00AA060B">
        <w:rPr>
          <w:rFonts w:ascii="Century Gothic" w:hAnsi="Century Gothic"/>
          <w:sz w:val="24"/>
          <w:szCs w:val="24"/>
        </w:rPr>
        <w:t>el paso</w:t>
      </w:r>
      <w:proofErr w:type="gramEnd"/>
      <w:r w:rsidRPr="00AA060B">
        <w:rPr>
          <w:rFonts w:ascii="Century Gothic" w:hAnsi="Century Gothic"/>
          <w:sz w:val="24"/>
          <w:szCs w:val="24"/>
        </w:rPr>
        <w:t xml:space="preserve"> anterior son:</w:t>
      </w:r>
    </w:p>
    <w:p w14:paraId="04BCD6EA" w14:textId="3FC35C36" w:rsidR="00AA060B" w:rsidRDefault="00AA060B" w:rsidP="00AA060B">
      <w:pPr>
        <w:pStyle w:val="Sinespaciado"/>
        <w:ind w:left="1416"/>
        <w:jc w:val="both"/>
        <w:rPr>
          <w:rFonts w:ascii="Century Gothic" w:hAnsi="Century Gothic"/>
          <w:sz w:val="24"/>
          <w:szCs w:val="24"/>
        </w:rPr>
      </w:pPr>
      <w:r w:rsidRPr="00AA060B">
        <w:rPr>
          <w:rFonts w:ascii="Century Gothic" w:hAnsi="Century Gothic" w:cs="Times New Roman"/>
          <w:sz w:val="24"/>
          <w:szCs w:val="24"/>
        </w:rPr>
        <w:t>{</w:t>
      </w:r>
      <w:r w:rsidRPr="00AA060B">
        <w:rPr>
          <w:rFonts w:ascii="Century Gothic" w:hAnsi="Century Gothic"/>
          <w:i/>
          <w:iCs/>
          <w:sz w:val="24"/>
          <w:szCs w:val="24"/>
        </w:rPr>
        <w:t>AB</w:t>
      </w:r>
      <w:r w:rsidRPr="00AA060B">
        <w:rPr>
          <w:rFonts w:ascii="Century Gothic" w:hAnsi="Century Gothic" w:cs="Times New Roman"/>
          <w:sz w:val="24"/>
          <w:szCs w:val="24"/>
        </w:rPr>
        <w:t>} += {</w:t>
      </w:r>
      <w:r w:rsidRPr="00AA060B">
        <w:rPr>
          <w:rFonts w:ascii="Century Gothic" w:hAnsi="Century Gothic"/>
          <w:i/>
          <w:iCs/>
          <w:sz w:val="24"/>
          <w:szCs w:val="24"/>
        </w:rPr>
        <w:t>ABCD</w:t>
      </w:r>
      <w:r w:rsidRPr="00AA060B">
        <w:rPr>
          <w:rFonts w:ascii="Century Gothic" w:hAnsi="Century Gothic" w:cs="Times New Roman"/>
          <w:sz w:val="24"/>
          <w:szCs w:val="24"/>
        </w:rPr>
        <w:t xml:space="preserve">} </w:t>
      </w:r>
      <w:r>
        <w:rPr>
          <w:rFonts w:ascii="Century Gothic" w:hAnsi="Century Gothic"/>
          <w:sz w:val="24"/>
          <w:szCs w:val="24"/>
        </w:rPr>
        <w:t>Es una llave para T</w:t>
      </w:r>
    </w:p>
    <w:p w14:paraId="005BF9C6" w14:textId="5E130962" w:rsidR="00AA060B" w:rsidRDefault="00AA060B" w:rsidP="00AA060B">
      <w:pPr>
        <w:pStyle w:val="Sinespaciado"/>
        <w:ind w:left="1416"/>
        <w:jc w:val="both"/>
        <w:rPr>
          <w:rFonts w:ascii="Century Gothic" w:hAnsi="Century Gothic"/>
          <w:sz w:val="24"/>
          <w:szCs w:val="24"/>
        </w:rPr>
      </w:pPr>
      <w:r w:rsidRPr="00AA060B">
        <w:rPr>
          <w:rFonts w:ascii="Century Gothic" w:hAnsi="Century Gothic" w:cs="Times New Roman"/>
          <w:sz w:val="24"/>
          <w:szCs w:val="24"/>
        </w:rPr>
        <w:t>{</w:t>
      </w:r>
      <w:r w:rsidRPr="00AA060B">
        <w:rPr>
          <w:rFonts w:ascii="Century Gothic" w:hAnsi="Century Gothic"/>
          <w:i/>
          <w:iCs/>
          <w:sz w:val="24"/>
          <w:szCs w:val="24"/>
        </w:rPr>
        <w:t>D</w:t>
      </w:r>
      <w:r w:rsidRPr="00AA060B">
        <w:rPr>
          <w:rFonts w:ascii="Century Gothic" w:hAnsi="Century Gothic" w:cs="Times New Roman"/>
          <w:sz w:val="24"/>
          <w:szCs w:val="24"/>
        </w:rPr>
        <w:t>} += {</w:t>
      </w:r>
      <w:r w:rsidRPr="00AA060B">
        <w:rPr>
          <w:rFonts w:ascii="Century Gothic" w:hAnsi="Century Gothic"/>
          <w:i/>
          <w:iCs/>
          <w:sz w:val="24"/>
          <w:szCs w:val="24"/>
        </w:rPr>
        <w:t>DB</w:t>
      </w:r>
      <w:r w:rsidRPr="00AA060B">
        <w:rPr>
          <w:rFonts w:ascii="Century Gothic" w:hAnsi="Century Gothic" w:cs="Times New Roman"/>
          <w:sz w:val="24"/>
          <w:szCs w:val="24"/>
        </w:rPr>
        <w:t xml:space="preserve">} </w:t>
      </w:r>
      <w:r w:rsidRPr="00AA060B">
        <w:rPr>
          <w:rFonts w:ascii="Century Gothic" w:hAnsi="Century Gothic"/>
          <w:sz w:val="24"/>
          <w:szCs w:val="24"/>
        </w:rPr>
        <w:t xml:space="preserve">Es una </w:t>
      </w:r>
      <w:proofErr w:type="spellStart"/>
      <w:r w:rsidRPr="00AA060B">
        <w:rPr>
          <w:rFonts w:ascii="Century Gothic" w:hAnsi="Century Gothic"/>
          <w:sz w:val="24"/>
          <w:szCs w:val="24"/>
        </w:rPr>
        <w:t>violación</w:t>
      </w:r>
      <w:proofErr w:type="spellEnd"/>
    </w:p>
    <w:p w14:paraId="3ADB05E9" w14:textId="77777777" w:rsidR="00AA060B" w:rsidRPr="00AA060B" w:rsidRDefault="00AA060B" w:rsidP="00AA060B">
      <w:pPr>
        <w:pStyle w:val="Sinespaciado"/>
        <w:ind w:left="1416"/>
        <w:jc w:val="both"/>
        <w:rPr>
          <w:rFonts w:ascii="Century Gothic" w:hAnsi="Century Gothic"/>
          <w:sz w:val="24"/>
          <w:szCs w:val="24"/>
        </w:rPr>
      </w:pPr>
    </w:p>
    <w:p w14:paraId="44B54F12" w14:textId="77777777" w:rsidR="00AA060B" w:rsidRDefault="00AA060B" w:rsidP="00AA060B">
      <w:pPr>
        <w:pStyle w:val="Sinespaciado"/>
        <w:ind w:left="1416"/>
        <w:jc w:val="both"/>
        <w:rPr>
          <w:rFonts w:ascii="Century Gothic" w:hAnsi="Century Gothic"/>
          <w:sz w:val="24"/>
          <w:szCs w:val="24"/>
        </w:rPr>
      </w:pPr>
      <w:r w:rsidRPr="00AA060B">
        <w:rPr>
          <w:rFonts w:ascii="Century Gothic" w:hAnsi="Century Gothic"/>
          <w:sz w:val="24"/>
          <w:szCs w:val="24"/>
        </w:rPr>
        <w:t xml:space="preserve">6. Fraccionamos la </w:t>
      </w:r>
      <w:proofErr w:type="spellStart"/>
      <w:r w:rsidRPr="00AA060B">
        <w:rPr>
          <w:rFonts w:ascii="Century Gothic" w:hAnsi="Century Gothic"/>
          <w:sz w:val="24"/>
          <w:szCs w:val="24"/>
        </w:rPr>
        <w:t>relación</w:t>
      </w:r>
      <w:proofErr w:type="spellEnd"/>
      <w:r w:rsidRPr="00AA060B">
        <w:rPr>
          <w:rFonts w:ascii="Century Gothic" w:hAnsi="Century Gothic"/>
          <w:sz w:val="24"/>
          <w:szCs w:val="24"/>
        </w:rPr>
        <w:t>:</w:t>
      </w:r>
    </w:p>
    <w:p w14:paraId="2943D51C" w14:textId="77777777" w:rsidR="00AA060B" w:rsidRDefault="00AA060B" w:rsidP="00AA060B">
      <w:pPr>
        <w:pStyle w:val="Sinespaciado"/>
        <w:ind w:left="1416"/>
        <w:jc w:val="both"/>
        <w:rPr>
          <w:rFonts w:ascii="Century Gothic" w:hAnsi="Century Gothic"/>
          <w:sz w:val="24"/>
          <w:szCs w:val="24"/>
        </w:rPr>
      </w:pPr>
      <w:proofErr w:type="gramStart"/>
      <w:r w:rsidRPr="00AA060B">
        <w:rPr>
          <w:rFonts w:ascii="Century Gothic" w:hAnsi="Century Gothic"/>
          <w:i/>
          <w:iCs/>
          <w:sz w:val="24"/>
          <w:szCs w:val="24"/>
        </w:rPr>
        <w:t>U</w:t>
      </w:r>
      <w:r w:rsidRPr="00AA060B">
        <w:rPr>
          <w:rFonts w:ascii="Century Gothic" w:hAnsi="Century Gothic" w:cs="Times New Roman"/>
          <w:sz w:val="24"/>
          <w:szCs w:val="24"/>
        </w:rPr>
        <w:t>(</w:t>
      </w:r>
      <w:proofErr w:type="gramEnd"/>
      <w:r w:rsidRPr="00AA060B">
        <w:rPr>
          <w:rFonts w:ascii="Century Gothic" w:hAnsi="Century Gothic"/>
          <w:i/>
          <w:iCs/>
          <w:sz w:val="24"/>
          <w:szCs w:val="24"/>
        </w:rPr>
        <w:t>D</w:t>
      </w:r>
      <w:r w:rsidRPr="00AA060B">
        <w:rPr>
          <w:rFonts w:ascii="Century Gothic" w:hAnsi="Century Gothic" w:cs="Times New Roman"/>
          <w:sz w:val="24"/>
          <w:szCs w:val="24"/>
        </w:rPr>
        <w:t>,</w:t>
      </w:r>
      <w:r w:rsidRPr="00AA060B">
        <w:rPr>
          <w:rFonts w:ascii="Century Gothic" w:hAnsi="Century Gothic"/>
          <w:i/>
          <w:iCs/>
          <w:sz w:val="24"/>
          <w:szCs w:val="24"/>
        </w:rPr>
        <w:t>B</w:t>
      </w:r>
      <w:r w:rsidRPr="00AA060B">
        <w:rPr>
          <w:rFonts w:ascii="Century Gothic" w:hAnsi="Century Gothic" w:cs="Times New Roman"/>
          <w:sz w:val="24"/>
          <w:szCs w:val="24"/>
        </w:rPr>
        <w:t xml:space="preserve">) </w:t>
      </w:r>
      <w:r w:rsidRPr="00AA060B">
        <w:rPr>
          <w:rFonts w:ascii="Century Gothic" w:hAnsi="Century Gothic"/>
          <w:sz w:val="24"/>
          <w:szCs w:val="24"/>
        </w:rPr>
        <w:t>con D</w:t>
      </w:r>
      <w:r w:rsidRPr="00AA060B">
        <w:rPr>
          <w:rFonts w:ascii="Times New Roman" w:hAnsi="Times New Roman" w:cs="Times New Roman"/>
          <w:sz w:val="24"/>
          <w:szCs w:val="24"/>
        </w:rPr>
        <w:t>→</w:t>
      </w:r>
      <w:r>
        <w:rPr>
          <w:rFonts w:ascii="Century Gothic" w:hAnsi="Century Gothic"/>
          <w:sz w:val="24"/>
          <w:szCs w:val="24"/>
        </w:rPr>
        <w:t>B</w:t>
      </w:r>
    </w:p>
    <w:p w14:paraId="731DA968" w14:textId="2A536957" w:rsidR="00AA060B" w:rsidRPr="00AA060B" w:rsidRDefault="00AA060B" w:rsidP="00AA060B">
      <w:pPr>
        <w:pStyle w:val="Sinespaciado"/>
        <w:ind w:left="1416"/>
        <w:jc w:val="both"/>
        <w:rPr>
          <w:rFonts w:ascii="Century Gothic" w:hAnsi="Century Gothic"/>
          <w:sz w:val="24"/>
          <w:szCs w:val="24"/>
        </w:rPr>
      </w:pPr>
      <w:r w:rsidRPr="00AA060B">
        <w:rPr>
          <w:rFonts w:ascii="Century Gothic" w:hAnsi="Century Gothic"/>
          <w:i/>
          <w:iCs/>
          <w:sz w:val="24"/>
          <w:szCs w:val="24"/>
        </w:rPr>
        <w:t xml:space="preserve">V </w:t>
      </w:r>
      <w:r w:rsidRPr="00AA060B">
        <w:rPr>
          <w:rFonts w:ascii="Century Gothic" w:hAnsi="Century Gothic" w:cs="Times New Roman"/>
          <w:sz w:val="24"/>
          <w:szCs w:val="24"/>
        </w:rPr>
        <w:t>(</w:t>
      </w:r>
      <w:r w:rsidRPr="00AA060B">
        <w:rPr>
          <w:rFonts w:ascii="Century Gothic" w:hAnsi="Century Gothic"/>
          <w:i/>
          <w:iCs/>
          <w:sz w:val="24"/>
          <w:szCs w:val="24"/>
        </w:rPr>
        <w:t>D</w:t>
      </w:r>
      <w:r w:rsidRPr="00AA060B">
        <w:rPr>
          <w:rFonts w:ascii="Century Gothic" w:hAnsi="Century Gothic" w:cs="Times New Roman"/>
          <w:sz w:val="24"/>
          <w:szCs w:val="24"/>
        </w:rPr>
        <w:t xml:space="preserve">, </w:t>
      </w:r>
      <w:r w:rsidRPr="00AA060B">
        <w:rPr>
          <w:rFonts w:ascii="Century Gothic" w:hAnsi="Century Gothic"/>
          <w:i/>
          <w:iCs/>
          <w:sz w:val="24"/>
          <w:szCs w:val="24"/>
        </w:rPr>
        <w:t>A</w:t>
      </w:r>
      <w:r w:rsidRPr="00AA060B">
        <w:rPr>
          <w:rFonts w:ascii="Century Gothic" w:hAnsi="Century Gothic" w:cs="Times New Roman"/>
          <w:sz w:val="24"/>
          <w:szCs w:val="24"/>
        </w:rPr>
        <w:t xml:space="preserve">, </w:t>
      </w:r>
      <w:r w:rsidRPr="00AA060B">
        <w:rPr>
          <w:rFonts w:ascii="Century Gothic" w:hAnsi="Century Gothic"/>
          <w:i/>
          <w:iCs/>
          <w:sz w:val="24"/>
          <w:szCs w:val="24"/>
        </w:rPr>
        <w:t>C</w:t>
      </w:r>
      <w:r w:rsidRPr="00AA060B">
        <w:rPr>
          <w:rFonts w:ascii="Century Gothic" w:hAnsi="Century Gothic" w:cs="Times New Roman"/>
          <w:sz w:val="24"/>
          <w:szCs w:val="24"/>
        </w:rPr>
        <w:t xml:space="preserve">) </w:t>
      </w:r>
      <w:r w:rsidRPr="00AA060B">
        <w:rPr>
          <w:rFonts w:ascii="Century Gothic" w:hAnsi="Century Gothic"/>
          <w:sz w:val="24"/>
          <w:szCs w:val="24"/>
        </w:rPr>
        <w:t xml:space="preserve">La llave es DAC </w:t>
      </w:r>
    </w:p>
    <w:p w14:paraId="20EABF22" w14:textId="1060B697" w:rsidR="00AA060B" w:rsidRDefault="00FC7192" w:rsidP="00FC7192">
      <w:pPr>
        <w:widowControl w:val="0"/>
        <w:autoSpaceDE w:val="0"/>
        <w:autoSpaceDN w:val="0"/>
        <w:adjustRightInd w:val="0"/>
        <w:spacing w:after="240" w:line="340" w:lineRule="atLeast"/>
        <w:jc w:val="both"/>
        <w:rPr>
          <w:rFonts w:ascii="Century Gothic" w:hAnsi="Century Gothic" w:cs="Times"/>
          <w:color w:val="000000"/>
          <w:lang w:val="es-ES"/>
        </w:rPr>
      </w:pPr>
      <w:r>
        <w:rPr>
          <w:rFonts w:ascii="Times" w:hAnsi="Times" w:cs="Times"/>
          <w:color w:val="000000"/>
          <w:lang w:val="es-ES"/>
        </w:rPr>
        <w:tab/>
      </w:r>
      <w:r w:rsidRPr="00FC7192">
        <w:rPr>
          <w:rFonts w:ascii="Century Gothic" w:hAnsi="Century Gothic" w:cs="Times"/>
          <w:color w:val="000000"/>
          <w:lang w:val="es-ES"/>
        </w:rPr>
        <w:t>b</w:t>
      </w:r>
      <w:r>
        <w:rPr>
          <w:rFonts w:ascii="Century Gothic" w:hAnsi="Century Gothic" w:cs="Times"/>
          <w:color w:val="000000"/>
          <w:lang w:val="es-ES"/>
        </w:rPr>
        <w:t xml:space="preserve">. </w:t>
      </w:r>
    </w:p>
    <w:p w14:paraId="1A8D7A2A" w14:textId="0BDB7347" w:rsidR="00FC7192" w:rsidRPr="00FC7192" w:rsidRDefault="00FC7192" w:rsidP="00FC7192">
      <w:pPr>
        <w:pStyle w:val="Sinespaciado"/>
        <w:ind w:left="1416"/>
        <w:jc w:val="both"/>
        <w:rPr>
          <w:rFonts w:ascii="Century Gothic" w:hAnsi="Century Gothic"/>
          <w:sz w:val="24"/>
          <w:szCs w:val="24"/>
        </w:rPr>
      </w:pPr>
      <w:r w:rsidRPr="00FC7192">
        <w:rPr>
          <w:rFonts w:ascii="Century Gothic" w:hAnsi="Century Gothic"/>
          <w:sz w:val="24"/>
          <w:szCs w:val="24"/>
        </w:rPr>
        <w:t>1. Buscar una D.F no trivial que viole BCNF: Ya se encontraron las violaciones a partir de las cerraduras</w:t>
      </w:r>
      <w:proofErr w:type="gramStart"/>
      <w:r w:rsidRPr="00FC7192">
        <w:rPr>
          <w:rFonts w:ascii="Century Gothic" w:hAnsi="Century Gothic"/>
          <w:sz w:val="24"/>
          <w:szCs w:val="24"/>
        </w:rPr>
        <w:t>. </w:t>
      </w:r>
      <w:proofErr w:type="gramEnd"/>
    </w:p>
    <w:p w14:paraId="53442CF2" w14:textId="77777777" w:rsidR="00FC7192" w:rsidRDefault="00FC7192" w:rsidP="00FC7192">
      <w:pPr>
        <w:pStyle w:val="Sinespaciado"/>
        <w:ind w:left="1416"/>
        <w:jc w:val="both"/>
        <w:rPr>
          <w:rFonts w:ascii="Century Gothic" w:hAnsi="Century Gothic"/>
          <w:sz w:val="24"/>
          <w:szCs w:val="24"/>
        </w:rPr>
      </w:pPr>
    </w:p>
    <w:p w14:paraId="3B5BA3D8" w14:textId="545EC8A4" w:rsidR="00FC7192" w:rsidRPr="00FC7192" w:rsidRDefault="00FC7192" w:rsidP="00FC7192">
      <w:pPr>
        <w:pStyle w:val="Sinespaciado"/>
        <w:ind w:left="1416"/>
        <w:jc w:val="both"/>
        <w:rPr>
          <w:rFonts w:ascii="Century Gothic" w:hAnsi="Century Gothic"/>
          <w:sz w:val="24"/>
          <w:szCs w:val="24"/>
        </w:rPr>
      </w:pPr>
      <w:r w:rsidRPr="00FC7192">
        <w:rPr>
          <w:rFonts w:ascii="Century Gothic" w:hAnsi="Century Gothic"/>
          <w:sz w:val="24"/>
          <w:szCs w:val="24"/>
        </w:rPr>
        <w:t>2. Tomamos una violación y calculamos su cerradura:</w:t>
      </w:r>
    </w:p>
    <w:p w14:paraId="5799D65B" w14:textId="77777777" w:rsidR="00FC7192" w:rsidRPr="00FC7192" w:rsidRDefault="00FC7192" w:rsidP="00FC7192">
      <w:pPr>
        <w:pStyle w:val="Sinespaciado"/>
        <w:ind w:left="1416"/>
        <w:jc w:val="both"/>
        <w:rPr>
          <w:rFonts w:ascii="Century Gothic" w:hAnsi="Century Gothic" w:cs="Times New Roman"/>
          <w:sz w:val="24"/>
          <w:szCs w:val="24"/>
        </w:rPr>
      </w:pPr>
      <w:r w:rsidRPr="00FC7192">
        <w:rPr>
          <w:rFonts w:ascii="Century Gothic" w:hAnsi="Century Gothic"/>
          <w:bCs/>
          <w:iCs/>
          <w:sz w:val="24"/>
          <w:szCs w:val="24"/>
        </w:rPr>
        <w:t xml:space="preserve">AB </w:t>
      </w:r>
      <w:r w:rsidRPr="00FC7192">
        <w:rPr>
          <w:rFonts w:ascii="Times New Roman" w:hAnsi="Times New Roman" w:cs="Times New Roman"/>
          <w:sz w:val="24"/>
          <w:szCs w:val="24"/>
        </w:rPr>
        <w:t>→</w:t>
      </w:r>
      <w:r w:rsidRPr="00FC7192">
        <w:rPr>
          <w:rFonts w:ascii="Century Gothic" w:hAnsi="Century Gothic" w:cs="Times New Roman"/>
          <w:sz w:val="24"/>
          <w:szCs w:val="24"/>
        </w:rPr>
        <w:t xml:space="preserve"> </w:t>
      </w:r>
      <w:r w:rsidRPr="00FC7192">
        <w:rPr>
          <w:rFonts w:ascii="Century Gothic" w:hAnsi="Century Gothic"/>
          <w:bCs/>
          <w:iCs/>
          <w:sz w:val="24"/>
          <w:szCs w:val="24"/>
        </w:rPr>
        <w:t xml:space="preserve">C </w:t>
      </w:r>
      <w:r w:rsidRPr="00FC7192">
        <w:rPr>
          <w:rFonts w:ascii="Century Gothic" w:hAnsi="Century Gothic"/>
          <w:iCs/>
          <w:sz w:val="24"/>
          <w:szCs w:val="24"/>
        </w:rPr>
        <w:t xml:space="preserve">con </w:t>
      </w:r>
      <w:r w:rsidRPr="00FC7192">
        <w:rPr>
          <w:rFonts w:ascii="Century Gothic" w:hAnsi="Century Gothic" w:cs="Times New Roman"/>
          <w:sz w:val="24"/>
          <w:szCs w:val="24"/>
        </w:rPr>
        <w:t>{</w:t>
      </w:r>
      <w:r w:rsidRPr="00FC7192">
        <w:rPr>
          <w:rFonts w:ascii="Century Gothic" w:hAnsi="Century Gothic"/>
          <w:iCs/>
          <w:sz w:val="24"/>
          <w:szCs w:val="24"/>
        </w:rPr>
        <w:t>AB</w:t>
      </w:r>
      <w:r w:rsidRPr="00FC7192">
        <w:rPr>
          <w:rFonts w:ascii="Century Gothic" w:hAnsi="Century Gothic" w:cs="Times New Roman"/>
          <w:sz w:val="24"/>
          <w:szCs w:val="24"/>
        </w:rPr>
        <w:t>} += {</w:t>
      </w:r>
      <w:r w:rsidRPr="00FC7192">
        <w:rPr>
          <w:rFonts w:ascii="Century Gothic" w:hAnsi="Century Gothic"/>
          <w:iCs/>
          <w:sz w:val="24"/>
          <w:szCs w:val="24"/>
        </w:rPr>
        <w:t>ABCD</w:t>
      </w:r>
      <w:r w:rsidRPr="00FC7192">
        <w:rPr>
          <w:rFonts w:ascii="Century Gothic" w:hAnsi="Century Gothic" w:cs="Times New Roman"/>
          <w:sz w:val="24"/>
          <w:szCs w:val="24"/>
        </w:rPr>
        <w:t xml:space="preserve">} </w:t>
      </w:r>
    </w:p>
    <w:p w14:paraId="797D12EE" w14:textId="77777777" w:rsidR="00FC7192" w:rsidRDefault="00FC7192" w:rsidP="00FC7192">
      <w:pPr>
        <w:pStyle w:val="Sinespaciado"/>
        <w:ind w:left="1416"/>
        <w:jc w:val="both"/>
        <w:rPr>
          <w:rFonts w:ascii="Century Gothic" w:hAnsi="Century Gothic"/>
          <w:sz w:val="24"/>
          <w:szCs w:val="24"/>
        </w:rPr>
      </w:pPr>
    </w:p>
    <w:p w14:paraId="5E307018" w14:textId="7210BFBA" w:rsidR="00FC7192" w:rsidRPr="00FC7192" w:rsidRDefault="00FC7192" w:rsidP="00FC7192">
      <w:pPr>
        <w:pStyle w:val="Sinespaciado"/>
        <w:ind w:left="1416"/>
        <w:jc w:val="both"/>
        <w:rPr>
          <w:rFonts w:ascii="Century Gothic" w:hAnsi="Century Gothic"/>
          <w:sz w:val="24"/>
          <w:szCs w:val="24"/>
        </w:rPr>
      </w:pPr>
      <w:r w:rsidRPr="00FC7192">
        <w:rPr>
          <w:rFonts w:ascii="Century Gothic" w:hAnsi="Century Gothic"/>
          <w:sz w:val="24"/>
          <w:szCs w:val="24"/>
        </w:rPr>
        <w:t>3. Fraccionamos la relación.</w:t>
      </w:r>
    </w:p>
    <w:p w14:paraId="7E997838" w14:textId="77777777" w:rsidR="00FC7192" w:rsidRPr="00FC7192" w:rsidRDefault="00FC7192" w:rsidP="00FC7192">
      <w:pPr>
        <w:pStyle w:val="Sinespaciado"/>
        <w:ind w:left="1416"/>
        <w:jc w:val="both"/>
        <w:rPr>
          <w:rFonts w:ascii="Century Gothic" w:hAnsi="Century Gothic"/>
          <w:sz w:val="24"/>
          <w:szCs w:val="24"/>
        </w:rPr>
      </w:pPr>
      <w:proofErr w:type="gramStart"/>
      <w:r w:rsidRPr="00FC7192">
        <w:rPr>
          <w:rFonts w:ascii="Century Gothic" w:hAnsi="Century Gothic"/>
          <w:iCs/>
          <w:sz w:val="24"/>
          <w:szCs w:val="24"/>
        </w:rPr>
        <w:t>H</w:t>
      </w:r>
      <w:r w:rsidRPr="00FC7192">
        <w:rPr>
          <w:rFonts w:ascii="Century Gothic" w:hAnsi="Century Gothic" w:cs="Times New Roman"/>
          <w:sz w:val="24"/>
          <w:szCs w:val="24"/>
        </w:rPr>
        <w:t>(</w:t>
      </w:r>
      <w:proofErr w:type="gramEnd"/>
      <w:r w:rsidRPr="00FC7192">
        <w:rPr>
          <w:rFonts w:ascii="Century Gothic" w:hAnsi="Century Gothic"/>
          <w:iCs/>
          <w:sz w:val="24"/>
          <w:szCs w:val="24"/>
        </w:rPr>
        <w:t>ABCD</w:t>
      </w:r>
      <w:r w:rsidRPr="00FC7192">
        <w:rPr>
          <w:rFonts w:ascii="Century Gothic" w:hAnsi="Century Gothic" w:cs="Times New Roman"/>
          <w:sz w:val="24"/>
          <w:szCs w:val="24"/>
        </w:rPr>
        <w:t xml:space="preserve">) </w:t>
      </w:r>
      <w:r w:rsidRPr="00FC7192">
        <w:rPr>
          <w:rFonts w:ascii="Century Gothic" w:hAnsi="Century Gothic"/>
          <w:iCs/>
          <w:sz w:val="24"/>
          <w:szCs w:val="24"/>
        </w:rPr>
        <w:t xml:space="preserve">con </w:t>
      </w:r>
      <w:r w:rsidRPr="00FC7192">
        <w:rPr>
          <w:rFonts w:ascii="Century Gothic" w:hAnsi="Century Gothic"/>
          <w:bCs/>
          <w:iCs/>
          <w:sz w:val="24"/>
          <w:szCs w:val="24"/>
        </w:rPr>
        <w:t xml:space="preserve">AB </w:t>
      </w:r>
      <w:r w:rsidRPr="00FC7192">
        <w:rPr>
          <w:rFonts w:ascii="Times New Roman" w:hAnsi="Times New Roman" w:cs="Times New Roman"/>
          <w:sz w:val="24"/>
          <w:szCs w:val="24"/>
        </w:rPr>
        <w:t>→</w:t>
      </w:r>
      <w:r w:rsidRPr="00FC7192">
        <w:rPr>
          <w:rFonts w:ascii="Century Gothic" w:hAnsi="Century Gothic" w:cs="Times New Roman"/>
          <w:sz w:val="24"/>
          <w:szCs w:val="24"/>
        </w:rPr>
        <w:t xml:space="preserve"> </w:t>
      </w:r>
      <w:r w:rsidRPr="00FC7192">
        <w:rPr>
          <w:rFonts w:ascii="Century Gothic" w:hAnsi="Century Gothic"/>
          <w:bCs/>
          <w:iCs/>
          <w:sz w:val="24"/>
          <w:szCs w:val="24"/>
        </w:rPr>
        <w:t>C</w:t>
      </w:r>
      <w:r w:rsidRPr="00FC7192">
        <w:rPr>
          <w:rFonts w:ascii="Century Gothic" w:hAnsi="Century Gothic"/>
          <w:sz w:val="24"/>
          <w:szCs w:val="24"/>
        </w:rPr>
        <w:t xml:space="preserve"> </w:t>
      </w:r>
      <w:r w:rsidRPr="00FC7192">
        <w:rPr>
          <w:rFonts w:ascii="Century Gothic" w:hAnsi="Century Gothic"/>
          <w:iCs/>
          <w:sz w:val="24"/>
          <w:szCs w:val="24"/>
        </w:rPr>
        <w:t xml:space="preserve">, ya está en BCNF </w:t>
      </w:r>
    </w:p>
    <w:p w14:paraId="5A15C132" w14:textId="77777777" w:rsidR="00FC7192" w:rsidRPr="00FC7192" w:rsidRDefault="00FC7192" w:rsidP="00FC7192">
      <w:pPr>
        <w:pStyle w:val="Sinespaciado"/>
        <w:ind w:left="1416"/>
        <w:jc w:val="both"/>
        <w:rPr>
          <w:rFonts w:ascii="Century Gothic" w:hAnsi="Century Gothic"/>
        </w:rPr>
      </w:pPr>
      <w:proofErr w:type="gramStart"/>
      <w:r w:rsidRPr="00FC7192">
        <w:rPr>
          <w:rFonts w:ascii="Century Gothic" w:hAnsi="Century Gothic"/>
          <w:iCs/>
          <w:sz w:val="24"/>
          <w:szCs w:val="24"/>
        </w:rPr>
        <w:t>J</w:t>
      </w:r>
      <w:r w:rsidRPr="00FC7192">
        <w:rPr>
          <w:rFonts w:ascii="Century Gothic" w:hAnsi="Century Gothic" w:cs="Times New Roman"/>
          <w:sz w:val="24"/>
          <w:szCs w:val="24"/>
        </w:rPr>
        <w:t>(</w:t>
      </w:r>
      <w:proofErr w:type="gramEnd"/>
      <w:r w:rsidRPr="00FC7192">
        <w:rPr>
          <w:rFonts w:ascii="Century Gothic" w:hAnsi="Century Gothic"/>
          <w:iCs/>
          <w:sz w:val="24"/>
          <w:szCs w:val="24"/>
        </w:rPr>
        <w:t>ABE</w:t>
      </w:r>
      <w:r w:rsidRPr="00FC7192">
        <w:rPr>
          <w:rFonts w:ascii="Century Gothic" w:hAnsi="Century Gothic" w:cs="Times New Roman"/>
          <w:sz w:val="24"/>
          <w:szCs w:val="24"/>
        </w:rPr>
        <w:t xml:space="preserve">) </w:t>
      </w:r>
      <w:r w:rsidRPr="00FC7192">
        <w:rPr>
          <w:rFonts w:ascii="Century Gothic" w:hAnsi="Century Gothic"/>
          <w:iCs/>
          <w:sz w:val="24"/>
          <w:szCs w:val="24"/>
        </w:rPr>
        <w:t>La llave es ABE</w:t>
      </w:r>
      <w:r w:rsidRPr="00FC7192">
        <w:rPr>
          <w:rFonts w:ascii="Century Gothic" w:hAnsi="Century Gothic"/>
          <w:iCs/>
        </w:rPr>
        <w:t> </w:t>
      </w:r>
    </w:p>
    <w:p w14:paraId="079837D6" w14:textId="77777777" w:rsidR="00FC7192" w:rsidRPr="00FC7192" w:rsidRDefault="00FC7192" w:rsidP="00FC7192">
      <w:pPr>
        <w:widowControl w:val="0"/>
        <w:autoSpaceDE w:val="0"/>
        <w:autoSpaceDN w:val="0"/>
        <w:adjustRightInd w:val="0"/>
        <w:spacing w:after="240" w:line="340" w:lineRule="atLeast"/>
        <w:ind w:left="708" w:firstLine="708"/>
        <w:rPr>
          <w:rFonts w:ascii="Times" w:hAnsi="Times" w:cs="Times"/>
          <w:color w:val="000000"/>
          <w:sz w:val="29"/>
          <w:szCs w:val="29"/>
          <w:lang w:val="es-ES"/>
        </w:rPr>
      </w:pPr>
    </w:p>
    <w:p w14:paraId="680DCDE9" w14:textId="77777777" w:rsidR="00A05649" w:rsidRPr="00126C0C" w:rsidRDefault="00A05649" w:rsidP="00A05649">
      <w:pPr>
        <w:jc w:val="both"/>
        <w:rPr>
          <w:rFonts w:ascii="Century Gothic" w:hAnsi="Century Gothic" w:cs="Arial"/>
          <w:b/>
          <w:sz w:val="26"/>
          <w:szCs w:val="26"/>
        </w:rPr>
      </w:pPr>
    </w:p>
    <w:p w14:paraId="20EB05A3" w14:textId="77777777" w:rsidR="002C63AB" w:rsidRDefault="002C63AB" w:rsidP="00A05649">
      <w:pPr>
        <w:pStyle w:val="Prrafodelista"/>
        <w:numPr>
          <w:ilvl w:val="0"/>
          <w:numId w:val="36"/>
        </w:numPr>
        <w:jc w:val="both"/>
        <w:rPr>
          <w:rFonts w:ascii="Century Gothic" w:eastAsia="Times New Roman" w:hAnsi="Century Gothic" w:cs="Arial"/>
          <w:b/>
          <w:sz w:val="26"/>
          <w:szCs w:val="26"/>
          <w:lang w:val="en-US"/>
        </w:rPr>
      </w:pPr>
      <w:r w:rsidRPr="00126C0C">
        <w:rPr>
          <w:rFonts w:ascii="Century Gothic" w:eastAsia="Times New Roman" w:hAnsi="Century Gothic" w:cs="Arial"/>
          <w:b/>
          <w:sz w:val="26"/>
          <w:szCs w:val="26"/>
          <w:lang w:val="en-US"/>
        </w:rPr>
        <w:lastRenderedPageBreak/>
        <w:t xml:space="preserve">Para </w:t>
      </w:r>
      <w:proofErr w:type="spellStart"/>
      <w:r w:rsidRPr="00126C0C">
        <w:rPr>
          <w:rFonts w:ascii="Century Gothic" w:eastAsia="Times New Roman" w:hAnsi="Century Gothic" w:cs="Arial"/>
          <w:b/>
          <w:sz w:val="26"/>
          <w:szCs w:val="26"/>
          <w:lang w:val="en-US"/>
        </w:rPr>
        <w:t>cada</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una</w:t>
      </w:r>
      <w:proofErr w:type="spellEnd"/>
      <w:r w:rsidRPr="00126C0C">
        <w:rPr>
          <w:rFonts w:ascii="Century Gothic" w:eastAsia="Times New Roman" w:hAnsi="Century Gothic" w:cs="Arial"/>
          <w:b/>
          <w:sz w:val="26"/>
          <w:szCs w:val="26"/>
          <w:lang w:val="en-US"/>
        </w:rPr>
        <w:t xml:space="preserve"> de </w:t>
      </w:r>
      <w:proofErr w:type="spellStart"/>
      <w:r w:rsidRPr="00126C0C">
        <w:rPr>
          <w:rFonts w:ascii="Century Gothic" w:eastAsia="Times New Roman" w:hAnsi="Century Gothic" w:cs="Arial"/>
          <w:b/>
          <w:sz w:val="26"/>
          <w:szCs w:val="26"/>
          <w:lang w:val="en-US"/>
        </w:rPr>
        <w:t>las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siguientes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relaciones</w:t>
      </w:r>
      <w:proofErr w:type="spellEnd"/>
      <w:r w:rsidRPr="00126C0C">
        <w:rPr>
          <w:rFonts w:ascii="Century Gothic" w:eastAsia="Times New Roman" w:hAnsi="Century Gothic" w:cs="Arial"/>
          <w:b/>
          <w:sz w:val="26"/>
          <w:szCs w:val="26"/>
          <w:lang w:val="en-US"/>
        </w:rPr>
        <w:t xml:space="preserve"> con </w:t>
      </w:r>
      <w:proofErr w:type="spellStart"/>
      <w:r w:rsidRPr="00126C0C">
        <w:rPr>
          <w:rFonts w:ascii="Century Gothic" w:eastAsia="Times New Roman" w:hAnsi="Century Gothic" w:cs="Arial"/>
          <w:b/>
          <w:sz w:val="26"/>
          <w:szCs w:val="26"/>
          <w:lang w:val="en-US"/>
        </w:rPr>
        <w:t>su</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respectivo</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conjunto</w:t>
      </w:r>
      <w:proofErr w:type="spellEnd"/>
      <w:r w:rsidRPr="00126C0C">
        <w:rPr>
          <w:rFonts w:ascii="Century Gothic" w:eastAsia="Times New Roman" w:hAnsi="Century Gothic" w:cs="Arial"/>
          <w:b/>
          <w:sz w:val="26"/>
          <w:szCs w:val="26"/>
          <w:lang w:val="en-US"/>
        </w:rPr>
        <w:t xml:space="preserve"> de </w:t>
      </w:r>
      <w:proofErr w:type="spellStart"/>
      <w:r w:rsidRPr="00126C0C">
        <w:rPr>
          <w:rFonts w:ascii="Century Gothic" w:eastAsia="Times New Roman" w:hAnsi="Century Gothic" w:cs="Arial"/>
          <w:b/>
          <w:sz w:val="26"/>
          <w:szCs w:val="26"/>
          <w:lang w:val="en-US"/>
        </w:rPr>
        <w:t>dependencias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funcionales</w:t>
      </w:r>
      <w:proofErr w:type="spellEnd"/>
      <w:r w:rsidRPr="00126C0C">
        <w:rPr>
          <w:rFonts w:ascii="Century Gothic" w:eastAsia="Times New Roman" w:hAnsi="Century Gothic" w:cs="Arial"/>
          <w:b/>
          <w:sz w:val="26"/>
          <w:szCs w:val="26"/>
          <w:lang w:val="en-US"/>
        </w:rPr>
        <w:t>:</w:t>
      </w:r>
    </w:p>
    <w:p w14:paraId="135ED11D" w14:textId="77777777" w:rsidR="00C76128" w:rsidRDefault="00C76128" w:rsidP="00C76128">
      <w:pPr>
        <w:pStyle w:val="Prrafodelista"/>
        <w:jc w:val="both"/>
        <w:rPr>
          <w:rFonts w:ascii="Century Gothic" w:eastAsia="Times New Roman" w:hAnsi="Century Gothic" w:cs="Arial"/>
          <w:b/>
          <w:sz w:val="26"/>
          <w:szCs w:val="26"/>
          <w:lang w:val="en-US"/>
        </w:rPr>
      </w:pPr>
    </w:p>
    <w:p w14:paraId="58DE5867" w14:textId="400B6CA0" w:rsidR="00C76128" w:rsidRPr="00C76128" w:rsidRDefault="00C76128" w:rsidP="00C76128">
      <w:pPr>
        <w:pStyle w:val="Prrafodelista"/>
        <w:widowControl w:val="0"/>
        <w:numPr>
          <w:ilvl w:val="1"/>
          <w:numId w:val="36"/>
        </w:numPr>
        <w:tabs>
          <w:tab w:val="left" w:pos="220"/>
          <w:tab w:val="left" w:pos="720"/>
        </w:tabs>
        <w:autoSpaceDE w:val="0"/>
        <w:autoSpaceDN w:val="0"/>
        <w:adjustRightInd w:val="0"/>
        <w:spacing w:after="266" w:line="300" w:lineRule="atLeast"/>
        <w:jc w:val="both"/>
        <w:rPr>
          <w:rFonts w:ascii="Century Gothic" w:hAnsi="Century Gothic" w:cs="Times"/>
          <w:b/>
          <w:color w:val="000000"/>
          <w:lang w:val="es-ES"/>
        </w:rPr>
      </w:pPr>
      <w:r w:rsidRPr="00C76128">
        <w:rPr>
          <w:rFonts w:ascii="Century Gothic" w:hAnsi="Century Gothic" w:cs="Times"/>
          <w:b/>
          <w:color w:val="000000"/>
          <w:lang w:val="es-ES"/>
        </w:rPr>
        <w:t xml:space="preserve">R(A,B,C,D,E,F) </w:t>
      </w:r>
      <w:r w:rsidRPr="00C76128">
        <w:rPr>
          <w:rFonts w:ascii="Century Gothic" w:hAnsi="Century Gothic" w:cs="Century Gothic"/>
          <w:b/>
          <w:color w:val="000000"/>
          <w:lang w:val="es-ES"/>
        </w:rPr>
        <w:t xml:space="preserve">con </w:t>
      </w:r>
      <w:r w:rsidRPr="00C76128">
        <w:rPr>
          <w:rFonts w:ascii="Century Gothic" w:hAnsi="Century Gothic" w:cs="Times"/>
          <w:b/>
          <w:color w:val="000000"/>
          <w:lang w:val="es-ES"/>
        </w:rPr>
        <w:t xml:space="preserve">F = {B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D, B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E, D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F, AB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C}</w:t>
      </w:r>
    </w:p>
    <w:p w14:paraId="1D6609AC" w14:textId="64F25749" w:rsidR="00C76128" w:rsidRPr="00C76128" w:rsidRDefault="00C76128" w:rsidP="00C76128">
      <w:pPr>
        <w:pStyle w:val="Prrafodelista"/>
        <w:widowControl w:val="0"/>
        <w:numPr>
          <w:ilvl w:val="1"/>
          <w:numId w:val="36"/>
        </w:numPr>
        <w:tabs>
          <w:tab w:val="left" w:pos="220"/>
          <w:tab w:val="left" w:pos="720"/>
        </w:tabs>
        <w:autoSpaceDE w:val="0"/>
        <w:autoSpaceDN w:val="0"/>
        <w:adjustRightInd w:val="0"/>
        <w:spacing w:after="266" w:line="300" w:lineRule="atLeast"/>
        <w:jc w:val="both"/>
        <w:rPr>
          <w:rFonts w:ascii="Times" w:hAnsi="Times" w:cs="Times"/>
          <w:color w:val="000000"/>
          <w:sz w:val="26"/>
          <w:szCs w:val="26"/>
          <w:lang w:val="es-ES"/>
        </w:rPr>
      </w:pPr>
      <w:r w:rsidRPr="00C76128">
        <w:rPr>
          <w:rFonts w:ascii="Century Gothic" w:hAnsi="Century Gothic" w:cs="Times"/>
          <w:b/>
          <w:color w:val="000000"/>
          <w:lang w:val="es-ES"/>
        </w:rPr>
        <w:t xml:space="preserve">R(A,B,C,D,E) </w:t>
      </w:r>
      <w:r w:rsidRPr="00C76128">
        <w:rPr>
          <w:rFonts w:ascii="Century Gothic" w:hAnsi="Century Gothic" w:cs="Century Gothic"/>
          <w:b/>
          <w:color w:val="000000"/>
          <w:lang w:val="es-ES"/>
        </w:rPr>
        <w:t xml:space="preserve">con </w:t>
      </w:r>
      <w:r w:rsidRPr="00C76128">
        <w:rPr>
          <w:rFonts w:ascii="Century Gothic" w:hAnsi="Century Gothic" w:cs="Times"/>
          <w:b/>
          <w:color w:val="000000"/>
          <w:lang w:val="es-ES"/>
        </w:rPr>
        <w:t xml:space="preserve">F = {A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BC, B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D, CD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E, E </w:t>
      </w:r>
      <w:r w:rsidRPr="00C76128">
        <w:rPr>
          <w:rFonts w:ascii="Times New Roman" w:hAnsi="Times New Roman" w:cs="Times New Roman"/>
          <w:b/>
          <w:color w:val="000000"/>
          <w:lang w:val="es-ES"/>
        </w:rPr>
        <w:t>→</w:t>
      </w:r>
      <w:r w:rsidRPr="00C76128">
        <w:rPr>
          <w:rFonts w:ascii="Century Gothic" w:hAnsi="Century Gothic" w:cs="Times"/>
          <w:b/>
          <w:color w:val="000000"/>
          <w:lang w:val="es-ES"/>
        </w:rPr>
        <w:t xml:space="preserve"> A</w:t>
      </w:r>
      <w:r w:rsidRPr="00C76128">
        <w:rPr>
          <w:rFonts w:ascii="Times" w:hAnsi="Times" w:cs="Times"/>
          <w:color w:val="000000"/>
          <w:sz w:val="26"/>
          <w:szCs w:val="26"/>
          <w:lang w:val="es-ES"/>
        </w:rPr>
        <w:t xml:space="preserve"> </w:t>
      </w:r>
      <w:r w:rsidRPr="00C76128">
        <w:rPr>
          <w:rFonts w:ascii="Century Gothic" w:hAnsi="Century Gothic" w:cs="Century Gothic"/>
          <w:color w:val="000000"/>
          <w:sz w:val="26"/>
          <w:szCs w:val="26"/>
          <w:lang w:val="es-ES"/>
        </w:rPr>
        <w:t> </w:t>
      </w:r>
    </w:p>
    <w:p w14:paraId="1DE418CF" w14:textId="77777777" w:rsidR="00C76128" w:rsidRPr="00C76128" w:rsidRDefault="00C76128" w:rsidP="00C76128">
      <w:pPr>
        <w:pStyle w:val="Prrafodelista"/>
        <w:widowControl w:val="0"/>
        <w:tabs>
          <w:tab w:val="left" w:pos="220"/>
          <w:tab w:val="left" w:pos="720"/>
        </w:tabs>
        <w:autoSpaceDE w:val="0"/>
        <w:autoSpaceDN w:val="0"/>
        <w:adjustRightInd w:val="0"/>
        <w:spacing w:after="266" w:line="300" w:lineRule="atLeast"/>
        <w:ind w:left="1440"/>
        <w:jc w:val="both"/>
        <w:rPr>
          <w:rFonts w:ascii="Times" w:hAnsi="Times" w:cs="Times"/>
          <w:color w:val="000000"/>
          <w:sz w:val="26"/>
          <w:szCs w:val="26"/>
          <w:lang w:val="es-ES"/>
        </w:rPr>
      </w:pPr>
    </w:p>
    <w:p w14:paraId="0336CB6E" w14:textId="2AAC610F" w:rsidR="00C76128" w:rsidRDefault="00C76128" w:rsidP="00C76128">
      <w:pPr>
        <w:pStyle w:val="Prrafodelista"/>
        <w:widowControl w:val="0"/>
        <w:numPr>
          <w:ilvl w:val="0"/>
          <w:numId w:val="44"/>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C76128">
        <w:rPr>
          <w:rFonts w:ascii="Century Gothic" w:hAnsi="Century Gothic" w:cs="Century Gothic"/>
          <w:color w:val="000000"/>
          <w:lang w:val="es-ES"/>
        </w:rPr>
        <w:t xml:space="preserve">Indica </w:t>
      </w:r>
      <w:r w:rsidRPr="00C76128">
        <w:rPr>
          <w:rFonts w:ascii="Century Gothic" w:hAnsi="Century Gothic" w:cs="Times"/>
          <w:color w:val="000000"/>
          <w:lang w:val="es-ES"/>
        </w:rPr>
        <w:t xml:space="preserve">todas las violaciones </w:t>
      </w:r>
      <w:r w:rsidRPr="00C76128">
        <w:rPr>
          <w:rFonts w:ascii="Century Gothic" w:hAnsi="Century Gothic" w:cs="Century Gothic"/>
          <w:color w:val="000000"/>
          <w:lang w:val="es-ES"/>
        </w:rPr>
        <w:t xml:space="preserve">a la </w:t>
      </w:r>
      <w:r w:rsidRPr="00C76128">
        <w:rPr>
          <w:rFonts w:ascii="Century Gothic" w:hAnsi="Century Gothic" w:cs="Times"/>
          <w:color w:val="000000"/>
          <w:lang w:val="es-ES"/>
        </w:rPr>
        <w:t>3NF</w:t>
      </w:r>
    </w:p>
    <w:p w14:paraId="58396C0C" w14:textId="2E02EB13" w:rsidR="00C76128" w:rsidRPr="00C76128" w:rsidRDefault="00C76128" w:rsidP="00B466E4">
      <w:pPr>
        <w:pStyle w:val="Sinespaciado"/>
        <w:ind w:left="1068" w:firstLine="348"/>
        <w:jc w:val="both"/>
        <w:rPr>
          <w:rFonts w:ascii="Century Gothic" w:hAnsi="Century Gothic"/>
          <w:sz w:val="24"/>
          <w:szCs w:val="24"/>
        </w:rPr>
      </w:pPr>
      <w:r w:rsidRPr="00C76128">
        <w:rPr>
          <w:rFonts w:ascii="Century Gothic" w:hAnsi="Century Gothic"/>
          <w:sz w:val="24"/>
          <w:szCs w:val="24"/>
        </w:rPr>
        <w:t xml:space="preserve">a. </w:t>
      </w:r>
      <w:r>
        <w:rPr>
          <w:rFonts w:ascii="Century Gothic" w:hAnsi="Century Gothic"/>
          <w:sz w:val="24"/>
          <w:szCs w:val="24"/>
        </w:rPr>
        <w:t xml:space="preserve"> </w:t>
      </w:r>
      <w:r w:rsidRPr="00C76128">
        <w:rPr>
          <w:rFonts w:ascii="Century Gothic" w:hAnsi="Century Gothic"/>
          <w:sz w:val="24"/>
          <w:szCs w:val="24"/>
        </w:rPr>
        <w:t>{B}+={BDEF} {D}+={DF} {AB}+={ABCDEF}  </w:t>
      </w:r>
    </w:p>
    <w:p w14:paraId="0D023003" w14:textId="77777777" w:rsidR="00B466E4" w:rsidRDefault="00C76128" w:rsidP="00B466E4">
      <w:pPr>
        <w:pStyle w:val="Sinespaciado"/>
        <w:ind w:left="1416"/>
        <w:jc w:val="both"/>
        <w:rPr>
          <w:rFonts w:ascii="Century Gothic" w:hAnsi="Century Gothic"/>
          <w:bCs/>
          <w:i/>
          <w:iCs/>
          <w:sz w:val="24"/>
          <w:szCs w:val="24"/>
        </w:rPr>
      </w:pPr>
      <w:r w:rsidRPr="00C76128">
        <w:rPr>
          <w:rFonts w:ascii="Century Gothic" w:hAnsi="Century Gothic"/>
          <w:sz w:val="24"/>
          <w:szCs w:val="24"/>
        </w:rPr>
        <w:t xml:space="preserve">AB es una </w:t>
      </w:r>
      <w:proofErr w:type="spellStart"/>
      <w:r w:rsidRPr="00C76128">
        <w:rPr>
          <w:rFonts w:ascii="Century Gothic" w:hAnsi="Century Gothic"/>
          <w:sz w:val="24"/>
          <w:szCs w:val="24"/>
        </w:rPr>
        <w:t>superllave</w:t>
      </w:r>
      <w:proofErr w:type="spellEnd"/>
      <w:r w:rsidRPr="00C76128">
        <w:rPr>
          <w:rFonts w:ascii="Century Gothic" w:hAnsi="Century Gothic"/>
          <w:sz w:val="24"/>
          <w:szCs w:val="24"/>
        </w:rPr>
        <w:t xml:space="preserve">, por lo tanto las violaciones son </w:t>
      </w:r>
      <w:r w:rsidRPr="00C76128">
        <w:rPr>
          <w:rFonts w:ascii="Century Gothic" w:hAnsi="Century Gothic"/>
          <w:bCs/>
          <w:i/>
          <w:iCs/>
          <w:sz w:val="24"/>
          <w:szCs w:val="24"/>
        </w:rPr>
        <w:t xml:space="preserve">B </w:t>
      </w:r>
      <w:r w:rsidRPr="00C76128">
        <w:rPr>
          <w:rFonts w:ascii="Times New Roman" w:hAnsi="Times New Roman" w:cs="Times New Roman"/>
          <w:sz w:val="24"/>
          <w:szCs w:val="24"/>
        </w:rPr>
        <w:t>→</w:t>
      </w:r>
      <w:r w:rsidRPr="00C76128">
        <w:rPr>
          <w:rFonts w:ascii="Century Gothic" w:hAnsi="Century Gothic" w:cs="Times New Roman"/>
          <w:sz w:val="24"/>
          <w:szCs w:val="24"/>
        </w:rPr>
        <w:t xml:space="preserve"> </w:t>
      </w:r>
      <w:r w:rsidRPr="00C76128">
        <w:rPr>
          <w:rFonts w:ascii="Century Gothic" w:hAnsi="Century Gothic"/>
          <w:bCs/>
          <w:i/>
          <w:iCs/>
          <w:sz w:val="24"/>
          <w:szCs w:val="24"/>
        </w:rPr>
        <w:t xml:space="preserve">D, B </w:t>
      </w:r>
      <w:r w:rsidRPr="00C76128">
        <w:rPr>
          <w:rFonts w:ascii="Times New Roman" w:hAnsi="Times New Roman" w:cs="Times New Roman"/>
          <w:sz w:val="24"/>
          <w:szCs w:val="24"/>
        </w:rPr>
        <w:t>→</w:t>
      </w:r>
      <w:r w:rsidRPr="00C76128">
        <w:rPr>
          <w:rFonts w:ascii="Century Gothic" w:hAnsi="Century Gothic" w:cs="Times New Roman"/>
          <w:sz w:val="24"/>
          <w:szCs w:val="24"/>
        </w:rPr>
        <w:t xml:space="preserve"> </w:t>
      </w:r>
      <w:r w:rsidRPr="00C76128">
        <w:rPr>
          <w:rFonts w:ascii="Century Gothic" w:hAnsi="Century Gothic"/>
          <w:bCs/>
          <w:i/>
          <w:iCs/>
          <w:sz w:val="24"/>
          <w:szCs w:val="24"/>
        </w:rPr>
        <w:t xml:space="preserve">E, D </w:t>
      </w:r>
      <w:r w:rsidRPr="00C76128">
        <w:rPr>
          <w:rFonts w:ascii="Times New Roman" w:hAnsi="Times New Roman" w:cs="Times New Roman"/>
          <w:sz w:val="24"/>
          <w:szCs w:val="24"/>
        </w:rPr>
        <w:t>→</w:t>
      </w:r>
      <w:r w:rsidRPr="00C76128">
        <w:rPr>
          <w:rFonts w:ascii="Century Gothic" w:hAnsi="Century Gothic" w:cs="Times New Roman"/>
          <w:sz w:val="24"/>
          <w:szCs w:val="24"/>
        </w:rPr>
        <w:t xml:space="preserve"> </w:t>
      </w:r>
      <w:r w:rsidRPr="00C76128">
        <w:rPr>
          <w:rFonts w:ascii="Century Gothic" w:hAnsi="Century Gothic"/>
          <w:bCs/>
          <w:i/>
          <w:iCs/>
          <w:sz w:val="24"/>
          <w:szCs w:val="24"/>
        </w:rPr>
        <w:t>F.</w:t>
      </w:r>
    </w:p>
    <w:p w14:paraId="68B227DF" w14:textId="77777777" w:rsidR="00B466E4" w:rsidRDefault="00B466E4" w:rsidP="00B466E4">
      <w:pPr>
        <w:pStyle w:val="Sinespaciado"/>
        <w:ind w:left="1416"/>
        <w:jc w:val="both"/>
        <w:rPr>
          <w:rFonts w:ascii="Century Gothic" w:hAnsi="Century Gothic"/>
          <w:sz w:val="24"/>
          <w:szCs w:val="24"/>
        </w:rPr>
      </w:pPr>
    </w:p>
    <w:p w14:paraId="059BB494" w14:textId="27F88A21" w:rsidR="00B466E4" w:rsidRPr="00B466E4" w:rsidRDefault="00B466E4" w:rsidP="00B466E4">
      <w:pPr>
        <w:pStyle w:val="Sinespaciado"/>
        <w:ind w:left="708" w:firstLine="708"/>
        <w:jc w:val="both"/>
        <w:rPr>
          <w:rFonts w:ascii="Century Gothic" w:hAnsi="Century Gothic"/>
          <w:sz w:val="24"/>
          <w:szCs w:val="24"/>
        </w:rPr>
      </w:pPr>
      <w:r>
        <w:rPr>
          <w:rFonts w:ascii="Century Gothic" w:hAnsi="Century Gothic"/>
          <w:sz w:val="24"/>
          <w:szCs w:val="24"/>
        </w:rPr>
        <w:t xml:space="preserve">b. </w:t>
      </w:r>
      <w:r w:rsidRPr="00B466E4">
        <w:rPr>
          <w:rFonts w:ascii="Century Gothic" w:hAnsi="Century Gothic"/>
          <w:sz w:val="24"/>
          <w:szCs w:val="24"/>
        </w:rPr>
        <w:t>{A}+={ABCDE} {B}+={BD} {CD}+={CDEAB} {E}+={EABCD}</w:t>
      </w:r>
    </w:p>
    <w:p w14:paraId="7201AA75" w14:textId="416B41DF" w:rsidR="00B466E4" w:rsidRPr="00B466E4" w:rsidRDefault="00B466E4" w:rsidP="00B466E4">
      <w:pPr>
        <w:pStyle w:val="Sinespaciado"/>
        <w:ind w:left="1416"/>
        <w:jc w:val="both"/>
        <w:rPr>
          <w:rFonts w:ascii="Century Gothic" w:hAnsi="Century Gothic"/>
          <w:sz w:val="24"/>
          <w:szCs w:val="24"/>
        </w:rPr>
      </w:pPr>
      <w:proofErr w:type="gramStart"/>
      <w:r w:rsidRPr="00B466E4">
        <w:rPr>
          <w:rFonts w:ascii="Century Gothic" w:hAnsi="Century Gothic"/>
          <w:sz w:val="24"/>
          <w:szCs w:val="24"/>
        </w:rPr>
        <w:t xml:space="preserve">A y E y CD son </w:t>
      </w:r>
      <w:proofErr w:type="spellStart"/>
      <w:r w:rsidRPr="00B466E4">
        <w:rPr>
          <w:rFonts w:ascii="Century Gothic" w:hAnsi="Century Gothic"/>
          <w:sz w:val="24"/>
          <w:szCs w:val="24"/>
        </w:rPr>
        <w:t>superllaves</w:t>
      </w:r>
      <w:proofErr w:type="spellEnd"/>
      <w:r w:rsidRPr="00B466E4">
        <w:rPr>
          <w:rFonts w:ascii="Century Gothic" w:hAnsi="Century Gothic"/>
          <w:sz w:val="24"/>
          <w:szCs w:val="24"/>
        </w:rPr>
        <w:t>.</w:t>
      </w:r>
      <w:proofErr w:type="gramEnd"/>
      <w:r w:rsidRPr="00B466E4">
        <w:rPr>
          <w:rFonts w:ascii="Century Gothic" w:hAnsi="Century Gothic"/>
          <w:sz w:val="24"/>
          <w:szCs w:val="24"/>
        </w:rPr>
        <w:t xml:space="preserve"> </w:t>
      </w:r>
      <w:proofErr w:type="gramStart"/>
      <w:r w:rsidRPr="00B466E4">
        <w:rPr>
          <w:rFonts w:ascii="Century Gothic" w:hAnsi="Century Gothic"/>
          <w:sz w:val="24"/>
          <w:szCs w:val="24"/>
        </w:rPr>
        <w:t xml:space="preserve">Además D en </w:t>
      </w:r>
      <w:r w:rsidRPr="00B466E4">
        <w:rPr>
          <w:rFonts w:ascii="Century Gothic" w:hAnsi="Century Gothic"/>
          <w:b/>
          <w:bCs/>
          <w:i/>
          <w:iCs/>
          <w:sz w:val="24"/>
          <w:szCs w:val="24"/>
        </w:rPr>
        <w:t xml:space="preserve">B </w:t>
      </w:r>
      <w:r w:rsidRPr="00B466E4">
        <w:rPr>
          <w:rFonts w:ascii="Times New Roman" w:hAnsi="Times New Roman" w:cs="Times New Roman"/>
          <w:sz w:val="24"/>
          <w:szCs w:val="24"/>
        </w:rPr>
        <w:t>→</w:t>
      </w:r>
      <w:r w:rsidRPr="00B466E4">
        <w:rPr>
          <w:rFonts w:ascii="Century Gothic" w:hAnsi="Century Gothic" w:cs="Times New Roman"/>
          <w:sz w:val="24"/>
          <w:szCs w:val="24"/>
        </w:rPr>
        <w:t xml:space="preserve"> </w:t>
      </w:r>
      <w:r w:rsidRPr="00B466E4">
        <w:rPr>
          <w:rFonts w:ascii="Century Gothic" w:hAnsi="Century Gothic"/>
          <w:b/>
          <w:bCs/>
          <w:i/>
          <w:iCs/>
          <w:sz w:val="24"/>
          <w:szCs w:val="24"/>
        </w:rPr>
        <w:t xml:space="preserve">D </w:t>
      </w:r>
      <w:r w:rsidRPr="00B466E4">
        <w:rPr>
          <w:rFonts w:ascii="Century Gothic" w:hAnsi="Century Gothic"/>
          <w:sz w:val="24"/>
          <w:szCs w:val="24"/>
        </w:rPr>
        <w:t xml:space="preserve">es miembro de CD entonces no hay </w:t>
      </w:r>
      <w:proofErr w:type="spellStart"/>
      <w:r w:rsidRPr="00B466E4">
        <w:rPr>
          <w:rFonts w:ascii="Century Gothic" w:hAnsi="Century Gothic"/>
          <w:sz w:val="24"/>
          <w:szCs w:val="24"/>
        </w:rPr>
        <w:t>violaciones</w:t>
      </w:r>
      <w:proofErr w:type="spellEnd"/>
      <w:r w:rsidRPr="00B466E4">
        <w:rPr>
          <w:rFonts w:ascii="Century Gothic" w:hAnsi="Century Gothic"/>
          <w:sz w:val="24"/>
          <w:szCs w:val="24"/>
        </w:rPr>
        <w:t>.</w:t>
      </w:r>
      <w:proofErr w:type="gramEnd"/>
      <w:r w:rsidRPr="00B466E4">
        <w:rPr>
          <w:rFonts w:ascii="Century Gothic" w:hAnsi="Century Gothic"/>
          <w:sz w:val="24"/>
          <w:szCs w:val="24"/>
        </w:rPr>
        <w:t xml:space="preserve"> </w:t>
      </w:r>
    </w:p>
    <w:p w14:paraId="5BD0B9B2" w14:textId="5DC370A9" w:rsidR="00C76128" w:rsidRPr="00B466E4" w:rsidRDefault="00B466E4" w:rsidP="00B466E4">
      <w:pPr>
        <w:pStyle w:val="Prrafodelista"/>
        <w:widowControl w:val="0"/>
        <w:tabs>
          <w:tab w:val="left" w:pos="220"/>
          <w:tab w:val="left" w:pos="720"/>
          <w:tab w:val="left" w:pos="2787"/>
        </w:tabs>
        <w:autoSpaceDE w:val="0"/>
        <w:autoSpaceDN w:val="0"/>
        <w:adjustRightInd w:val="0"/>
        <w:spacing w:after="293" w:line="340" w:lineRule="atLeast"/>
        <w:ind w:left="1440"/>
        <w:rPr>
          <w:rFonts w:ascii="Times" w:hAnsi="Times" w:cs="Times"/>
          <w:color w:val="000000"/>
          <w:sz w:val="29"/>
          <w:szCs w:val="29"/>
          <w:lang w:val="es-ES"/>
        </w:rPr>
      </w:pPr>
      <w:r>
        <w:rPr>
          <w:rFonts w:ascii="Times" w:hAnsi="Times" w:cs="Times"/>
          <w:color w:val="000000"/>
          <w:sz w:val="29"/>
          <w:szCs w:val="29"/>
          <w:lang w:val="es-ES"/>
        </w:rPr>
        <w:tab/>
      </w:r>
    </w:p>
    <w:p w14:paraId="5298728C" w14:textId="3D6F4B49" w:rsidR="00C76128" w:rsidRPr="00C76128" w:rsidRDefault="00C76128" w:rsidP="00C76128">
      <w:pPr>
        <w:pStyle w:val="Prrafodelista"/>
        <w:widowControl w:val="0"/>
        <w:tabs>
          <w:tab w:val="left" w:pos="220"/>
          <w:tab w:val="left" w:pos="720"/>
        </w:tabs>
        <w:autoSpaceDE w:val="0"/>
        <w:autoSpaceDN w:val="0"/>
        <w:adjustRightInd w:val="0"/>
        <w:spacing w:after="240" w:line="320" w:lineRule="atLeast"/>
        <w:ind w:left="1428"/>
        <w:jc w:val="both"/>
        <w:rPr>
          <w:rFonts w:ascii="Century Gothic" w:hAnsi="Century Gothic" w:cs="Times"/>
          <w:color w:val="000000"/>
          <w:lang w:val="es-ES"/>
        </w:rPr>
      </w:pPr>
    </w:p>
    <w:p w14:paraId="610C29CC" w14:textId="72C0A8C9" w:rsidR="00C76128" w:rsidRPr="00C76128" w:rsidRDefault="00C76128" w:rsidP="00C76128">
      <w:pPr>
        <w:widowControl w:val="0"/>
        <w:numPr>
          <w:ilvl w:val="0"/>
          <w:numId w:val="44"/>
        </w:numPr>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C76128">
        <w:rPr>
          <w:rFonts w:ascii="Century Gothic" w:hAnsi="Century Gothic" w:cs="Times"/>
          <w:color w:val="000000"/>
          <w:lang w:val="es-ES"/>
        </w:rPr>
        <w:t xml:space="preserve">Normaliza </w:t>
      </w:r>
      <w:r w:rsidRPr="00C76128">
        <w:rPr>
          <w:rFonts w:ascii="Century Gothic" w:hAnsi="Century Gothic" w:cs="Century Gothic"/>
          <w:color w:val="000000"/>
          <w:lang w:val="es-ES"/>
        </w:rPr>
        <w:t xml:space="preserve">de acuerdo a la </w:t>
      </w:r>
      <w:r w:rsidRPr="00C76128">
        <w:rPr>
          <w:rFonts w:ascii="Century Gothic" w:hAnsi="Century Gothic" w:cs="Times"/>
          <w:color w:val="000000"/>
          <w:lang w:val="es-ES"/>
        </w:rPr>
        <w:t xml:space="preserve">3NF </w:t>
      </w:r>
    </w:p>
    <w:p w14:paraId="6DC0E271" w14:textId="0E5EBA3A" w:rsidR="003F211E" w:rsidRPr="003F211E" w:rsidRDefault="003F211E" w:rsidP="003F211E">
      <w:pPr>
        <w:pStyle w:val="Sinespaciado"/>
        <w:ind w:firstLine="708"/>
        <w:jc w:val="both"/>
        <w:rPr>
          <w:rFonts w:ascii="Century Gothic" w:hAnsi="Century Gothic"/>
          <w:sz w:val="24"/>
          <w:szCs w:val="24"/>
        </w:rPr>
      </w:pPr>
      <w:r w:rsidRPr="003F211E">
        <w:rPr>
          <w:rFonts w:ascii="Century Gothic" w:hAnsi="Century Gothic"/>
          <w:sz w:val="24"/>
          <w:szCs w:val="24"/>
        </w:rPr>
        <w:t xml:space="preserve">a. </w:t>
      </w:r>
    </w:p>
    <w:p w14:paraId="1BBC0357" w14:textId="77777777" w:rsidR="003F211E" w:rsidRPr="003F211E" w:rsidRDefault="003F211E" w:rsidP="003F211E">
      <w:pPr>
        <w:pStyle w:val="Sinespaciado"/>
        <w:ind w:left="708" w:firstLine="708"/>
        <w:jc w:val="both"/>
        <w:rPr>
          <w:rFonts w:ascii="Century Gothic" w:hAnsi="Century Gothic"/>
          <w:sz w:val="24"/>
          <w:szCs w:val="24"/>
        </w:rPr>
      </w:pPr>
      <w:r w:rsidRPr="003F211E">
        <w:rPr>
          <w:rFonts w:ascii="Century Gothic" w:hAnsi="Century Gothic"/>
          <w:sz w:val="24"/>
          <w:szCs w:val="24"/>
        </w:rPr>
        <w:t xml:space="preserve">1. Hacer </w:t>
      </w:r>
      <w:r w:rsidRPr="003F211E">
        <w:rPr>
          <w:rFonts w:ascii="Century Gothic" w:hAnsi="Century Gothic"/>
          <w:i/>
          <w:iCs/>
          <w:sz w:val="24"/>
          <w:szCs w:val="24"/>
        </w:rPr>
        <w:t xml:space="preserve">F </w:t>
      </w:r>
      <w:r w:rsidRPr="003F211E">
        <w:rPr>
          <w:rFonts w:ascii="Century Gothic" w:hAnsi="Century Gothic"/>
          <w:i/>
          <w:iCs/>
          <w:position w:val="-8"/>
          <w:sz w:val="24"/>
          <w:szCs w:val="24"/>
        </w:rPr>
        <w:t>MIN</w:t>
      </w:r>
      <w:r w:rsidRPr="003F211E">
        <w:rPr>
          <w:rFonts w:ascii="Century Gothic" w:hAnsi="Century Gothic"/>
          <w:i/>
          <w:iCs/>
          <w:sz w:val="24"/>
          <w:szCs w:val="24"/>
        </w:rPr>
        <w:t> </w:t>
      </w:r>
      <w:r w:rsidRPr="003F211E">
        <w:rPr>
          <w:rFonts w:ascii="Century Gothic" w:hAnsi="Century Gothic"/>
          <w:sz w:val="24"/>
          <w:szCs w:val="24"/>
        </w:rPr>
        <w:t xml:space="preserve">a. Superfluos del lado izquierdo </w:t>
      </w:r>
    </w:p>
    <w:p w14:paraId="16D8D595" w14:textId="77777777" w:rsidR="003F211E" w:rsidRPr="003F211E" w:rsidRDefault="003F211E" w:rsidP="003F211E">
      <w:pPr>
        <w:pStyle w:val="Sinespaciado"/>
        <w:ind w:left="2124"/>
        <w:jc w:val="both"/>
        <w:rPr>
          <w:rFonts w:ascii="Century Gothic" w:hAnsi="Century Gothic"/>
          <w:sz w:val="24"/>
          <w:szCs w:val="24"/>
        </w:rPr>
      </w:pPr>
      <w:proofErr w:type="spellStart"/>
      <w:r w:rsidRPr="003F211E">
        <w:rPr>
          <w:rFonts w:ascii="Century Gothic" w:hAnsi="Century Gothic"/>
          <w:sz w:val="24"/>
          <w:szCs w:val="24"/>
        </w:rPr>
        <w:t>i</w:t>
      </w:r>
      <w:proofErr w:type="spellEnd"/>
      <w:r w:rsidRPr="003F211E">
        <w:rPr>
          <w:rFonts w:ascii="Century Gothic" w:hAnsi="Century Gothic"/>
          <w:sz w:val="24"/>
          <w:szCs w:val="24"/>
        </w:rPr>
        <w:t xml:space="preserve">. ¿A es superfluo? </w:t>
      </w:r>
      <w:proofErr w:type="gramStart"/>
      <w:r w:rsidRPr="003F211E">
        <w:rPr>
          <w:rFonts w:ascii="Century Gothic" w:hAnsi="Century Gothic"/>
          <w:sz w:val="24"/>
          <w:szCs w:val="24"/>
        </w:rPr>
        <w:t>con</w:t>
      </w:r>
      <w:proofErr w:type="gramEnd"/>
      <w:r w:rsidRPr="003F211E">
        <w:rPr>
          <w:rFonts w:ascii="Century Gothic" w:hAnsi="Century Gothic"/>
          <w:sz w:val="24"/>
          <w:szCs w:val="24"/>
        </w:rPr>
        <w:t xml:space="preserve"> </w:t>
      </w:r>
      <w:r w:rsidRPr="003F211E">
        <w:rPr>
          <w:rFonts w:ascii="Century Gothic" w:hAnsi="Century Gothic"/>
          <w:bCs/>
          <w:i/>
          <w:iCs/>
          <w:sz w:val="24"/>
          <w:szCs w:val="24"/>
        </w:rPr>
        <w:t xml:space="preserve">, AB </w:t>
      </w:r>
      <w:r w:rsidRPr="003F211E">
        <w:rPr>
          <w:rFonts w:ascii="Times New Roman" w:hAnsi="Times New Roman" w:cs="Times New Roman"/>
          <w:sz w:val="24"/>
          <w:szCs w:val="24"/>
        </w:rPr>
        <w:t>→</w:t>
      </w:r>
      <w:r w:rsidRPr="003F211E">
        <w:rPr>
          <w:rFonts w:ascii="Century Gothic" w:hAnsi="Century Gothic" w:cs="Times New Roman"/>
          <w:sz w:val="24"/>
          <w:szCs w:val="24"/>
        </w:rPr>
        <w:t xml:space="preserve"> </w:t>
      </w:r>
      <w:r w:rsidRPr="003F211E">
        <w:rPr>
          <w:rFonts w:ascii="Century Gothic" w:hAnsi="Century Gothic"/>
          <w:bCs/>
          <w:i/>
          <w:iCs/>
          <w:sz w:val="24"/>
          <w:szCs w:val="24"/>
        </w:rPr>
        <w:t>C </w:t>
      </w:r>
      <w:r w:rsidRPr="003F211E">
        <w:rPr>
          <w:rFonts w:ascii="Century Gothic" w:hAnsi="Century Gothic" w:cs="Times New Roman"/>
          <w:position w:val="2"/>
          <w:sz w:val="24"/>
          <w:szCs w:val="24"/>
        </w:rPr>
        <w:t>{</w:t>
      </w:r>
      <w:r w:rsidRPr="003F211E">
        <w:rPr>
          <w:rFonts w:ascii="Century Gothic" w:hAnsi="Century Gothic"/>
          <w:i/>
          <w:iCs/>
          <w:position w:val="2"/>
          <w:sz w:val="24"/>
          <w:szCs w:val="24"/>
        </w:rPr>
        <w:t>B</w:t>
      </w:r>
      <w:r w:rsidRPr="003F211E">
        <w:rPr>
          <w:rFonts w:ascii="Century Gothic" w:hAnsi="Century Gothic" w:cs="Times New Roman"/>
          <w:position w:val="2"/>
          <w:sz w:val="24"/>
          <w:szCs w:val="24"/>
        </w:rPr>
        <w:t>} += {</w:t>
      </w:r>
      <w:r w:rsidRPr="003F211E">
        <w:rPr>
          <w:rFonts w:ascii="Century Gothic" w:hAnsi="Century Gothic"/>
          <w:i/>
          <w:iCs/>
          <w:position w:val="2"/>
          <w:sz w:val="24"/>
          <w:szCs w:val="24"/>
        </w:rPr>
        <w:t xml:space="preserve">BEDF </w:t>
      </w:r>
      <w:r w:rsidRPr="003F211E">
        <w:rPr>
          <w:rFonts w:ascii="Century Gothic" w:hAnsi="Century Gothic" w:cs="Times New Roman"/>
          <w:position w:val="2"/>
          <w:sz w:val="24"/>
          <w:szCs w:val="24"/>
        </w:rPr>
        <w:t xml:space="preserve">} </w:t>
      </w:r>
      <w:r w:rsidRPr="003F211E">
        <w:rPr>
          <w:rFonts w:ascii="Century Gothic" w:hAnsi="Century Gothic"/>
          <w:i/>
          <w:iCs/>
          <w:sz w:val="24"/>
          <w:szCs w:val="24"/>
        </w:rPr>
        <w:t xml:space="preserve">Por lo tanto A no es superfluo. </w:t>
      </w:r>
    </w:p>
    <w:p w14:paraId="631AF293" w14:textId="77777777" w:rsidR="003F211E" w:rsidRDefault="003F211E" w:rsidP="003F211E">
      <w:pPr>
        <w:pStyle w:val="Sinespaciado"/>
        <w:ind w:left="1416" w:firstLine="708"/>
        <w:jc w:val="both"/>
        <w:rPr>
          <w:rFonts w:ascii="Century Gothic" w:hAnsi="Century Gothic"/>
          <w:i/>
          <w:iCs/>
          <w:sz w:val="24"/>
          <w:szCs w:val="24"/>
        </w:rPr>
      </w:pPr>
    </w:p>
    <w:p w14:paraId="178678B8" w14:textId="77777777" w:rsidR="003F211E" w:rsidRPr="003F211E" w:rsidRDefault="003F211E" w:rsidP="003F211E">
      <w:pPr>
        <w:pStyle w:val="Sinespaciado"/>
        <w:ind w:left="2124"/>
        <w:jc w:val="both"/>
        <w:rPr>
          <w:rFonts w:ascii="Century Gothic" w:hAnsi="Century Gothic"/>
          <w:sz w:val="24"/>
          <w:szCs w:val="24"/>
        </w:rPr>
      </w:pPr>
      <w:r w:rsidRPr="003F211E">
        <w:rPr>
          <w:rFonts w:ascii="Century Gothic" w:hAnsi="Century Gothic"/>
          <w:i/>
          <w:iCs/>
          <w:sz w:val="24"/>
          <w:szCs w:val="24"/>
        </w:rPr>
        <w:t xml:space="preserve">ii. ¿B es superfluo? </w:t>
      </w:r>
      <w:proofErr w:type="gramStart"/>
      <w:r w:rsidRPr="003F211E">
        <w:rPr>
          <w:rFonts w:ascii="Century Gothic" w:hAnsi="Century Gothic"/>
          <w:i/>
          <w:iCs/>
          <w:sz w:val="24"/>
          <w:szCs w:val="24"/>
        </w:rPr>
        <w:t>con</w:t>
      </w:r>
      <w:proofErr w:type="gramEnd"/>
      <w:r w:rsidRPr="003F211E">
        <w:rPr>
          <w:rFonts w:ascii="Century Gothic" w:hAnsi="Century Gothic"/>
          <w:i/>
          <w:iCs/>
          <w:sz w:val="24"/>
          <w:szCs w:val="24"/>
        </w:rPr>
        <w:t xml:space="preserve">, </w:t>
      </w:r>
      <w:r w:rsidRPr="003F211E">
        <w:rPr>
          <w:rFonts w:ascii="Century Gothic" w:hAnsi="Century Gothic"/>
          <w:bCs/>
          <w:i/>
          <w:iCs/>
          <w:sz w:val="24"/>
          <w:szCs w:val="24"/>
        </w:rPr>
        <w:t xml:space="preserve">AB </w:t>
      </w:r>
      <w:r w:rsidRPr="003F211E">
        <w:rPr>
          <w:rFonts w:ascii="Times New Roman" w:hAnsi="Times New Roman" w:cs="Times New Roman"/>
          <w:sz w:val="24"/>
          <w:szCs w:val="24"/>
        </w:rPr>
        <w:t>→</w:t>
      </w:r>
      <w:r w:rsidRPr="003F211E">
        <w:rPr>
          <w:rFonts w:ascii="Century Gothic" w:hAnsi="Century Gothic" w:cs="Times New Roman"/>
          <w:sz w:val="24"/>
          <w:szCs w:val="24"/>
        </w:rPr>
        <w:t xml:space="preserve"> </w:t>
      </w:r>
      <w:r w:rsidRPr="003F211E">
        <w:rPr>
          <w:rFonts w:ascii="Century Gothic" w:hAnsi="Century Gothic"/>
          <w:bCs/>
          <w:i/>
          <w:iCs/>
          <w:sz w:val="24"/>
          <w:szCs w:val="24"/>
        </w:rPr>
        <w:t>C </w:t>
      </w:r>
      <w:r w:rsidRPr="003F211E">
        <w:rPr>
          <w:rFonts w:ascii="Century Gothic" w:hAnsi="Century Gothic" w:cs="Times New Roman"/>
          <w:sz w:val="24"/>
          <w:szCs w:val="24"/>
        </w:rPr>
        <w:t>{</w:t>
      </w:r>
      <w:r w:rsidRPr="003F211E">
        <w:rPr>
          <w:rFonts w:ascii="Century Gothic" w:hAnsi="Century Gothic"/>
          <w:i/>
          <w:iCs/>
          <w:sz w:val="24"/>
          <w:szCs w:val="24"/>
        </w:rPr>
        <w:t>A</w:t>
      </w:r>
      <w:r w:rsidRPr="003F211E">
        <w:rPr>
          <w:rFonts w:ascii="Century Gothic" w:hAnsi="Century Gothic" w:cs="Times New Roman"/>
          <w:sz w:val="24"/>
          <w:szCs w:val="24"/>
        </w:rPr>
        <w:t>} += {</w:t>
      </w:r>
      <w:r w:rsidRPr="003F211E">
        <w:rPr>
          <w:rFonts w:ascii="Century Gothic" w:hAnsi="Century Gothic"/>
          <w:i/>
          <w:iCs/>
          <w:sz w:val="24"/>
          <w:szCs w:val="24"/>
        </w:rPr>
        <w:t>A</w:t>
      </w:r>
      <w:r w:rsidRPr="003F211E">
        <w:rPr>
          <w:rFonts w:ascii="Century Gothic" w:hAnsi="Century Gothic" w:cs="Times New Roman"/>
          <w:sz w:val="24"/>
          <w:szCs w:val="24"/>
        </w:rPr>
        <w:t xml:space="preserve">} </w:t>
      </w:r>
      <w:r w:rsidRPr="003F211E">
        <w:rPr>
          <w:rFonts w:ascii="Century Gothic" w:hAnsi="Century Gothic"/>
          <w:i/>
          <w:iCs/>
          <w:sz w:val="24"/>
          <w:szCs w:val="24"/>
        </w:rPr>
        <w:t xml:space="preserve">Por lo tanto B no es superfluo. </w:t>
      </w:r>
    </w:p>
    <w:p w14:paraId="1CD1D82E" w14:textId="0C5D2ABA" w:rsidR="003F211E" w:rsidRPr="003F211E" w:rsidRDefault="003F211E" w:rsidP="003F211E">
      <w:pPr>
        <w:pStyle w:val="Sinespaciado"/>
        <w:ind w:left="708"/>
        <w:jc w:val="both"/>
        <w:rPr>
          <w:rFonts w:ascii="Century Gothic" w:hAnsi="Century Gothic"/>
          <w:sz w:val="24"/>
          <w:szCs w:val="24"/>
        </w:rPr>
      </w:pPr>
      <w:r>
        <w:rPr>
          <w:rFonts w:ascii="Century Gothic" w:hAnsi="Century Gothic"/>
          <w:sz w:val="24"/>
          <w:szCs w:val="24"/>
        </w:rPr>
        <w:t xml:space="preserve">b. </w:t>
      </w:r>
      <w:proofErr w:type="spellStart"/>
      <w:r w:rsidRPr="003F211E">
        <w:rPr>
          <w:rFonts w:ascii="Century Gothic" w:hAnsi="Century Gothic"/>
          <w:sz w:val="24"/>
          <w:szCs w:val="24"/>
        </w:rPr>
        <w:t>Superfluos</w:t>
      </w:r>
      <w:proofErr w:type="spellEnd"/>
      <w:r w:rsidRPr="003F211E">
        <w:rPr>
          <w:rFonts w:ascii="Century Gothic" w:hAnsi="Century Gothic"/>
          <w:sz w:val="24"/>
          <w:szCs w:val="24"/>
        </w:rPr>
        <w:t xml:space="preserve"> del lado derecho No hay D.F para poder revisar si tiene superfluos del lado derecho.  </w:t>
      </w:r>
    </w:p>
    <w:p w14:paraId="6D3CD378" w14:textId="77777777" w:rsidR="003F211E" w:rsidRDefault="003F211E" w:rsidP="003F211E">
      <w:pPr>
        <w:pStyle w:val="Sinespaciado"/>
        <w:ind w:firstLine="708"/>
        <w:jc w:val="both"/>
        <w:rPr>
          <w:rFonts w:ascii="Century Gothic" w:hAnsi="Century Gothic"/>
          <w:sz w:val="24"/>
          <w:szCs w:val="24"/>
        </w:rPr>
      </w:pPr>
    </w:p>
    <w:p w14:paraId="395F0C11" w14:textId="77777777" w:rsidR="003F211E" w:rsidRPr="003F211E" w:rsidRDefault="003F211E" w:rsidP="003F211E">
      <w:pPr>
        <w:pStyle w:val="Sinespaciado"/>
        <w:ind w:left="708"/>
        <w:jc w:val="both"/>
        <w:rPr>
          <w:rFonts w:ascii="Century Gothic" w:hAnsi="Century Gothic"/>
          <w:sz w:val="24"/>
          <w:szCs w:val="24"/>
        </w:rPr>
      </w:pPr>
      <w:proofErr w:type="spellStart"/>
      <w:proofErr w:type="gramStart"/>
      <w:r w:rsidRPr="003F211E">
        <w:rPr>
          <w:rFonts w:ascii="Century Gothic" w:hAnsi="Century Gothic"/>
          <w:sz w:val="24"/>
          <w:szCs w:val="24"/>
        </w:rPr>
        <w:t>Usamos</w:t>
      </w:r>
      <w:proofErr w:type="spellEnd"/>
      <w:r w:rsidRPr="003F211E">
        <w:rPr>
          <w:rFonts w:ascii="Century Gothic" w:hAnsi="Century Gothic"/>
          <w:sz w:val="24"/>
          <w:szCs w:val="24"/>
        </w:rPr>
        <w:t xml:space="preserve"> unión para simplificar las dependencias.</w:t>
      </w:r>
      <w:proofErr w:type="gramEnd"/>
      <w:r w:rsidRPr="003F211E">
        <w:rPr>
          <w:rFonts w:ascii="Century Gothic" w:hAnsi="Century Gothic"/>
          <w:sz w:val="24"/>
          <w:szCs w:val="24"/>
        </w:rPr>
        <w:t xml:space="preserve"> El nuevo conjunto F </w:t>
      </w:r>
      <w:proofErr w:type="spellStart"/>
      <w:r w:rsidRPr="003F211E">
        <w:rPr>
          <w:rFonts w:ascii="Century Gothic" w:hAnsi="Century Gothic"/>
          <w:sz w:val="24"/>
          <w:szCs w:val="24"/>
        </w:rPr>
        <w:t>es</w:t>
      </w:r>
      <w:proofErr w:type="spellEnd"/>
      <w:r w:rsidRPr="003F211E">
        <w:rPr>
          <w:rFonts w:ascii="Century Gothic" w:hAnsi="Century Gothic"/>
          <w:sz w:val="24"/>
          <w:szCs w:val="24"/>
        </w:rPr>
        <w:t>:  </w:t>
      </w:r>
      <w:r w:rsidRPr="003F211E">
        <w:rPr>
          <w:rFonts w:ascii="Century Gothic" w:hAnsi="Century Gothic"/>
          <w:i/>
          <w:iCs/>
          <w:sz w:val="24"/>
          <w:szCs w:val="24"/>
        </w:rPr>
        <w:t xml:space="preserve">F </w:t>
      </w:r>
      <w:r w:rsidRPr="003F211E">
        <w:rPr>
          <w:rFonts w:ascii="Century Gothic" w:hAnsi="Century Gothic"/>
          <w:i/>
          <w:iCs/>
          <w:position w:val="-8"/>
          <w:sz w:val="24"/>
          <w:szCs w:val="24"/>
        </w:rPr>
        <w:t xml:space="preserve">MIN </w:t>
      </w:r>
      <w:r w:rsidRPr="003F211E">
        <w:rPr>
          <w:rFonts w:ascii="Century Gothic" w:hAnsi="Century Gothic"/>
          <w:i/>
          <w:iCs/>
          <w:sz w:val="24"/>
          <w:szCs w:val="24"/>
        </w:rPr>
        <w:t>={B</w:t>
      </w:r>
      <w:r w:rsidRPr="003F211E">
        <w:rPr>
          <w:rFonts w:ascii="Times New Roman" w:hAnsi="Times New Roman" w:cs="Times New Roman"/>
          <w:sz w:val="24"/>
          <w:szCs w:val="24"/>
        </w:rPr>
        <w:t>→</w:t>
      </w:r>
      <w:r w:rsidRPr="003F211E">
        <w:rPr>
          <w:rFonts w:ascii="Century Gothic" w:hAnsi="Century Gothic"/>
          <w:i/>
          <w:iCs/>
          <w:sz w:val="24"/>
          <w:szCs w:val="24"/>
        </w:rPr>
        <w:t>DE</w:t>
      </w:r>
      <w:proofErr w:type="gramStart"/>
      <w:r w:rsidRPr="003F211E">
        <w:rPr>
          <w:rFonts w:ascii="Century Gothic" w:hAnsi="Century Gothic"/>
          <w:i/>
          <w:iCs/>
          <w:sz w:val="24"/>
          <w:szCs w:val="24"/>
        </w:rPr>
        <w:t>,D</w:t>
      </w:r>
      <w:r w:rsidRPr="003F211E">
        <w:rPr>
          <w:rFonts w:ascii="Times New Roman" w:hAnsi="Times New Roman" w:cs="Times New Roman"/>
          <w:sz w:val="24"/>
          <w:szCs w:val="24"/>
        </w:rPr>
        <w:t>→</w:t>
      </w:r>
      <w:r w:rsidRPr="003F211E">
        <w:rPr>
          <w:rFonts w:ascii="Century Gothic" w:hAnsi="Century Gothic"/>
          <w:i/>
          <w:iCs/>
          <w:sz w:val="24"/>
          <w:szCs w:val="24"/>
        </w:rPr>
        <w:t>F,AB</w:t>
      </w:r>
      <w:r w:rsidRPr="003F211E">
        <w:rPr>
          <w:rFonts w:ascii="Times New Roman" w:hAnsi="Times New Roman" w:cs="Times New Roman"/>
          <w:sz w:val="24"/>
          <w:szCs w:val="24"/>
        </w:rPr>
        <w:t>→</w:t>
      </w:r>
      <w:r w:rsidRPr="003F211E">
        <w:rPr>
          <w:rFonts w:ascii="Century Gothic" w:hAnsi="Century Gothic"/>
          <w:i/>
          <w:iCs/>
          <w:sz w:val="24"/>
          <w:szCs w:val="24"/>
        </w:rPr>
        <w:t>C</w:t>
      </w:r>
      <w:proofErr w:type="gramEnd"/>
      <w:r w:rsidRPr="003F211E">
        <w:rPr>
          <w:rFonts w:ascii="Century Gothic" w:hAnsi="Century Gothic"/>
          <w:i/>
          <w:iCs/>
          <w:sz w:val="24"/>
          <w:szCs w:val="24"/>
        </w:rPr>
        <w:t xml:space="preserve">} </w:t>
      </w:r>
      <w:r w:rsidRPr="003F211E">
        <w:rPr>
          <w:rFonts w:ascii="Century Gothic" w:hAnsi="Century Gothic"/>
          <w:sz w:val="24"/>
          <w:szCs w:val="24"/>
        </w:rPr>
        <w:t> </w:t>
      </w:r>
    </w:p>
    <w:p w14:paraId="1DF3B9B3" w14:textId="2DC5EAF2" w:rsidR="00C76128" w:rsidRPr="00C76128" w:rsidRDefault="00C76128" w:rsidP="00C76128">
      <w:pPr>
        <w:widowControl w:val="0"/>
        <w:tabs>
          <w:tab w:val="left" w:pos="220"/>
          <w:tab w:val="left" w:pos="720"/>
        </w:tabs>
        <w:autoSpaceDE w:val="0"/>
        <w:autoSpaceDN w:val="0"/>
        <w:adjustRightInd w:val="0"/>
        <w:spacing w:after="266" w:line="300" w:lineRule="atLeast"/>
        <w:ind w:left="1080"/>
        <w:rPr>
          <w:rFonts w:ascii="Century Gothic" w:hAnsi="Century Gothic" w:cs="Century Gothic"/>
          <w:color w:val="000000"/>
          <w:sz w:val="26"/>
          <w:szCs w:val="26"/>
          <w:lang w:val="es-ES"/>
        </w:rPr>
      </w:pPr>
    </w:p>
    <w:p w14:paraId="18074F3A" w14:textId="77777777" w:rsidR="00A05649" w:rsidRPr="00126C0C" w:rsidRDefault="00A05649" w:rsidP="00A05649">
      <w:pPr>
        <w:jc w:val="both"/>
        <w:rPr>
          <w:rFonts w:ascii="Century Gothic" w:eastAsia="Times New Roman" w:hAnsi="Century Gothic" w:cs="Arial"/>
          <w:b/>
          <w:sz w:val="26"/>
          <w:szCs w:val="26"/>
          <w:lang w:val="en-US"/>
        </w:rPr>
      </w:pPr>
    </w:p>
    <w:p w14:paraId="6B7727A7" w14:textId="0CA57442" w:rsidR="00A05649" w:rsidRPr="00B466E4" w:rsidRDefault="002C63AB" w:rsidP="00B466E4">
      <w:pPr>
        <w:pStyle w:val="Prrafodelista"/>
        <w:numPr>
          <w:ilvl w:val="0"/>
          <w:numId w:val="36"/>
        </w:numPr>
        <w:jc w:val="both"/>
        <w:rPr>
          <w:rFonts w:ascii="Century Gothic" w:eastAsia="Times New Roman" w:hAnsi="Century Gothic" w:cs="Arial"/>
          <w:b/>
          <w:sz w:val="26"/>
          <w:szCs w:val="26"/>
          <w:lang w:val="en-US"/>
        </w:rPr>
      </w:pPr>
      <w:r w:rsidRPr="00B466E4">
        <w:rPr>
          <w:rFonts w:ascii="Century Gothic" w:eastAsia="Times New Roman" w:hAnsi="Century Gothic" w:cs="Arial"/>
          <w:b/>
          <w:sz w:val="26"/>
          <w:szCs w:val="26"/>
          <w:lang w:val="en-US"/>
        </w:rPr>
        <w:t xml:space="preserve">Sea el </w:t>
      </w:r>
      <w:proofErr w:type="spellStart"/>
      <w:r w:rsidRPr="00B466E4">
        <w:rPr>
          <w:rFonts w:ascii="Century Gothic" w:eastAsia="Times New Roman" w:hAnsi="Century Gothic" w:cs="Arial"/>
          <w:b/>
          <w:sz w:val="26"/>
          <w:szCs w:val="26"/>
          <w:lang w:val="en-US"/>
        </w:rPr>
        <w:t>esquema</w:t>
      </w:r>
      <w:proofErr w:type="spellEnd"/>
      <w:r w:rsidRPr="00B466E4">
        <w:rPr>
          <w:rFonts w:ascii="Century Gothic" w:eastAsia="Times New Roman" w:hAnsi="Century Gothic" w:cs="Arial"/>
          <w:b/>
          <w:sz w:val="26"/>
          <w:szCs w:val="26"/>
          <w:lang w:val="en-US"/>
        </w:rPr>
        <w:t>:</w:t>
      </w:r>
    </w:p>
    <w:p w14:paraId="15746A76" w14:textId="5CFCCD6C" w:rsidR="002C63AB" w:rsidRDefault="002C63AB" w:rsidP="00A05649">
      <w:pPr>
        <w:pStyle w:val="Prrafodelista"/>
        <w:jc w:val="both"/>
        <w:rPr>
          <w:rFonts w:ascii="Century Gothic" w:eastAsia="Times New Roman" w:hAnsi="Century Gothic" w:cs="Arial"/>
          <w:b/>
          <w:sz w:val="26"/>
          <w:szCs w:val="26"/>
          <w:lang w:val="en-US"/>
        </w:rPr>
      </w:pPr>
      <w:proofErr w:type="gramStart"/>
      <w:r w:rsidRPr="00126C0C">
        <w:rPr>
          <w:rFonts w:ascii="Century Gothic" w:eastAsia="Times New Roman" w:hAnsi="Century Gothic" w:cs="Arial"/>
          <w:b/>
          <w:sz w:val="26"/>
          <w:szCs w:val="26"/>
          <w:lang w:val="en-US"/>
        </w:rPr>
        <w:t>R(</w:t>
      </w:r>
      <w:proofErr w:type="gramEnd"/>
      <w:r w:rsidRPr="00126C0C">
        <w:rPr>
          <w:rFonts w:ascii="Century Gothic" w:eastAsia="Times New Roman" w:hAnsi="Century Gothic" w:cs="Arial"/>
          <w:b/>
          <w:sz w:val="26"/>
          <w:szCs w:val="26"/>
          <w:lang w:val="en-US"/>
        </w:rPr>
        <w:t xml:space="preserve">A,B,C,D,E,F) con F={BD </w:t>
      </w:r>
      <w:r w:rsidRPr="00126C0C">
        <w:rPr>
          <w:rFonts w:ascii="Times New Roman" w:eastAsia="Times New Roman" w:hAnsi="Times New Roman" w:cs="Times New Roman"/>
          <w:b/>
          <w:sz w:val="26"/>
          <w:szCs w:val="26"/>
          <w:lang w:val="en-US"/>
        </w:rPr>
        <w:t>→</w:t>
      </w:r>
      <w:r w:rsidRPr="00126C0C">
        <w:rPr>
          <w:rFonts w:ascii="Century Gothic" w:eastAsia="Times New Roman" w:hAnsi="Century Gothic" w:cs="Arial"/>
          <w:b/>
          <w:sz w:val="26"/>
          <w:szCs w:val="26"/>
          <w:lang w:val="en-US"/>
        </w:rPr>
        <w:t xml:space="preserve"> E, CD </w:t>
      </w:r>
      <w:r w:rsidRPr="00126C0C">
        <w:rPr>
          <w:rFonts w:ascii="Times New Roman" w:eastAsia="Times New Roman" w:hAnsi="Times New Roman" w:cs="Times New Roman"/>
          <w:b/>
          <w:sz w:val="26"/>
          <w:szCs w:val="26"/>
          <w:lang w:val="en-US"/>
        </w:rPr>
        <w:t>→</w:t>
      </w:r>
      <w:r w:rsidRPr="00126C0C">
        <w:rPr>
          <w:rFonts w:ascii="Century Gothic" w:eastAsia="Times New Roman" w:hAnsi="Century Gothic" w:cs="Arial"/>
          <w:b/>
          <w:sz w:val="26"/>
          <w:szCs w:val="26"/>
          <w:lang w:val="en-US"/>
        </w:rPr>
        <w:t xml:space="preserve"> A, E </w:t>
      </w:r>
      <w:r w:rsidRPr="00126C0C">
        <w:rPr>
          <w:rFonts w:ascii="Times New Roman" w:eastAsia="Times New Roman" w:hAnsi="Times New Roman" w:cs="Times New Roman"/>
          <w:b/>
          <w:sz w:val="26"/>
          <w:szCs w:val="26"/>
          <w:lang w:val="en-US"/>
        </w:rPr>
        <w:t>→</w:t>
      </w:r>
      <w:r w:rsidRPr="00126C0C">
        <w:rPr>
          <w:rFonts w:ascii="Century Gothic" w:eastAsia="Times New Roman" w:hAnsi="Century Gothic" w:cs="Arial"/>
          <w:b/>
          <w:sz w:val="26"/>
          <w:szCs w:val="26"/>
          <w:lang w:val="en-US"/>
        </w:rPr>
        <w:t xml:space="preserve"> C, B </w:t>
      </w:r>
      <w:r w:rsidRPr="00126C0C">
        <w:rPr>
          <w:rFonts w:ascii="Times New Roman" w:eastAsia="Times New Roman" w:hAnsi="Times New Roman" w:cs="Times New Roman"/>
          <w:b/>
          <w:sz w:val="26"/>
          <w:szCs w:val="26"/>
          <w:lang w:val="en-US"/>
        </w:rPr>
        <w:t>→</w:t>
      </w:r>
      <w:r w:rsidRPr="00126C0C">
        <w:rPr>
          <w:rFonts w:ascii="Century Gothic" w:eastAsia="Times New Roman" w:hAnsi="Century Gothic" w:cs="Arial"/>
          <w:b/>
          <w:sz w:val="26"/>
          <w:szCs w:val="26"/>
          <w:lang w:val="en-US"/>
        </w:rPr>
        <w:t xml:space="preserve"> D}</w:t>
      </w:r>
    </w:p>
    <w:p w14:paraId="6CD3F787" w14:textId="77777777" w:rsidR="00B466E4" w:rsidRDefault="00B466E4" w:rsidP="00A05649">
      <w:pPr>
        <w:pStyle w:val="Prrafodelista"/>
        <w:jc w:val="both"/>
        <w:rPr>
          <w:rFonts w:ascii="Century Gothic" w:eastAsia="Times New Roman" w:hAnsi="Century Gothic" w:cs="Arial"/>
          <w:b/>
          <w:sz w:val="26"/>
          <w:szCs w:val="26"/>
          <w:lang w:val="en-US"/>
        </w:rPr>
      </w:pPr>
    </w:p>
    <w:p w14:paraId="558AD1C9" w14:textId="67642B7E" w:rsidR="00B466E4" w:rsidRPr="00B466E4" w:rsidRDefault="00B466E4" w:rsidP="00B466E4">
      <w:pPr>
        <w:pStyle w:val="Prrafodelista"/>
        <w:widowControl w:val="0"/>
        <w:numPr>
          <w:ilvl w:val="0"/>
          <w:numId w:val="4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B466E4">
        <w:rPr>
          <w:rFonts w:ascii="Century Gothic" w:hAnsi="Century Gothic" w:cs="Century Gothic"/>
          <w:color w:val="000000"/>
          <w:lang w:val="es-ES"/>
        </w:rPr>
        <w:t xml:space="preserve">¿Qué puedes decir de </w:t>
      </w:r>
      <w:r w:rsidRPr="00B466E4">
        <w:rPr>
          <w:rFonts w:ascii="Century Gothic" w:hAnsi="Century Gothic" w:cs="Times"/>
          <w:color w:val="000000"/>
          <w:lang w:val="es-ES"/>
        </w:rPr>
        <w:t xml:space="preserve">{A}+ </w:t>
      </w:r>
      <w:r w:rsidRPr="00B466E4">
        <w:rPr>
          <w:rFonts w:ascii="Century Gothic" w:hAnsi="Century Gothic" w:cs="Century Gothic"/>
          <w:color w:val="000000"/>
          <w:lang w:val="es-ES"/>
        </w:rPr>
        <w:t xml:space="preserve">y </w:t>
      </w:r>
      <w:r w:rsidRPr="00B466E4">
        <w:rPr>
          <w:rFonts w:ascii="Century Gothic" w:hAnsi="Century Gothic" w:cs="Times"/>
          <w:color w:val="000000"/>
          <w:lang w:val="es-ES"/>
        </w:rPr>
        <w:t>{F}+</w:t>
      </w:r>
      <w:r>
        <w:rPr>
          <w:rFonts w:ascii="Century Gothic" w:hAnsi="Century Gothic" w:cs="Century Gothic"/>
          <w:color w:val="000000"/>
          <w:lang w:val="es-ES"/>
        </w:rPr>
        <w:t>?</w:t>
      </w:r>
    </w:p>
    <w:p w14:paraId="2656CC34" w14:textId="77777777" w:rsidR="00B466E4" w:rsidRPr="00B466E4" w:rsidRDefault="00B466E4" w:rsidP="00B466E4">
      <w:pPr>
        <w:pStyle w:val="Prrafodelista"/>
        <w:widowControl w:val="0"/>
        <w:autoSpaceDE w:val="0"/>
        <w:autoSpaceDN w:val="0"/>
        <w:adjustRightInd w:val="0"/>
        <w:spacing w:after="240" w:line="340" w:lineRule="atLeast"/>
        <w:ind w:left="1080"/>
        <w:jc w:val="both"/>
        <w:rPr>
          <w:rFonts w:ascii="Century Gothic" w:hAnsi="Century Gothic" w:cs="Times New Roman"/>
          <w:color w:val="000000"/>
          <w:lang w:val="es-ES"/>
        </w:rPr>
      </w:pPr>
      <w:r w:rsidRPr="00B466E4">
        <w:rPr>
          <w:rFonts w:ascii="Century Gothic" w:hAnsi="Century Gothic" w:cs="Times New Roman"/>
          <w:color w:val="000000"/>
          <w:lang w:val="es-ES"/>
        </w:rPr>
        <w:t>{</w:t>
      </w:r>
      <w:r w:rsidRPr="00B466E4">
        <w:rPr>
          <w:rFonts w:ascii="Century Gothic" w:hAnsi="Century Gothic" w:cs="Times"/>
          <w:i/>
          <w:iCs/>
          <w:color w:val="000000"/>
          <w:lang w:val="es-ES"/>
        </w:rPr>
        <w:t>A</w:t>
      </w:r>
      <w:r w:rsidRPr="00B466E4">
        <w:rPr>
          <w:rFonts w:ascii="Century Gothic" w:hAnsi="Century Gothic" w:cs="Times New Roman"/>
          <w:color w:val="000000"/>
          <w:lang w:val="es-ES"/>
        </w:rPr>
        <w:t>} = {</w:t>
      </w:r>
      <w:r w:rsidRPr="00B466E4">
        <w:rPr>
          <w:rFonts w:ascii="Century Gothic" w:hAnsi="Century Gothic" w:cs="Times"/>
          <w:i/>
          <w:iCs/>
          <w:color w:val="000000"/>
          <w:lang w:val="es-ES"/>
        </w:rPr>
        <w:t>A</w:t>
      </w:r>
      <w:r w:rsidRPr="00B466E4">
        <w:rPr>
          <w:rFonts w:ascii="Century Gothic" w:hAnsi="Century Gothic" w:cs="Times New Roman"/>
          <w:color w:val="000000"/>
          <w:lang w:val="es-ES"/>
        </w:rPr>
        <w:t>}</w:t>
      </w:r>
    </w:p>
    <w:p w14:paraId="4F872037" w14:textId="47F0B7A8" w:rsidR="00B466E4" w:rsidRPr="00B466E4" w:rsidRDefault="00B466E4" w:rsidP="00B466E4">
      <w:pPr>
        <w:pStyle w:val="Prrafodelista"/>
        <w:widowControl w:val="0"/>
        <w:autoSpaceDE w:val="0"/>
        <w:autoSpaceDN w:val="0"/>
        <w:adjustRightInd w:val="0"/>
        <w:spacing w:after="240" w:line="340" w:lineRule="atLeast"/>
        <w:ind w:left="1080"/>
        <w:jc w:val="both"/>
        <w:rPr>
          <w:rFonts w:ascii="Century Gothic" w:hAnsi="Century Gothic" w:cs="Times New Roman"/>
          <w:color w:val="000000"/>
          <w:lang w:val="es-ES"/>
        </w:rPr>
      </w:pPr>
      <w:r w:rsidRPr="00B466E4">
        <w:rPr>
          <w:rFonts w:ascii="Century Gothic" w:hAnsi="Century Gothic" w:cs="Times New Roman"/>
          <w:color w:val="000000"/>
          <w:lang w:val="es-ES"/>
        </w:rPr>
        <w:t>{</w:t>
      </w:r>
      <w:r w:rsidRPr="00B466E4">
        <w:rPr>
          <w:rFonts w:ascii="Century Gothic" w:hAnsi="Century Gothic" w:cs="Times"/>
          <w:i/>
          <w:iCs/>
          <w:color w:val="000000"/>
          <w:lang w:val="es-ES"/>
        </w:rPr>
        <w:t>F</w:t>
      </w:r>
      <w:r w:rsidRPr="00B466E4">
        <w:rPr>
          <w:rFonts w:ascii="Century Gothic" w:hAnsi="Century Gothic" w:cs="Times New Roman"/>
          <w:color w:val="000000"/>
          <w:lang w:val="es-ES"/>
        </w:rPr>
        <w:t>} = {</w:t>
      </w:r>
      <w:r w:rsidRPr="00B466E4">
        <w:rPr>
          <w:rFonts w:ascii="Century Gothic" w:hAnsi="Century Gothic" w:cs="Times"/>
          <w:i/>
          <w:iCs/>
          <w:color w:val="000000"/>
          <w:lang w:val="es-ES"/>
        </w:rPr>
        <w:t>F</w:t>
      </w:r>
      <w:r w:rsidRPr="00B466E4">
        <w:rPr>
          <w:rFonts w:ascii="Century Gothic" w:hAnsi="Century Gothic" w:cs="Times New Roman"/>
          <w:color w:val="000000"/>
          <w:lang w:val="es-ES"/>
        </w:rPr>
        <w:t>}</w:t>
      </w:r>
    </w:p>
    <w:p w14:paraId="08E580AE" w14:textId="0C1841D2" w:rsidR="00B466E4" w:rsidRDefault="00B466E4" w:rsidP="00B466E4">
      <w:pPr>
        <w:widowControl w:val="0"/>
        <w:autoSpaceDE w:val="0"/>
        <w:autoSpaceDN w:val="0"/>
        <w:adjustRightInd w:val="0"/>
        <w:spacing w:after="240" w:line="340" w:lineRule="atLeast"/>
        <w:ind w:left="1080"/>
        <w:jc w:val="both"/>
        <w:rPr>
          <w:rFonts w:ascii="Century Gothic" w:hAnsi="Century Gothic" w:cs="Times"/>
          <w:color w:val="000000"/>
          <w:lang w:val="es-ES"/>
        </w:rPr>
      </w:pPr>
      <w:r w:rsidRPr="00B466E4">
        <w:rPr>
          <w:rFonts w:ascii="Century Gothic" w:hAnsi="Century Gothic" w:cs="Times"/>
          <w:color w:val="000000"/>
          <w:lang w:val="es-ES"/>
        </w:rPr>
        <w:lastRenderedPageBreak/>
        <w:t xml:space="preserve">Ambas cerraduras solo se contienen a sí mismas, además estas no son candidatas. </w:t>
      </w:r>
    </w:p>
    <w:p w14:paraId="19A1DD99" w14:textId="77777777" w:rsidR="00B466E4" w:rsidRPr="00B466E4" w:rsidRDefault="00B466E4" w:rsidP="00B466E4">
      <w:pPr>
        <w:widowControl w:val="0"/>
        <w:autoSpaceDE w:val="0"/>
        <w:autoSpaceDN w:val="0"/>
        <w:adjustRightInd w:val="0"/>
        <w:spacing w:after="240" w:line="340" w:lineRule="atLeast"/>
        <w:ind w:left="1080"/>
        <w:jc w:val="both"/>
        <w:rPr>
          <w:rFonts w:ascii="Century Gothic" w:hAnsi="Century Gothic" w:cs="Times"/>
          <w:color w:val="000000"/>
          <w:lang w:val="es-ES"/>
        </w:rPr>
      </w:pPr>
    </w:p>
    <w:p w14:paraId="71BEF4EB" w14:textId="77777777" w:rsidR="00B466E4" w:rsidRPr="00B466E4" w:rsidRDefault="00B466E4" w:rsidP="00B466E4">
      <w:pPr>
        <w:widowControl w:val="0"/>
        <w:numPr>
          <w:ilvl w:val="0"/>
          <w:numId w:val="4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B466E4">
        <w:rPr>
          <w:rFonts w:ascii="Century Gothic" w:hAnsi="Century Gothic" w:cs="Century Gothic"/>
          <w:color w:val="000000"/>
          <w:lang w:val="es-ES"/>
        </w:rPr>
        <w:t xml:space="preserve">Calcula </w:t>
      </w:r>
      <w:r w:rsidRPr="00B466E4">
        <w:rPr>
          <w:rFonts w:ascii="Century Gothic" w:hAnsi="Century Gothic" w:cs="Times"/>
          <w:color w:val="000000"/>
          <w:lang w:val="es-ES"/>
        </w:rPr>
        <w:t>{B}+</w:t>
      </w:r>
      <w:r w:rsidRPr="00B466E4">
        <w:rPr>
          <w:rFonts w:ascii="Century Gothic" w:hAnsi="Century Gothic" w:cs="Century Gothic"/>
          <w:color w:val="000000"/>
          <w:lang w:val="es-ES"/>
        </w:rPr>
        <w:t xml:space="preserve">, ¿qué puedes decir de esta cerradura? </w:t>
      </w:r>
    </w:p>
    <w:p w14:paraId="43E6ACC7" w14:textId="77777777" w:rsidR="00B466E4" w:rsidRPr="00B466E4" w:rsidRDefault="00B466E4" w:rsidP="00B466E4">
      <w:pPr>
        <w:pStyle w:val="Prrafodelista"/>
        <w:widowControl w:val="0"/>
        <w:autoSpaceDE w:val="0"/>
        <w:autoSpaceDN w:val="0"/>
        <w:adjustRightInd w:val="0"/>
        <w:spacing w:after="240" w:line="340" w:lineRule="atLeast"/>
        <w:ind w:left="1080"/>
        <w:jc w:val="both"/>
        <w:rPr>
          <w:rFonts w:ascii="Century Gothic" w:hAnsi="Century Gothic" w:cs="Times New Roman"/>
          <w:color w:val="000000"/>
          <w:lang w:val="es-ES"/>
        </w:rPr>
      </w:pPr>
      <w:r w:rsidRPr="00B466E4">
        <w:rPr>
          <w:rFonts w:ascii="Century Gothic" w:hAnsi="Century Gothic" w:cs="Times New Roman"/>
          <w:color w:val="000000"/>
          <w:lang w:val="es-ES"/>
        </w:rPr>
        <w:t>{</w:t>
      </w:r>
      <w:r w:rsidRPr="00B466E4">
        <w:rPr>
          <w:rFonts w:ascii="Century Gothic" w:hAnsi="Century Gothic" w:cs="Times"/>
          <w:i/>
          <w:iCs/>
          <w:color w:val="000000"/>
          <w:lang w:val="es-ES"/>
        </w:rPr>
        <w:t>B</w:t>
      </w:r>
      <w:r w:rsidRPr="00B466E4">
        <w:rPr>
          <w:rFonts w:ascii="Century Gothic" w:hAnsi="Century Gothic" w:cs="Times New Roman"/>
          <w:color w:val="000000"/>
          <w:lang w:val="es-ES"/>
        </w:rPr>
        <w:t>}+= {</w:t>
      </w:r>
      <w:r w:rsidRPr="00B466E4">
        <w:rPr>
          <w:rFonts w:ascii="Century Gothic" w:hAnsi="Century Gothic" w:cs="Times"/>
          <w:i/>
          <w:iCs/>
          <w:color w:val="000000"/>
          <w:lang w:val="es-ES"/>
        </w:rPr>
        <w:t>BDECA</w:t>
      </w:r>
      <w:r w:rsidRPr="00B466E4">
        <w:rPr>
          <w:rFonts w:ascii="Century Gothic" w:hAnsi="Century Gothic" w:cs="Times New Roman"/>
          <w:color w:val="000000"/>
          <w:lang w:val="es-ES"/>
        </w:rPr>
        <w:t>}</w:t>
      </w:r>
    </w:p>
    <w:p w14:paraId="3752C181" w14:textId="0A990DD1" w:rsidR="00B466E4" w:rsidRDefault="00B466E4" w:rsidP="00B466E4">
      <w:pPr>
        <w:pStyle w:val="Prrafodelista"/>
        <w:widowControl w:val="0"/>
        <w:autoSpaceDE w:val="0"/>
        <w:autoSpaceDN w:val="0"/>
        <w:adjustRightInd w:val="0"/>
        <w:spacing w:after="240" w:line="340" w:lineRule="atLeast"/>
        <w:ind w:left="1080"/>
        <w:jc w:val="both"/>
        <w:rPr>
          <w:rFonts w:ascii="Century Gothic" w:hAnsi="Century Gothic" w:cs="Times"/>
          <w:color w:val="000000"/>
          <w:lang w:val="es-ES"/>
        </w:rPr>
      </w:pPr>
      <w:r w:rsidRPr="00B466E4">
        <w:rPr>
          <w:rFonts w:ascii="Century Gothic" w:hAnsi="Century Gothic" w:cs="Times"/>
          <w:color w:val="000000"/>
          <w:lang w:val="es-ES"/>
        </w:rPr>
        <w:t>B no puede estar en alguna otra cerradura. Por lo que B siempre e</w:t>
      </w:r>
      <w:r>
        <w:rPr>
          <w:rFonts w:ascii="Century Gothic" w:hAnsi="Century Gothic" w:cs="Times"/>
          <w:color w:val="000000"/>
          <w:lang w:val="es-ES"/>
        </w:rPr>
        <w:t>stará en las llaves candidatas.</w:t>
      </w:r>
    </w:p>
    <w:p w14:paraId="5716E6E5" w14:textId="3285E81C" w:rsidR="00B466E4" w:rsidRPr="00B466E4" w:rsidRDefault="00B466E4" w:rsidP="00B466E4">
      <w:pPr>
        <w:widowControl w:val="0"/>
        <w:numPr>
          <w:ilvl w:val="0"/>
          <w:numId w:val="4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B466E4">
        <w:rPr>
          <w:rFonts w:ascii="Century Gothic" w:hAnsi="Century Gothic" w:cs="Century Gothic"/>
          <w:color w:val="000000"/>
          <w:lang w:val="es-ES"/>
        </w:rPr>
        <w:t xml:space="preserve">Obtén todas las </w:t>
      </w:r>
      <w:r w:rsidRPr="00B466E4">
        <w:rPr>
          <w:rFonts w:ascii="Century Gothic" w:hAnsi="Century Gothic" w:cs="Times"/>
          <w:color w:val="000000"/>
          <w:lang w:val="es-ES"/>
        </w:rPr>
        <w:t>llaves candidatas</w:t>
      </w:r>
      <w:r>
        <w:rPr>
          <w:rFonts w:ascii="Century Gothic" w:hAnsi="Century Gothic" w:cs="Century Gothic"/>
          <w:color w:val="000000"/>
          <w:lang w:val="es-ES"/>
        </w:rPr>
        <w:t>.</w:t>
      </w:r>
    </w:p>
    <w:p w14:paraId="28862DDA" w14:textId="4D916518" w:rsidR="0025135B" w:rsidRPr="0025135B" w:rsidRDefault="0025135B" w:rsidP="0025135B">
      <w:pPr>
        <w:pStyle w:val="Sinespaciado"/>
        <w:ind w:left="1080"/>
        <w:jc w:val="both"/>
        <w:rPr>
          <w:rFonts w:ascii="Century Gothic" w:hAnsi="Century Gothic"/>
          <w:sz w:val="24"/>
          <w:szCs w:val="24"/>
        </w:rPr>
      </w:pPr>
      <w:r w:rsidRPr="0025135B">
        <w:rPr>
          <w:rFonts w:ascii="Century Gothic" w:hAnsi="Century Gothic"/>
          <w:sz w:val="24"/>
          <w:szCs w:val="24"/>
        </w:rPr>
        <w:t>Para tener más claro las llaves candidatas, calcularemos las cerraduras faltantes:</w:t>
      </w:r>
    </w:p>
    <w:p w14:paraId="09DBD938" w14:textId="77777777" w:rsidR="0025135B" w:rsidRPr="0025135B" w:rsidRDefault="0025135B" w:rsidP="0025135B">
      <w:pPr>
        <w:pStyle w:val="Sinespaciado"/>
        <w:ind w:left="1080"/>
        <w:jc w:val="both"/>
        <w:rPr>
          <w:rFonts w:ascii="Century Gothic" w:hAnsi="Century Gothic" w:cs="Times New Roman"/>
          <w:sz w:val="24"/>
          <w:szCs w:val="24"/>
        </w:rPr>
      </w:pPr>
      <w:r w:rsidRPr="0025135B">
        <w:rPr>
          <w:rFonts w:ascii="Century Gothic" w:hAnsi="Century Gothic" w:cs="Times New Roman"/>
          <w:sz w:val="24"/>
          <w:szCs w:val="24"/>
        </w:rPr>
        <w:t>{</w:t>
      </w:r>
      <w:r w:rsidRPr="0025135B">
        <w:rPr>
          <w:rFonts w:ascii="Century Gothic" w:hAnsi="Century Gothic"/>
          <w:i/>
          <w:iCs/>
          <w:sz w:val="24"/>
          <w:szCs w:val="24"/>
        </w:rPr>
        <w:t>E</w:t>
      </w:r>
      <w:r w:rsidRPr="0025135B">
        <w:rPr>
          <w:rFonts w:ascii="Century Gothic" w:hAnsi="Century Gothic" w:cs="Times New Roman"/>
          <w:sz w:val="24"/>
          <w:szCs w:val="24"/>
        </w:rPr>
        <w:t>} += {</w:t>
      </w:r>
      <w:r w:rsidRPr="0025135B">
        <w:rPr>
          <w:rFonts w:ascii="Century Gothic" w:hAnsi="Century Gothic"/>
          <w:i/>
          <w:iCs/>
          <w:sz w:val="24"/>
          <w:szCs w:val="24"/>
        </w:rPr>
        <w:t>E</w:t>
      </w:r>
      <w:r w:rsidRPr="0025135B">
        <w:rPr>
          <w:rFonts w:ascii="Century Gothic" w:hAnsi="Century Gothic" w:cs="Times New Roman"/>
          <w:sz w:val="24"/>
          <w:szCs w:val="24"/>
        </w:rPr>
        <w:t xml:space="preserve">, </w:t>
      </w:r>
      <w:r w:rsidRPr="0025135B">
        <w:rPr>
          <w:rFonts w:ascii="Century Gothic" w:hAnsi="Century Gothic"/>
          <w:i/>
          <w:iCs/>
          <w:sz w:val="24"/>
          <w:szCs w:val="24"/>
        </w:rPr>
        <w:t>C</w:t>
      </w:r>
      <w:r w:rsidRPr="0025135B">
        <w:rPr>
          <w:rFonts w:ascii="Century Gothic" w:hAnsi="Century Gothic" w:cs="Times New Roman"/>
          <w:sz w:val="24"/>
          <w:szCs w:val="24"/>
        </w:rPr>
        <w:t>}</w:t>
      </w:r>
    </w:p>
    <w:p w14:paraId="7ECAF721" w14:textId="0C25D47D" w:rsidR="0025135B" w:rsidRPr="0025135B" w:rsidRDefault="0025135B" w:rsidP="0025135B">
      <w:pPr>
        <w:pStyle w:val="Sinespaciado"/>
        <w:ind w:left="1080"/>
        <w:jc w:val="both"/>
        <w:rPr>
          <w:rFonts w:ascii="Century Gothic" w:hAnsi="Century Gothic"/>
          <w:sz w:val="24"/>
          <w:szCs w:val="24"/>
        </w:rPr>
      </w:pPr>
      <w:r w:rsidRPr="0025135B">
        <w:rPr>
          <w:rFonts w:ascii="Century Gothic" w:hAnsi="Century Gothic" w:cs="Times New Roman"/>
          <w:sz w:val="24"/>
          <w:szCs w:val="24"/>
        </w:rPr>
        <w:t>{</w:t>
      </w:r>
      <w:r w:rsidRPr="0025135B">
        <w:rPr>
          <w:rFonts w:ascii="Century Gothic" w:hAnsi="Century Gothic"/>
          <w:i/>
          <w:iCs/>
          <w:sz w:val="24"/>
          <w:szCs w:val="24"/>
        </w:rPr>
        <w:t>BD</w:t>
      </w:r>
      <w:r w:rsidRPr="0025135B">
        <w:rPr>
          <w:rFonts w:ascii="Century Gothic" w:hAnsi="Century Gothic" w:cs="Times New Roman"/>
          <w:sz w:val="24"/>
          <w:szCs w:val="24"/>
        </w:rPr>
        <w:t>} += {</w:t>
      </w:r>
      <w:r w:rsidRPr="0025135B">
        <w:rPr>
          <w:rFonts w:ascii="Century Gothic" w:hAnsi="Century Gothic"/>
          <w:i/>
          <w:iCs/>
          <w:sz w:val="24"/>
          <w:szCs w:val="24"/>
        </w:rPr>
        <w:t>BDECA</w:t>
      </w:r>
      <w:r>
        <w:rPr>
          <w:rFonts w:ascii="Century Gothic" w:hAnsi="Century Gothic" w:cs="Times New Roman"/>
          <w:sz w:val="24"/>
          <w:szCs w:val="24"/>
        </w:rPr>
        <w:t>}</w:t>
      </w:r>
    </w:p>
    <w:p w14:paraId="478CECE0" w14:textId="77777777" w:rsidR="0025135B" w:rsidRPr="0025135B" w:rsidRDefault="0025135B" w:rsidP="0025135B">
      <w:pPr>
        <w:pStyle w:val="Sinespaciado"/>
        <w:ind w:left="1080"/>
        <w:jc w:val="both"/>
        <w:rPr>
          <w:rFonts w:ascii="Century Gothic" w:hAnsi="Century Gothic"/>
          <w:sz w:val="24"/>
          <w:szCs w:val="24"/>
        </w:rPr>
      </w:pPr>
      <w:r w:rsidRPr="0025135B">
        <w:rPr>
          <w:rFonts w:ascii="Century Gothic" w:hAnsi="Century Gothic" w:cs="Times New Roman"/>
          <w:sz w:val="24"/>
          <w:szCs w:val="24"/>
        </w:rPr>
        <w:t>{</w:t>
      </w:r>
      <w:r w:rsidRPr="0025135B">
        <w:rPr>
          <w:rFonts w:ascii="Century Gothic" w:hAnsi="Century Gothic"/>
          <w:i/>
          <w:iCs/>
          <w:sz w:val="24"/>
          <w:szCs w:val="24"/>
        </w:rPr>
        <w:t>CD</w:t>
      </w:r>
      <w:r w:rsidRPr="0025135B">
        <w:rPr>
          <w:rFonts w:ascii="Century Gothic" w:hAnsi="Century Gothic" w:cs="Times New Roman"/>
          <w:sz w:val="24"/>
          <w:szCs w:val="24"/>
        </w:rPr>
        <w:t>} += {</w:t>
      </w:r>
      <w:r w:rsidRPr="0025135B">
        <w:rPr>
          <w:rFonts w:ascii="Century Gothic" w:hAnsi="Century Gothic"/>
          <w:i/>
          <w:iCs/>
          <w:sz w:val="24"/>
          <w:szCs w:val="24"/>
        </w:rPr>
        <w:t>CDA</w:t>
      </w:r>
      <w:r w:rsidRPr="0025135B">
        <w:rPr>
          <w:rFonts w:ascii="Century Gothic" w:hAnsi="Century Gothic" w:cs="Times New Roman"/>
          <w:sz w:val="24"/>
          <w:szCs w:val="24"/>
        </w:rPr>
        <w:t xml:space="preserve">} </w:t>
      </w:r>
    </w:p>
    <w:p w14:paraId="29EEE394" w14:textId="77777777" w:rsidR="0025135B" w:rsidRPr="0025135B" w:rsidRDefault="0025135B" w:rsidP="0025135B">
      <w:pPr>
        <w:pStyle w:val="Sinespaciado"/>
        <w:ind w:left="1080"/>
        <w:jc w:val="both"/>
        <w:rPr>
          <w:rFonts w:ascii="Century Gothic" w:hAnsi="Century Gothic"/>
          <w:sz w:val="24"/>
          <w:szCs w:val="24"/>
        </w:rPr>
      </w:pPr>
      <w:r w:rsidRPr="0025135B">
        <w:rPr>
          <w:rFonts w:ascii="Century Gothic" w:hAnsi="Century Gothic"/>
          <w:sz w:val="24"/>
          <w:szCs w:val="24"/>
        </w:rPr>
        <w:t>Entonces las llaves candidatas son: BF, BDF </w:t>
      </w:r>
    </w:p>
    <w:p w14:paraId="5B0A3AFD" w14:textId="77777777" w:rsidR="00B466E4" w:rsidRPr="00B466E4" w:rsidRDefault="00B466E4" w:rsidP="0025135B">
      <w:pPr>
        <w:widowControl w:val="0"/>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p>
    <w:p w14:paraId="1C9F7D86" w14:textId="548574ED" w:rsidR="00B466E4" w:rsidRPr="0025135B" w:rsidRDefault="00B466E4" w:rsidP="00B466E4">
      <w:pPr>
        <w:widowControl w:val="0"/>
        <w:numPr>
          <w:ilvl w:val="0"/>
          <w:numId w:val="4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B466E4">
        <w:rPr>
          <w:rFonts w:ascii="Century Gothic" w:hAnsi="Century Gothic" w:cs="Century Gothic"/>
          <w:color w:val="000000"/>
          <w:lang w:val="es-ES"/>
        </w:rPr>
        <w:t xml:space="preserve">¿R cumple con </w:t>
      </w:r>
      <w:r w:rsidRPr="00B466E4">
        <w:rPr>
          <w:rFonts w:ascii="Century Gothic" w:hAnsi="Century Gothic" w:cs="Times"/>
          <w:color w:val="000000"/>
          <w:lang w:val="es-ES"/>
        </w:rPr>
        <w:t>BCNF</w:t>
      </w:r>
      <w:r w:rsidRPr="00B466E4">
        <w:rPr>
          <w:rFonts w:ascii="Century Gothic" w:hAnsi="Century Gothic" w:cs="Century Gothic"/>
          <w:color w:val="000000"/>
          <w:lang w:val="es-ES"/>
        </w:rPr>
        <w:t xml:space="preserve">? ¿Cumple con </w:t>
      </w:r>
      <w:r w:rsidRPr="00B466E4">
        <w:rPr>
          <w:rFonts w:ascii="Century Gothic" w:hAnsi="Century Gothic" w:cs="Times"/>
          <w:color w:val="000000"/>
          <w:lang w:val="es-ES"/>
        </w:rPr>
        <w:t>3NF</w:t>
      </w:r>
      <w:r w:rsidRPr="00B466E4">
        <w:rPr>
          <w:rFonts w:ascii="Century Gothic" w:hAnsi="Century Gothic" w:cs="Century Gothic"/>
          <w:color w:val="000000"/>
          <w:lang w:val="es-ES"/>
        </w:rPr>
        <w:t>? (</w:t>
      </w:r>
      <w:r w:rsidRPr="00B466E4">
        <w:rPr>
          <w:rFonts w:ascii="Century Gothic" w:hAnsi="Century Gothic" w:cs="Times"/>
          <w:color w:val="000000"/>
          <w:lang w:val="es-ES"/>
        </w:rPr>
        <w:t>en caso contrario normaliza</w:t>
      </w:r>
      <w:r w:rsidR="0025135B">
        <w:rPr>
          <w:rFonts w:ascii="Century Gothic" w:hAnsi="Century Gothic" w:cs="Century Gothic"/>
          <w:color w:val="000000"/>
          <w:lang w:val="es-ES"/>
        </w:rPr>
        <w:t>)</w:t>
      </w:r>
    </w:p>
    <w:p w14:paraId="34CB172F" w14:textId="381782D7" w:rsidR="0025135B" w:rsidRPr="0025135B" w:rsidRDefault="0025135B" w:rsidP="0025135B">
      <w:pPr>
        <w:pStyle w:val="Sinespaciado"/>
        <w:ind w:left="720"/>
        <w:jc w:val="both"/>
        <w:rPr>
          <w:rFonts w:ascii="Century Gothic" w:hAnsi="Century Gothic"/>
          <w:sz w:val="24"/>
          <w:szCs w:val="24"/>
        </w:rPr>
      </w:pPr>
      <w:r>
        <w:rPr>
          <w:rFonts w:ascii="Century Gothic" w:hAnsi="Century Gothic" w:cs="Times"/>
          <w:sz w:val="24"/>
          <w:szCs w:val="24"/>
        </w:rPr>
        <w:t xml:space="preserve">a. </w:t>
      </w:r>
      <w:r w:rsidRPr="0025135B">
        <w:rPr>
          <w:rFonts w:ascii="Century Gothic" w:hAnsi="Century Gothic" w:cs="Times"/>
          <w:sz w:val="24"/>
          <w:szCs w:val="24"/>
        </w:rPr>
        <w:t xml:space="preserve">Como no hay </w:t>
      </w:r>
      <w:r w:rsidRPr="0025135B">
        <w:rPr>
          <w:rFonts w:ascii="Century Gothic" w:hAnsi="Century Gothic"/>
          <w:sz w:val="24"/>
          <w:szCs w:val="24"/>
        </w:rPr>
        <w:t>super</w:t>
      </w:r>
      <w:r>
        <w:rPr>
          <w:rFonts w:ascii="Century Gothic" w:hAnsi="Century Gothic"/>
          <w:sz w:val="24"/>
          <w:szCs w:val="24"/>
        </w:rPr>
        <w:t xml:space="preserve"> </w:t>
      </w:r>
      <w:proofErr w:type="spellStart"/>
      <w:r w:rsidRPr="0025135B">
        <w:rPr>
          <w:rFonts w:ascii="Century Gothic" w:hAnsi="Century Gothic"/>
          <w:sz w:val="24"/>
          <w:szCs w:val="24"/>
        </w:rPr>
        <w:t>llave</w:t>
      </w:r>
      <w:proofErr w:type="spellEnd"/>
      <w:r w:rsidRPr="0025135B">
        <w:rPr>
          <w:rFonts w:ascii="Century Gothic" w:hAnsi="Century Gothic"/>
          <w:sz w:val="24"/>
          <w:szCs w:val="24"/>
        </w:rPr>
        <w:t xml:space="preserve"> de R, entonces no cumple BCNF. </w:t>
      </w:r>
      <w:proofErr w:type="spellStart"/>
      <w:r w:rsidRPr="0025135B">
        <w:rPr>
          <w:rFonts w:ascii="Century Gothic" w:hAnsi="Century Gothic"/>
          <w:sz w:val="24"/>
          <w:szCs w:val="24"/>
        </w:rPr>
        <w:t>Entonces</w:t>
      </w:r>
      <w:proofErr w:type="spellEnd"/>
      <w:r w:rsidRPr="0025135B">
        <w:rPr>
          <w:rFonts w:ascii="Century Gothic" w:hAnsi="Century Gothic"/>
          <w:sz w:val="24"/>
          <w:szCs w:val="24"/>
        </w:rPr>
        <w:t xml:space="preserve"> normalizando tenemos que </w:t>
      </w:r>
    </w:p>
    <w:p w14:paraId="7E5036DC" w14:textId="77777777" w:rsidR="0025135B" w:rsidRDefault="0025135B" w:rsidP="0025135B">
      <w:pPr>
        <w:pStyle w:val="Sinespaciado"/>
        <w:ind w:left="1080"/>
        <w:jc w:val="both"/>
        <w:rPr>
          <w:rFonts w:ascii="Century Gothic" w:hAnsi="Century Gothic" w:cs="Times"/>
          <w:sz w:val="24"/>
          <w:szCs w:val="24"/>
        </w:rPr>
      </w:pPr>
    </w:p>
    <w:p w14:paraId="11DD4D78" w14:textId="71F1A54B" w:rsidR="0025135B" w:rsidRPr="0025135B" w:rsidRDefault="0025135B" w:rsidP="0025135B">
      <w:pPr>
        <w:pStyle w:val="Sinespaciado"/>
        <w:ind w:left="1080"/>
        <w:jc w:val="both"/>
        <w:rPr>
          <w:rFonts w:ascii="Century Gothic" w:hAnsi="Century Gothic"/>
          <w:sz w:val="24"/>
          <w:szCs w:val="24"/>
        </w:rPr>
      </w:pPr>
      <w:proofErr w:type="spellStart"/>
      <w:r w:rsidRPr="0025135B">
        <w:rPr>
          <w:rFonts w:ascii="Century Gothic" w:hAnsi="Century Gothic" w:cs="Times"/>
          <w:sz w:val="24"/>
          <w:szCs w:val="24"/>
        </w:rPr>
        <w:t>i</w:t>
      </w:r>
      <w:proofErr w:type="spellEnd"/>
      <w:r w:rsidRPr="0025135B">
        <w:rPr>
          <w:rFonts w:ascii="Century Gothic" w:hAnsi="Century Gothic" w:cs="Times"/>
          <w:sz w:val="24"/>
          <w:szCs w:val="24"/>
        </w:rPr>
        <w:t xml:space="preserve">. </w:t>
      </w:r>
      <w:r w:rsidRPr="0025135B">
        <w:rPr>
          <w:rFonts w:ascii="Century Gothic" w:hAnsi="Century Gothic"/>
          <w:sz w:val="24"/>
          <w:szCs w:val="24"/>
        </w:rPr>
        <w:t>Violación</w:t>
      </w:r>
    </w:p>
    <w:p w14:paraId="09BFEFEB" w14:textId="362DC848" w:rsidR="0025135B" w:rsidRDefault="0025135B" w:rsidP="0025135B">
      <w:pPr>
        <w:pStyle w:val="Sinespaciado"/>
        <w:ind w:left="1080"/>
        <w:jc w:val="both"/>
        <w:rPr>
          <w:rFonts w:ascii="Century Gothic" w:hAnsi="Century Gothic" w:cs="Times"/>
          <w:sz w:val="24"/>
          <w:szCs w:val="24"/>
        </w:rPr>
      </w:pPr>
      <w:r w:rsidRPr="0025135B">
        <w:rPr>
          <w:rFonts w:ascii="Century Gothic" w:hAnsi="Century Gothic" w:cs="Times New Roman"/>
          <w:sz w:val="24"/>
          <w:szCs w:val="24"/>
        </w:rPr>
        <w:t>{</w:t>
      </w:r>
      <w:r w:rsidRPr="0025135B">
        <w:rPr>
          <w:rFonts w:ascii="Century Gothic" w:hAnsi="Century Gothic" w:cs="Times"/>
          <w:i/>
          <w:iCs/>
          <w:sz w:val="24"/>
          <w:szCs w:val="24"/>
        </w:rPr>
        <w:t>B</w:t>
      </w:r>
      <w:r w:rsidRPr="0025135B">
        <w:rPr>
          <w:rFonts w:ascii="Century Gothic" w:hAnsi="Century Gothic" w:cs="Times New Roman"/>
          <w:sz w:val="24"/>
          <w:szCs w:val="24"/>
        </w:rPr>
        <w:t>} += {</w:t>
      </w:r>
      <w:r w:rsidRPr="0025135B">
        <w:rPr>
          <w:rFonts w:ascii="Century Gothic" w:hAnsi="Century Gothic" w:cs="Times"/>
          <w:i/>
          <w:iCs/>
          <w:sz w:val="24"/>
          <w:szCs w:val="24"/>
        </w:rPr>
        <w:t>BDECA</w:t>
      </w:r>
      <w:r w:rsidRPr="0025135B">
        <w:rPr>
          <w:rFonts w:ascii="Century Gothic" w:hAnsi="Century Gothic" w:cs="Times New Roman"/>
          <w:sz w:val="24"/>
          <w:szCs w:val="24"/>
        </w:rPr>
        <w:t xml:space="preserve">} </w:t>
      </w:r>
      <w:r>
        <w:rPr>
          <w:rFonts w:ascii="Century Gothic" w:hAnsi="Century Gothic" w:cs="Times"/>
          <w:sz w:val="24"/>
          <w:szCs w:val="24"/>
        </w:rPr>
        <w:t>Tomamos esta violación a BCNF.</w:t>
      </w:r>
    </w:p>
    <w:p w14:paraId="7AEECCA5" w14:textId="77777777" w:rsidR="0025135B" w:rsidRDefault="0025135B" w:rsidP="0025135B">
      <w:pPr>
        <w:pStyle w:val="Sinespaciado"/>
        <w:ind w:left="1080"/>
        <w:jc w:val="both"/>
        <w:rPr>
          <w:rFonts w:ascii="Century Gothic" w:hAnsi="Century Gothic" w:cs="Times"/>
          <w:sz w:val="24"/>
          <w:szCs w:val="24"/>
        </w:rPr>
      </w:pPr>
    </w:p>
    <w:p w14:paraId="15695331" w14:textId="5866030C" w:rsidR="0025135B" w:rsidRPr="0025135B" w:rsidRDefault="0025135B" w:rsidP="0025135B">
      <w:pPr>
        <w:pStyle w:val="Sinespaciado"/>
        <w:ind w:left="1080"/>
        <w:jc w:val="both"/>
        <w:rPr>
          <w:rFonts w:ascii="Century Gothic" w:hAnsi="Century Gothic"/>
          <w:sz w:val="24"/>
          <w:szCs w:val="24"/>
        </w:rPr>
      </w:pPr>
      <w:r w:rsidRPr="0025135B">
        <w:rPr>
          <w:rFonts w:ascii="Century Gothic" w:hAnsi="Century Gothic"/>
          <w:sz w:val="24"/>
          <w:szCs w:val="24"/>
        </w:rPr>
        <w:t xml:space="preserve">ii. </w:t>
      </w:r>
      <w:proofErr w:type="spellStart"/>
      <w:r w:rsidRPr="0025135B">
        <w:rPr>
          <w:rFonts w:ascii="Century Gothic" w:hAnsi="Century Gothic"/>
          <w:sz w:val="24"/>
          <w:szCs w:val="24"/>
        </w:rPr>
        <w:t>Fraccionamos</w:t>
      </w:r>
      <w:proofErr w:type="spellEnd"/>
      <w:r w:rsidRPr="0025135B">
        <w:rPr>
          <w:rFonts w:ascii="Century Gothic" w:hAnsi="Century Gothic"/>
          <w:sz w:val="24"/>
          <w:szCs w:val="24"/>
        </w:rPr>
        <w:t xml:space="preserve"> R.</w:t>
      </w:r>
    </w:p>
    <w:p w14:paraId="281DB2FA" w14:textId="79035130" w:rsidR="0025135B" w:rsidRPr="0025135B" w:rsidRDefault="0025135B" w:rsidP="0025135B">
      <w:pPr>
        <w:pStyle w:val="Sinespaciado"/>
        <w:ind w:left="1080"/>
        <w:jc w:val="both"/>
        <w:rPr>
          <w:rFonts w:ascii="Century Gothic" w:hAnsi="Century Gothic"/>
          <w:color w:val="000000"/>
          <w:sz w:val="24"/>
          <w:szCs w:val="24"/>
          <w:lang w:val="es-ES"/>
        </w:rPr>
      </w:pPr>
      <w:r w:rsidRPr="0025135B">
        <w:rPr>
          <w:rFonts w:ascii="Century Gothic" w:hAnsi="Century Gothic"/>
          <w:iCs/>
          <w:color w:val="000000"/>
          <w:sz w:val="24"/>
          <w:szCs w:val="24"/>
          <w:lang w:val="es-ES"/>
        </w:rPr>
        <w:t>S</w:t>
      </w:r>
      <w:r w:rsidRPr="0025135B">
        <w:rPr>
          <w:rFonts w:ascii="Century Gothic" w:hAnsi="Century Gothic" w:cs="Times New Roman"/>
          <w:color w:val="000000"/>
          <w:sz w:val="24"/>
          <w:szCs w:val="24"/>
          <w:lang w:val="es-ES"/>
        </w:rPr>
        <w:t>(</w:t>
      </w:r>
      <w:r w:rsidRPr="0025135B">
        <w:rPr>
          <w:rFonts w:ascii="Century Gothic" w:hAnsi="Century Gothic"/>
          <w:iCs/>
          <w:color w:val="000000"/>
          <w:sz w:val="24"/>
          <w:szCs w:val="24"/>
          <w:lang w:val="es-ES"/>
        </w:rPr>
        <w:t>B</w:t>
      </w:r>
      <w:r w:rsidRPr="0025135B">
        <w:rPr>
          <w:rFonts w:ascii="Century Gothic" w:hAnsi="Century Gothic" w:cs="Times New Roman"/>
          <w:color w:val="000000"/>
          <w:sz w:val="24"/>
          <w:szCs w:val="24"/>
          <w:lang w:val="es-ES"/>
        </w:rPr>
        <w:t xml:space="preserve">, </w:t>
      </w:r>
      <w:r w:rsidRPr="0025135B">
        <w:rPr>
          <w:rFonts w:ascii="Century Gothic" w:hAnsi="Century Gothic"/>
          <w:iCs/>
          <w:color w:val="000000"/>
          <w:sz w:val="24"/>
          <w:szCs w:val="24"/>
          <w:lang w:val="es-ES"/>
        </w:rPr>
        <w:t>D</w:t>
      </w:r>
      <w:r w:rsidRPr="0025135B">
        <w:rPr>
          <w:rFonts w:ascii="Century Gothic" w:hAnsi="Century Gothic" w:cs="Times New Roman"/>
          <w:color w:val="000000"/>
          <w:sz w:val="24"/>
          <w:szCs w:val="24"/>
          <w:lang w:val="es-ES"/>
        </w:rPr>
        <w:t xml:space="preserve">, </w:t>
      </w:r>
      <w:r w:rsidRPr="0025135B">
        <w:rPr>
          <w:rFonts w:ascii="Century Gothic" w:hAnsi="Century Gothic"/>
          <w:iCs/>
          <w:color w:val="000000"/>
          <w:sz w:val="24"/>
          <w:szCs w:val="24"/>
          <w:lang w:val="es-ES"/>
        </w:rPr>
        <w:t xml:space="preserve">E </w:t>
      </w:r>
      <w:r w:rsidRPr="0025135B">
        <w:rPr>
          <w:rFonts w:ascii="Century Gothic" w:hAnsi="Century Gothic" w:cs="Times New Roman"/>
          <w:color w:val="000000"/>
          <w:sz w:val="24"/>
          <w:szCs w:val="24"/>
          <w:lang w:val="es-ES"/>
        </w:rPr>
        <w:t xml:space="preserve">, </w:t>
      </w:r>
      <w:r w:rsidRPr="0025135B">
        <w:rPr>
          <w:rFonts w:ascii="Century Gothic" w:hAnsi="Century Gothic"/>
          <w:iCs/>
          <w:color w:val="000000"/>
          <w:sz w:val="24"/>
          <w:szCs w:val="24"/>
          <w:lang w:val="es-ES"/>
        </w:rPr>
        <w:t>C</w:t>
      </w:r>
      <w:r w:rsidRPr="0025135B">
        <w:rPr>
          <w:rFonts w:ascii="Century Gothic" w:hAnsi="Century Gothic" w:cs="Times New Roman"/>
          <w:color w:val="000000"/>
          <w:sz w:val="24"/>
          <w:szCs w:val="24"/>
          <w:lang w:val="es-ES"/>
        </w:rPr>
        <w:t xml:space="preserve">, </w:t>
      </w:r>
      <w:r w:rsidRPr="0025135B">
        <w:rPr>
          <w:rFonts w:ascii="Century Gothic" w:hAnsi="Century Gothic"/>
          <w:iCs/>
          <w:color w:val="000000"/>
          <w:sz w:val="24"/>
          <w:szCs w:val="24"/>
          <w:lang w:val="es-ES"/>
        </w:rPr>
        <w:t>A</w:t>
      </w:r>
      <w:r w:rsidRPr="0025135B">
        <w:rPr>
          <w:rFonts w:ascii="Century Gothic" w:hAnsi="Century Gothic" w:cs="Times New Roman"/>
          <w:color w:val="000000"/>
          <w:sz w:val="24"/>
          <w:szCs w:val="24"/>
          <w:lang w:val="es-ES"/>
        </w:rPr>
        <w:t xml:space="preserve">) </w:t>
      </w:r>
      <w:r w:rsidRPr="0025135B">
        <w:rPr>
          <w:rFonts w:ascii="Century Gothic" w:hAnsi="Century Gothic" w:cs="Arial"/>
          <w:color w:val="000000"/>
          <w:sz w:val="24"/>
          <w:szCs w:val="24"/>
          <w:lang w:val="es-ES"/>
        </w:rPr>
        <w:t>con</w:t>
      </w:r>
      <w:r w:rsidRPr="0025135B">
        <w:rPr>
          <w:rFonts w:ascii="Century Gothic" w:hAnsi="Century Gothic"/>
          <w:color w:val="000000"/>
          <w:sz w:val="24"/>
          <w:szCs w:val="24"/>
          <w:lang w:val="es-ES"/>
        </w:rPr>
        <w:t xml:space="preserve"> </w:t>
      </w:r>
      <w:r w:rsidRPr="0025135B">
        <w:rPr>
          <w:rFonts w:ascii="Century Gothic" w:hAnsi="Century Gothic"/>
          <w:bCs/>
          <w:iCs/>
          <w:color w:val="000000"/>
          <w:sz w:val="24"/>
          <w:szCs w:val="24"/>
          <w:lang w:val="es-ES"/>
        </w:rPr>
        <w:t>B</w:t>
      </w:r>
      <w:r w:rsidRPr="0025135B">
        <w:rPr>
          <w:rFonts w:ascii="Times New Roman" w:hAnsi="Times New Roman" w:cs="Times New Roman"/>
          <w:color w:val="000000"/>
          <w:sz w:val="24"/>
          <w:szCs w:val="24"/>
          <w:lang w:val="es-ES"/>
        </w:rPr>
        <w:t>→</w:t>
      </w:r>
      <w:r w:rsidRPr="0025135B">
        <w:rPr>
          <w:rFonts w:ascii="Century Gothic" w:hAnsi="Century Gothic"/>
          <w:bCs/>
          <w:iCs/>
          <w:color w:val="000000"/>
          <w:sz w:val="24"/>
          <w:szCs w:val="24"/>
          <w:lang w:val="es-ES"/>
        </w:rPr>
        <w:t>D</w:t>
      </w:r>
      <w:r w:rsidRPr="0025135B">
        <w:rPr>
          <w:rFonts w:ascii="Century Gothic" w:hAnsi="Century Gothic"/>
          <w:color w:val="000000"/>
          <w:sz w:val="24"/>
          <w:szCs w:val="24"/>
          <w:lang w:val="es-ES"/>
        </w:rPr>
        <w:t xml:space="preserve"> ya</w:t>
      </w:r>
      <w:r>
        <w:rPr>
          <w:rFonts w:ascii="Century Gothic" w:hAnsi="Century Gothic"/>
          <w:color w:val="000000"/>
          <w:sz w:val="24"/>
          <w:szCs w:val="24"/>
          <w:lang w:val="es-ES"/>
        </w:rPr>
        <w:t xml:space="preserve"> </w:t>
      </w:r>
      <w:r w:rsidRPr="0025135B">
        <w:rPr>
          <w:rFonts w:ascii="Century Gothic" w:hAnsi="Century Gothic"/>
          <w:color w:val="000000"/>
          <w:sz w:val="24"/>
          <w:szCs w:val="24"/>
          <w:lang w:val="es-ES"/>
        </w:rPr>
        <w:t>está</w:t>
      </w:r>
      <w:r>
        <w:rPr>
          <w:rFonts w:ascii="Century Gothic" w:hAnsi="Century Gothic"/>
          <w:color w:val="000000"/>
          <w:sz w:val="24"/>
          <w:szCs w:val="24"/>
          <w:lang w:val="es-ES"/>
        </w:rPr>
        <w:t xml:space="preserve"> </w:t>
      </w:r>
      <w:r w:rsidRPr="0025135B">
        <w:rPr>
          <w:rFonts w:ascii="Century Gothic" w:hAnsi="Century Gothic"/>
          <w:color w:val="000000"/>
          <w:sz w:val="24"/>
          <w:szCs w:val="24"/>
          <w:lang w:val="es-ES"/>
        </w:rPr>
        <w:t>en</w:t>
      </w:r>
      <w:r>
        <w:rPr>
          <w:rFonts w:ascii="Century Gothic" w:hAnsi="Century Gothic"/>
          <w:color w:val="000000"/>
          <w:sz w:val="24"/>
          <w:szCs w:val="24"/>
          <w:lang w:val="es-ES"/>
        </w:rPr>
        <w:t xml:space="preserve"> </w:t>
      </w:r>
      <w:r w:rsidRPr="0025135B">
        <w:rPr>
          <w:rFonts w:ascii="Century Gothic" w:hAnsi="Century Gothic"/>
          <w:color w:val="000000"/>
          <w:sz w:val="24"/>
          <w:szCs w:val="24"/>
          <w:lang w:val="es-ES"/>
        </w:rPr>
        <w:t>BCNF.</w:t>
      </w:r>
    </w:p>
    <w:p w14:paraId="339FE404" w14:textId="77777777" w:rsidR="0025135B" w:rsidRPr="0025135B" w:rsidRDefault="0025135B" w:rsidP="0025135B">
      <w:pPr>
        <w:pStyle w:val="Sinespaciado"/>
        <w:ind w:left="1080"/>
        <w:jc w:val="both"/>
        <w:rPr>
          <w:rFonts w:ascii="Century Gothic" w:hAnsi="Century Gothic"/>
          <w:color w:val="000000"/>
          <w:sz w:val="24"/>
          <w:szCs w:val="24"/>
          <w:lang w:val="es-ES"/>
        </w:rPr>
      </w:pPr>
      <w:r w:rsidRPr="0025135B">
        <w:rPr>
          <w:rFonts w:ascii="Century Gothic" w:hAnsi="Century Gothic"/>
          <w:iCs/>
          <w:color w:val="000000"/>
          <w:position w:val="2"/>
          <w:sz w:val="24"/>
          <w:szCs w:val="24"/>
          <w:lang w:val="es-ES"/>
        </w:rPr>
        <w:t xml:space="preserve">T </w:t>
      </w:r>
      <w:r w:rsidRPr="0025135B">
        <w:rPr>
          <w:rFonts w:ascii="Century Gothic" w:hAnsi="Century Gothic" w:cs="Times New Roman"/>
          <w:color w:val="000000"/>
          <w:position w:val="2"/>
          <w:sz w:val="24"/>
          <w:szCs w:val="24"/>
          <w:lang w:val="es-ES"/>
        </w:rPr>
        <w:t>(</w:t>
      </w:r>
      <w:r w:rsidRPr="0025135B">
        <w:rPr>
          <w:rFonts w:ascii="Century Gothic" w:hAnsi="Century Gothic"/>
          <w:iCs/>
          <w:color w:val="000000"/>
          <w:position w:val="2"/>
          <w:sz w:val="24"/>
          <w:szCs w:val="24"/>
          <w:lang w:val="es-ES"/>
        </w:rPr>
        <w:t>B</w:t>
      </w:r>
      <w:r w:rsidRPr="0025135B">
        <w:rPr>
          <w:rFonts w:ascii="Century Gothic" w:hAnsi="Century Gothic" w:cs="Times New Roman"/>
          <w:color w:val="000000"/>
          <w:position w:val="2"/>
          <w:sz w:val="24"/>
          <w:szCs w:val="24"/>
          <w:lang w:val="es-ES"/>
        </w:rPr>
        <w:t xml:space="preserve">, </w:t>
      </w:r>
      <w:r w:rsidRPr="0025135B">
        <w:rPr>
          <w:rFonts w:ascii="Century Gothic" w:hAnsi="Century Gothic"/>
          <w:iCs/>
          <w:color w:val="000000"/>
          <w:position w:val="2"/>
          <w:sz w:val="24"/>
          <w:szCs w:val="24"/>
          <w:lang w:val="es-ES"/>
        </w:rPr>
        <w:t xml:space="preserve">F </w:t>
      </w:r>
      <w:r w:rsidRPr="0025135B">
        <w:rPr>
          <w:rFonts w:ascii="Century Gothic" w:hAnsi="Century Gothic" w:cs="Times New Roman"/>
          <w:color w:val="000000"/>
          <w:position w:val="2"/>
          <w:sz w:val="24"/>
          <w:szCs w:val="24"/>
          <w:lang w:val="es-ES"/>
        </w:rPr>
        <w:t xml:space="preserve">) </w:t>
      </w:r>
      <w:r w:rsidRPr="0025135B">
        <w:rPr>
          <w:rFonts w:ascii="Century Gothic" w:hAnsi="Century Gothic" w:cs="Arial"/>
          <w:color w:val="000000"/>
          <w:sz w:val="24"/>
          <w:szCs w:val="24"/>
          <w:lang w:val="es-ES"/>
        </w:rPr>
        <w:t>La llave sería</w:t>
      </w:r>
      <w:r w:rsidRPr="0025135B">
        <w:rPr>
          <w:rFonts w:ascii="Century Gothic" w:hAnsi="Century Gothic"/>
          <w:color w:val="000000"/>
          <w:sz w:val="24"/>
          <w:szCs w:val="24"/>
          <w:lang w:val="es-ES"/>
        </w:rPr>
        <w:t xml:space="preserve"> </w:t>
      </w:r>
      <w:r w:rsidRPr="0025135B">
        <w:rPr>
          <w:rFonts w:ascii="Century Gothic" w:hAnsi="Century Gothic" w:cs="Arial"/>
          <w:bCs/>
          <w:color w:val="000000"/>
          <w:sz w:val="24"/>
          <w:szCs w:val="24"/>
          <w:lang w:val="es-ES"/>
        </w:rPr>
        <w:t>BF</w:t>
      </w:r>
      <w:r w:rsidRPr="0025135B">
        <w:rPr>
          <w:rFonts w:ascii="Century Gothic" w:hAnsi="Century Gothic" w:cs="Arial"/>
          <w:color w:val="000000"/>
          <w:sz w:val="24"/>
          <w:szCs w:val="24"/>
          <w:lang w:val="es-ES"/>
        </w:rPr>
        <w:t>.</w:t>
      </w:r>
      <w:r w:rsidRPr="0025135B">
        <w:rPr>
          <w:rFonts w:ascii="Century Gothic" w:hAnsi="Century Gothic"/>
          <w:color w:val="000000"/>
          <w:sz w:val="24"/>
          <w:szCs w:val="24"/>
          <w:lang w:val="es-ES"/>
        </w:rPr>
        <w:t xml:space="preserve"> </w:t>
      </w:r>
    </w:p>
    <w:p w14:paraId="2CDFE463" w14:textId="77777777" w:rsidR="0025135B" w:rsidRPr="004E534B" w:rsidRDefault="0025135B" w:rsidP="004E534B">
      <w:pPr>
        <w:widowControl w:val="0"/>
        <w:autoSpaceDE w:val="0"/>
        <w:autoSpaceDN w:val="0"/>
        <w:adjustRightInd w:val="0"/>
        <w:spacing w:after="240" w:line="340" w:lineRule="atLeast"/>
        <w:jc w:val="both"/>
        <w:rPr>
          <w:rFonts w:ascii="Century Gothic" w:hAnsi="Century Gothic" w:cs="Times"/>
          <w:color w:val="000000"/>
          <w:lang w:val="es-ES"/>
        </w:rPr>
      </w:pPr>
    </w:p>
    <w:p w14:paraId="1F409DB1" w14:textId="77777777" w:rsidR="004E534B" w:rsidRPr="004E534B" w:rsidRDefault="004E534B" w:rsidP="004E534B">
      <w:pPr>
        <w:widowControl w:val="0"/>
        <w:autoSpaceDE w:val="0"/>
        <w:autoSpaceDN w:val="0"/>
        <w:adjustRightInd w:val="0"/>
        <w:spacing w:after="240" w:line="340" w:lineRule="atLeast"/>
        <w:jc w:val="both"/>
        <w:rPr>
          <w:rFonts w:ascii="Century Gothic" w:hAnsi="Century Gothic" w:cs="Times"/>
          <w:color w:val="000000"/>
          <w:lang w:val="es-ES"/>
        </w:rPr>
      </w:pPr>
      <w:r w:rsidRPr="004E534B">
        <w:rPr>
          <w:rFonts w:ascii="Century Gothic" w:hAnsi="Century Gothic" w:cs="Times"/>
          <w:color w:val="000000"/>
          <w:lang w:val="es-ES"/>
        </w:rPr>
        <w:tab/>
        <w:t xml:space="preserve">b. </w:t>
      </w:r>
      <w:r w:rsidRPr="004E534B">
        <w:rPr>
          <w:rFonts w:ascii="Century Gothic" w:hAnsi="Century Gothic" w:cs="Arial"/>
          <w:color w:val="000000"/>
          <w:lang w:val="es-ES"/>
        </w:rPr>
        <w:t xml:space="preserve">R no cumple con 3NF. entonces normalizando tenemos que: </w:t>
      </w:r>
    </w:p>
    <w:p w14:paraId="5D28B1DE" w14:textId="77777777" w:rsidR="0030759F" w:rsidRPr="0030759F" w:rsidRDefault="0030759F" w:rsidP="0030759F">
      <w:pPr>
        <w:pStyle w:val="Sinespaciado"/>
        <w:jc w:val="both"/>
        <w:rPr>
          <w:rFonts w:ascii="Century Gothic" w:hAnsi="Century Gothic" w:cs="Times"/>
          <w:sz w:val="24"/>
          <w:szCs w:val="24"/>
        </w:rPr>
      </w:pPr>
      <w:r>
        <w:rPr>
          <w:rFonts w:ascii="Times" w:hAnsi="Times" w:cs="Times"/>
        </w:rPr>
        <w:tab/>
      </w:r>
      <w:r w:rsidRPr="0030759F">
        <w:rPr>
          <w:rFonts w:ascii="Century Gothic" w:hAnsi="Century Gothic" w:cs="Times"/>
          <w:sz w:val="24"/>
          <w:szCs w:val="24"/>
        </w:rPr>
        <w:tab/>
      </w:r>
      <w:r w:rsidRPr="0030759F">
        <w:rPr>
          <w:rFonts w:ascii="Century Gothic" w:hAnsi="Century Gothic"/>
          <w:sz w:val="24"/>
          <w:szCs w:val="24"/>
        </w:rPr>
        <w:t xml:space="preserve">1. Hacer </w:t>
      </w:r>
      <w:r w:rsidRPr="0030759F">
        <w:rPr>
          <w:rFonts w:ascii="Century Gothic" w:hAnsi="Century Gothic" w:cs="Times"/>
          <w:i/>
          <w:iCs/>
          <w:position w:val="2"/>
          <w:sz w:val="24"/>
          <w:szCs w:val="24"/>
        </w:rPr>
        <w:t>F</w:t>
      </w:r>
      <w:r w:rsidRPr="0030759F">
        <w:rPr>
          <w:rFonts w:ascii="Century Gothic" w:hAnsi="Century Gothic" w:cs="Times"/>
          <w:i/>
          <w:iCs/>
          <w:position w:val="-6"/>
          <w:sz w:val="24"/>
          <w:szCs w:val="24"/>
        </w:rPr>
        <w:t xml:space="preserve">MIN </w:t>
      </w:r>
    </w:p>
    <w:p w14:paraId="7D3C7839" w14:textId="77777777" w:rsidR="0030759F" w:rsidRPr="0030759F" w:rsidRDefault="0030759F" w:rsidP="0030759F">
      <w:pPr>
        <w:pStyle w:val="Sinespaciado"/>
        <w:ind w:left="708" w:firstLine="708"/>
        <w:jc w:val="both"/>
        <w:rPr>
          <w:rFonts w:ascii="Century Gothic" w:hAnsi="Century Gothic" w:cs="Times"/>
          <w:sz w:val="24"/>
          <w:szCs w:val="24"/>
        </w:rPr>
      </w:pPr>
      <w:r w:rsidRPr="0030759F">
        <w:rPr>
          <w:rFonts w:ascii="Century Gothic" w:hAnsi="Century Gothic"/>
          <w:sz w:val="24"/>
          <w:szCs w:val="24"/>
        </w:rPr>
        <w:t xml:space="preserve">a) Superfluos del lado izquierdo. - </w:t>
      </w:r>
      <w:r w:rsidRPr="0030759F">
        <w:rPr>
          <w:rFonts w:ascii="Century Gothic" w:hAnsi="Century Gothic" w:cs="Times"/>
          <w:bCs/>
          <w:i/>
          <w:iCs/>
          <w:sz w:val="24"/>
          <w:szCs w:val="24"/>
        </w:rPr>
        <w:t>BD</w:t>
      </w:r>
      <w:r w:rsidRPr="0030759F">
        <w:rPr>
          <w:rFonts w:ascii="Times New Roman" w:hAnsi="Times New Roman" w:cs="Times New Roman"/>
          <w:sz w:val="24"/>
          <w:szCs w:val="24"/>
        </w:rPr>
        <w:t>→</w:t>
      </w:r>
      <w:r w:rsidRPr="0030759F">
        <w:rPr>
          <w:rFonts w:ascii="Century Gothic" w:hAnsi="Century Gothic" w:cs="Times"/>
          <w:bCs/>
          <w:i/>
          <w:iCs/>
          <w:sz w:val="24"/>
          <w:szCs w:val="24"/>
        </w:rPr>
        <w:t xml:space="preserve">E </w:t>
      </w:r>
    </w:p>
    <w:p w14:paraId="1585D189" w14:textId="77777777" w:rsidR="0030759F" w:rsidRDefault="0030759F" w:rsidP="0030759F">
      <w:pPr>
        <w:pStyle w:val="Sinespaciado"/>
        <w:ind w:left="1416"/>
        <w:jc w:val="both"/>
        <w:rPr>
          <w:rFonts w:ascii="Century Gothic" w:hAnsi="Century Gothic" w:cs="Times"/>
          <w:i/>
          <w:iCs/>
          <w:sz w:val="24"/>
          <w:szCs w:val="24"/>
        </w:rPr>
      </w:pPr>
      <w:proofErr w:type="gramStart"/>
      <w:r w:rsidRPr="0030759F">
        <w:rPr>
          <w:rFonts w:ascii="Century Gothic" w:hAnsi="Century Gothic" w:cs="Times"/>
          <w:bCs/>
          <w:i/>
          <w:iCs/>
          <w:sz w:val="24"/>
          <w:szCs w:val="24"/>
        </w:rPr>
        <w:t>¿B es superfluo?</w:t>
      </w:r>
      <w:proofErr w:type="gramEnd"/>
      <w:r w:rsidRPr="0030759F">
        <w:rPr>
          <w:rFonts w:ascii="Century Gothic" w:hAnsi="Century Gothic" w:cs="Times"/>
          <w:bCs/>
          <w:i/>
          <w:iCs/>
          <w:sz w:val="24"/>
          <w:szCs w:val="24"/>
        </w:rPr>
        <w:t xml:space="preserve"> </w:t>
      </w:r>
      <w:proofErr w:type="gramStart"/>
      <w:r w:rsidRPr="0030759F">
        <w:rPr>
          <w:rFonts w:ascii="Century Gothic" w:hAnsi="Century Gothic" w:cs="Times"/>
          <w:i/>
          <w:iCs/>
          <w:sz w:val="24"/>
          <w:szCs w:val="24"/>
        </w:rPr>
        <w:t>entonces</w:t>
      </w:r>
      <w:proofErr w:type="gramEnd"/>
      <w:r w:rsidRPr="0030759F">
        <w:rPr>
          <w:rFonts w:ascii="Century Gothic" w:hAnsi="Century Gothic" w:cs="Times"/>
          <w:i/>
          <w:iCs/>
          <w:sz w:val="24"/>
          <w:szCs w:val="24"/>
        </w:rPr>
        <w:t xml:space="preserve"> D</w:t>
      </w:r>
      <w:r w:rsidRPr="0030759F">
        <w:rPr>
          <w:rFonts w:ascii="Times New Roman" w:hAnsi="Times New Roman" w:cs="Times New Roman"/>
          <w:sz w:val="24"/>
          <w:szCs w:val="24"/>
        </w:rPr>
        <w:t>→</w:t>
      </w:r>
      <w:r w:rsidRPr="0030759F">
        <w:rPr>
          <w:rFonts w:ascii="Century Gothic" w:hAnsi="Century Gothic" w:cs="Times"/>
          <w:i/>
          <w:iCs/>
          <w:sz w:val="24"/>
          <w:szCs w:val="24"/>
        </w:rPr>
        <w:t xml:space="preserve">E {D}+={D} </w:t>
      </w:r>
    </w:p>
    <w:p w14:paraId="0485535B" w14:textId="77777777" w:rsidR="0030759F" w:rsidRDefault="0030759F" w:rsidP="0030759F">
      <w:pPr>
        <w:pStyle w:val="Sinespaciado"/>
        <w:ind w:left="1416"/>
        <w:jc w:val="both"/>
        <w:rPr>
          <w:rFonts w:ascii="Century Gothic" w:hAnsi="Century Gothic" w:cs="Times"/>
          <w:sz w:val="24"/>
          <w:szCs w:val="24"/>
        </w:rPr>
      </w:pPr>
      <w:proofErr w:type="spellStart"/>
      <w:r w:rsidRPr="0030759F">
        <w:rPr>
          <w:rFonts w:ascii="Century Gothic" w:hAnsi="Century Gothic" w:cs="Times"/>
          <w:sz w:val="24"/>
          <w:szCs w:val="24"/>
        </w:rPr>
        <w:t>Por</w:t>
      </w:r>
      <w:proofErr w:type="spellEnd"/>
      <w:r w:rsidRPr="0030759F">
        <w:rPr>
          <w:rFonts w:ascii="Century Gothic" w:hAnsi="Century Gothic" w:cs="Times"/>
          <w:sz w:val="24"/>
          <w:szCs w:val="24"/>
        </w:rPr>
        <w:t xml:space="preserve"> lo tanto B no es superfluo. </w:t>
      </w:r>
    </w:p>
    <w:p w14:paraId="461AEF0B" w14:textId="77777777" w:rsidR="0030759F" w:rsidRDefault="0030759F" w:rsidP="0030759F">
      <w:pPr>
        <w:pStyle w:val="Sinespaciado"/>
        <w:ind w:left="1416"/>
        <w:jc w:val="both"/>
        <w:rPr>
          <w:rFonts w:ascii="Century Gothic" w:hAnsi="Century Gothic" w:cs="Times"/>
          <w:sz w:val="24"/>
          <w:szCs w:val="24"/>
        </w:rPr>
      </w:pPr>
    </w:p>
    <w:p w14:paraId="12514E0B" w14:textId="77777777" w:rsidR="0030759F" w:rsidRDefault="0030759F" w:rsidP="0030759F">
      <w:pPr>
        <w:pStyle w:val="Sinespaciado"/>
        <w:ind w:left="1416"/>
        <w:jc w:val="both"/>
        <w:rPr>
          <w:rFonts w:ascii="Century Gothic" w:hAnsi="Century Gothic" w:cs="Times"/>
          <w:sz w:val="24"/>
          <w:szCs w:val="24"/>
        </w:rPr>
      </w:pPr>
    </w:p>
    <w:p w14:paraId="13DD161A" w14:textId="09DB88C7" w:rsidR="0030759F" w:rsidRPr="0030759F" w:rsidRDefault="0030759F" w:rsidP="0030759F">
      <w:pPr>
        <w:pStyle w:val="Sinespaciado"/>
        <w:ind w:left="1416"/>
        <w:jc w:val="both"/>
        <w:rPr>
          <w:rFonts w:ascii="Century Gothic" w:hAnsi="Century Gothic" w:cs="Times"/>
          <w:sz w:val="24"/>
          <w:szCs w:val="24"/>
        </w:rPr>
      </w:pPr>
      <w:proofErr w:type="gramStart"/>
      <w:r w:rsidRPr="0030759F">
        <w:rPr>
          <w:rFonts w:ascii="Century Gothic" w:hAnsi="Century Gothic" w:cs="Times"/>
          <w:bCs/>
          <w:i/>
          <w:iCs/>
          <w:sz w:val="24"/>
          <w:szCs w:val="24"/>
        </w:rPr>
        <w:lastRenderedPageBreak/>
        <w:t>¿D es superfluo?</w:t>
      </w:r>
      <w:proofErr w:type="gramEnd"/>
      <w:r w:rsidRPr="0030759F">
        <w:rPr>
          <w:rFonts w:ascii="Century Gothic" w:hAnsi="Century Gothic" w:cs="Times"/>
          <w:bCs/>
          <w:i/>
          <w:iCs/>
          <w:sz w:val="24"/>
          <w:szCs w:val="24"/>
        </w:rPr>
        <w:t xml:space="preserve"> </w:t>
      </w:r>
      <w:proofErr w:type="gramStart"/>
      <w:r w:rsidRPr="0030759F">
        <w:rPr>
          <w:rFonts w:ascii="Century Gothic" w:hAnsi="Century Gothic" w:cs="Times"/>
          <w:i/>
          <w:iCs/>
          <w:sz w:val="24"/>
          <w:szCs w:val="24"/>
        </w:rPr>
        <w:t>entonces</w:t>
      </w:r>
      <w:proofErr w:type="gramEnd"/>
      <w:r w:rsidRPr="0030759F">
        <w:rPr>
          <w:rFonts w:ascii="Century Gothic" w:hAnsi="Century Gothic" w:cs="Times"/>
          <w:i/>
          <w:iCs/>
          <w:sz w:val="24"/>
          <w:szCs w:val="24"/>
        </w:rPr>
        <w:t xml:space="preserve"> B</w:t>
      </w:r>
      <w:r w:rsidRPr="0030759F">
        <w:rPr>
          <w:rFonts w:ascii="Times New Roman" w:hAnsi="Times New Roman" w:cs="Times New Roman"/>
          <w:sz w:val="24"/>
          <w:szCs w:val="24"/>
        </w:rPr>
        <w:t>→</w:t>
      </w:r>
      <w:r w:rsidRPr="0030759F">
        <w:rPr>
          <w:rFonts w:ascii="Century Gothic" w:hAnsi="Century Gothic" w:cs="Times"/>
          <w:i/>
          <w:iCs/>
          <w:sz w:val="24"/>
          <w:szCs w:val="24"/>
        </w:rPr>
        <w:t xml:space="preserve">E </w:t>
      </w:r>
    </w:p>
    <w:p w14:paraId="23A58C6F" w14:textId="77777777" w:rsidR="0030759F" w:rsidRPr="0030759F" w:rsidRDefault="0030759F" w:rsidP="0030759F">
      <w:pPr>
        <w:pStyle w:val="Sinespaciado"/>
        <w:ind w:left="1416"/>
        <w:jc w:val="both"/>
        <w:rPr>
          <w:rFonts w:ascii="Century Gothic" w:hAnsi="Century Gothic" w:cs="Times"/>
          <w:sz w:val="24"/>
          <w:szCs w:val="24"/>
        </w:rPr>
      </w:pPr>
      <w:r w:rsidRPr="0030759F">
        <w:rPr>
          <w:rFonts w:ascii="Century Gothic" w:hAnsi="Century Gothic" w:cs="Times New Roman"/>
          <w:sz w:val="24"/>
          <w:szCs w:val="24"/>
        </w:rPr>
        <w:t>{</w:t>
      </w:r>
      <w:r w:rsidRPr="0030759F">
        <w:rPr>
          <w:rFonts w:ascii="Century Gothic" w:hAnsi="Century Gothic" w:cs="Times"/>
          <w:i/>
          <w:iCs/>
          <w:sz w:val="24"/>
          <w:szCs w:val="24"/>
        </w:rPr>
        <w:t>B</w:t>
      </w:r>
      <w:r w:rsidRPr="0030759F">
        <w:rPr>
          <w:rFonts w:ascii="Century Gothic" w:hAnsi="Century Gothic" w:cs="Times New Roman"/>
          <w:sz w:val="24"/>
          <w:szCs w:val="24"/>
        </w:rPr>
        <w:t>} += {</w:t>
      </w:r>
      <w:r w:rsidRPr="0030759F">
        <w:rPr>
          <w:rFonts w:ascii="Century Gothic" w:hAnsi="Century Gothic" w:cs="Times"/>
          <w:i/>
          <w:iCs/>
          <w:sz w:val="24"/>
          <w:szCs w:val="24"/>
        </w:rPr>
        <w:t>BDECA</w:t>
      </w:r>
      <w:r w:rsidRPr="0030759F">
        <w:rPr>
          <w:rFonts w:ascii="Century Gothic" w:hAnsi="Century Gothic" w:cs="Times New Roman"/>
          <w:sz w:val="24"/>
          <w:szCs w:val="24"/>
        </w:rPr>
        <w:t xml:space="preserve">} </w:t>
      </w:r>
      <w:r w:rsidRPr="0030759F">
        <w:rPr>
          <w:rFonts w:ascii="Century Gothic" w:hAnsi="Century Gothic" w:cs="Times"/>
          <w:sz w:val="24"/>
          <w:szCs w:val="24"/>
        </w:rPr>
        <w:t xml:space="preserve">Por lo tanto D si es superfluo, entonces lo podemos quitar de las D.F. Entonces tenemos: </w:t>
      </w:r>
    </w:p>
    <w:p w14:paraId="21093F84" w14:textId="77777777" w:rsidR="0030759F" w:rsidRPr="0030759F" w:rsidRDefault="0030759F" w:rsidP="0030759F">
      <w:pPr>
        <w:pStyle w:val="Sinespaciado"/>
        <w:ind w:left="1416"/>
        <w:jc w:val="both"/>
        <w:rPr>
          <w:rFonts w:ascii="Century Gothic" w:hAnsi="Century Gothic" w:cs="Times"/>
          <w:sz w:val="24"/>
          <w:szCs w:val="24"/>
        </w:rPr>
      </w:pPr>
      <w:r w:rsidRPr="0030759F">
        <w:rPr>
          <w:rFonts w:ascii="Century Gothic" w:hAnsi="Century Gothic" w:cs="Times"/>
          <w:bCs/>
          <w:i/>
          <w:iCs/>
          <w:sz w:val="24"/>
          <w:szCs w:val="24"/>
        </w:rPr>
        <w:t xml:space="preserve">F={B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E, CD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A, E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C, B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D} - CD</w:t>
      </w:r>
      <w:r w:rsidRPr="0030759F">
        <w:rPr>
          <w:rFonts w:ascii="Times New Roman" w:hAnsi="Times New Roman" w:cs="Times New Roman"/>
          <w:sz w:val="24"/>
          <w:szCs w:val="24"/>
        </w:rPr>
        <w:t>→</w:t>
      </w:r>
      <w:r w:rsidRPr="0030759F">
        <w:rPr>
          <w:rFonts w:ascii="Century Gothic" w:hAnsi="Century Gothic" w:cs="Times"/>
          <w:bCs/>
          <w:i/>
          <w:iCs/>
          <w:sz w:val="24"/>
          <w:szCs w:val="24"/>
        </w:rPr>
        <w:t xml:space="preserve">A </w:t>
      </w:r>
    </w:p>
    <w:p w14:paraId="542BB5B1" w14:textId="77777777" w:rsidR="0030759F" w:rsidRDefault="0030759F" w:rsidP="0030759F">
      <w:pPr>
        <w:pStyle w:val="Sinespaciado"/>
        <w:ind w:left="1416"/>
        <w:jc w:val="both"/>
        <w:rPr>
          <w:rFonts w:ascii="Century Gothic" w:hAnsi="Century Gothic" w:cs="Times"/>
          <w:bCs/>
          <w:i/>
          <w:iCs/>
          <w:sz w:val="24"/>
          <w:szCs w:val="24"/>
        </w:rPr>
      </w:pPr>
    </w:p>
    <w:p w14:paraId="2BE61BE5" w14:textId="77777777" w:rsidR="0030759F" w:rsidRDefault="0030759F" w:rsidP="0030759F">
      <w:pPr>
        <w:pStyle w:val="Sinespaciado"/>
        <w:ind w:left="1416"/>
        <w:jc w:val="both"/>
        <w:rPr>
          <w:rFonts w:ascii="Century Gothic" w:hAnsi="Century Gothic" w:cs="Times"/>
          <w:i/>
          <w:iCs/>
          <w:sz w:val="24"/>
          <w:szCs w:val="24"/>
        </w:rPr>
      </w:pPr>
      <w:proofErr w:type="gramStart"/>
      <w:r w:rsidRPr="0030759F">
        <w:rPr>
          <w:rFonts w:ascii="Century Gothic" w:hAnsi="Century Gothic" w:cs="Times"/>
          <w:bCs/>
          <w:i/>
          <w:iCs/>
          <w:sz w:val="24"/>
          <w:szCs w:val="24"/>
        </w:rPr>
        <w:t>¿C es superfluo?</w:t>
      </w:r>
      <w:proofErr w:type="gramEnd"/>
      <w:r w:rsidRPr="0030759F">
        <w:rPr>
          <w:rFonts w:ascii="Century Gothic" w:hAnsi="Century Gothic" w:cs="Times"/>
          <w:bCs/>
          <w:i/>
          <w:iCs/>
          <w:sz w:val="24"/>
          <w:szCs w:val="24"/>
        </w:rPr>
        <w:t xml:space="preserve"> </w:t>
      </w:r>
      <w:proofErr w:type="gramStart"/>
      <w:r w:rsidRPr="0030759F">
        <w:rPr>
          <w:rFonts w:ascii="Century Gothic" w:hAnsi="Century Gothic" w:cs="Times"/>
          <w:i/>
          <w:iCs/>
          <w:sz w:val="24"/>
          <w:szCs w:val="24"/>
        </w:rPr>
        <w:t>entonces</w:t>
      </w:r>
      <w:proofErr w:type="gramEnd"/>
      <w:r w:rsidRPr="0030759F">
        <w:rPr>
          <w:rFonts w:ascii="Century Gothic" w:hAnsi="Century Gothic" w:cs="Times"/>
          <w:i/>
          <w:iCs/>
          <w:sz w:val="24"/>
          <w:szCs w:val="24"/>
        </w:rPr>
        <w:t xml:space="preserve"> D</w:t>
      </w:r>
      <w:r w:rsidRPr="0030759F">
        <w:rPr>
          <w:rFonts w:ascii="Times New Roman" w:hAnsi="Times New Roman" w:cs="Times New Roman"/>
          <w:sz w:val="24"/>
          <w:szCs w:val="24"/>
        </w:rPr>
        <w:t>→</w:t>
      </w:r>
      <w:r w:rsidRPr="0030759F">
        <w:rPr>
          <w:rFonts w:ascii="Century Gothic" w:hAnsi="Century Gothic" w:cs="Times"/>
          <w:i/>
          <w:iCs/>
          <w:sz w:val="24"/>
          <w:szCs w:val="24"/>
        </w:rPr>
        <w:t xml:space="preserve">A {D}+={D} </w:t>
      </w:r>
    </w:p>
    <w:p w14:paraId="7A9731CA" w14:textId="77777777" w:rsidR="0030759F" w:rsidRDefault="0030759F" w:rsidP="0030759F">
      <w:pPr>
        <w:pStyle w:val="Sinespaciado"/>
        <w:ind w:left="1416"/>
        <w:jc w:val="both"/>
        <w:rPr>
          <w:rFonts w:ascii="Century Gothic" w:hAnsi="Century Gothic" w:cs="Times"/>
          <w:sz w:val="24"/>
          <w:szCs w:val="24"/>
        </w:rPr>
      </w:pPr>
      <w:proofErr w:type="spellStart"/>
      <w:r w:rsidRPr="0030759F">
        <w:rPr>
          <w:rFonts w:ascii="Century Gothic" w:hAnsi="Century Gothic" w:cs="Times"/>
          <w:sz w:val="24"/>
          <w:szCs w:val="24"/>
        </w:rPr>
        <w:t>Por</w:t>
      </w:r>
      <w:proofErr w:type="spellEnd"/>
      <w:r w:rsidRPr="0030759F">
        <w:rPr>
          <w:rFonts w:ascii="Century Gothic" w:hAnsi="Century Gothic" w:cs="Times"/>
          <w:sz w:val="24"/>
          <w:szCs w:val="24"/>
        </w:rPr>
        <w:t xml:space="preserve"> lo tanto C no es superfluo. </w:t>
      </w:r>
    </w:p>
    <w:p w14:paraId="550FF568" w14:textId="77777777" w:rsidR="0030759F" w:rsidRDefault="0030759F" w:rsidP="0030759F">
      <w:pPr>
        <w:pStyle w:val="Sinespaciado"/>
        <w:ind w:left="1416"/>
        <w:jc w:val="both"/>
        <w:rPr>
          <w:rFonts w:ascii="Century Gothic" w:hAnsi="Century Gothic" w:cs="Times"/>
          <w:sz w:val="24"/>
          <w:szCs w:val="24"/>
        </w:rPr>
      </w:pPr>
    </w:p>
    <w:p w14:paraId="6046879F" w14:textId="77777777" w:rsidR="0030759F" w:rsidRDefault="0030759F" w:rsidP="0030759F">
      <w:pPr>
        <w:pStyle w:val="Sinespaciado"/>
        <w:ind w:left="1416"/>
        <w:jc w:val="both"/>
        <w:rPr>
          <w:rFonts w:ascii="Century Gothic" w:hAnsi="Century Gothic" w:cs="Times"/>
          <w:sz w:val="24"/>
          <w:szCs w:val="24"/>
        </w:rPr>
      </w:pPr>
      <w:proofErr w:type="gramStart"/>
      <w:r w:rsidRPr="0030759F">
        <w:rPr>
          <w:rFonts w:ascii="Century Gothic" w:hAnsi="Century Gothic" w:cs="Times"/>
          <w:bCs/>
          <w:i/>
          <w:iCs/>
          <w:sz w:val="24"/>
          <w:szCs w:val="24"/>
        </w:rPr>
        <w:t>¿D es superfluo?</w:t>
      </w:r>
      <w:proofErr w:type="gramEnd"/>
      <w:r w:rsidRPr="0030759F">
        <w:rPr>
          <w:rFonts w:ascii="Century Gothic" w:hAnsi="Century Gothic" w:cs="Times"/>
          <w:bCs/>
          <w:i/>
          <w:iCs/>
          <w:sz w:val="24"/>
          <w:szCs w:val="24"/>
        </w:rPr>
        <w:t xml:space="preserve"> </w:t>
      </w:r>
      <w:proofErr w:type="gramStart"/>
      <w:r w:rsidRPr="0030759F">
        <w:rPr>
          <w:rFonts w:ascii="Century Gothic" w:hAnsi="Century Gothic" w:cs="Times"/>
          <w:i/>
          <w:iCs/>
          <w:sz w:val="24"/>
          <w:szCs w:val="24"/>
        </w:rPr>
        <w:t>entonces</w:t>
      </w:r>
      <w:proofErr w:type="gramEnd"/>
      <w:r w:rsidRPr="0030759F">
        <w:rPr>
          <w:rFonts w:ascii="Century Gothic" w:hAnsi="Century Gothic" w:cs="Times"/>
          <w:i/>
          <w:iCs/>
          <w:sz w:val="24"/>
          <w:szCs w:val="24"/>
        </w:rPr>
        <w:t xml:space="preserve"> C</w:t>
      </w:r>
      <w:r w:rsidRPr="0030759F">
        <w:rPr>
          <w:rFonts w:ascii="Times New Roman" w:hAnsi="Times New Roman" w:cs="Times New Roman"/>
          <w:sz w:val="24"/>
          <w:szCs w:val="24"/>
        </w:rPr>
        <w:t>→</w:t>
      </w:r>
      <w:r w:rsidRPr="0030759F">
        <w:rPr>
          <w:rFonts w:ascii="Century Gothic" w:hAnsi="Century Gothic" w:cs="Times"/>
          <w:i/>
          <w:iCs/>
          <w:sz w:val="24"/>
          <w:szCs w:val="24"/>
        </w:rPr>
        <w:t xml:space="preserve">A </w:t>
      </w:r>
      <w:r w:rsidRPr="0030759F">
        <w:rPr>
          <w:rFonts w:ascii="Century Gothic" w:hAnsi="Century Gothic" w:cs="Times"/>
          <w:sz w:val="24"/>
          <w:szCs w:val="24"/>
        </w:rPr>
        <w:t xml:space="preserve">{C}+={C} </w:t>
      </w:r>
    </w:p>
    <w:p w14:paraId="7AD65F79" w14:textId="0CCDCDBC" w:rsidR="0030759F" w:rsidRPr="0030759F" w:rsidRDefault="0030759F" w:rsidP="0030759F">
      <w:pPr>
        <w:pStyle w:val="Sinespaciado"/>
        <w:ind w:left="1416"/>
        <w:jc w:val="both"/>
        <w:rPr>
          <w:rFonts w:ascii="Century Gothic" w:hAnsi="Century Gothic" w:cs="Times"/>
          <w:sz w:val="24"/>
          <w:szCs w:val="24"/>
        </w:rPr>
      </w:pPr>
      <w:proofErr w:type="spellStart"/>
      <w:r w:rsidRPr="0030759F">
        <w:rPr>
          <w:rFonts w:ascii="Century Gothic" w:hAnsi="Century Gothic" w:cs="Times"/>
          <w:sz w:val="24"/>
          <w:szCs w:val="24"/>
        </w:rPr>
        <w:t>Por</w:t>
      </w:r>
      <w:proofErr w:type="spellEnd"/>
      <w:r w:rsidRPr="0030759F">
        <w:rPr>
          <w:rFonts w:ascii="Century Gothic" w:hAnsi="Century Gothic" w:cs="Times"/>
          <w:sz w:val="24"/>
          <w:szCs w:val="24"/>
        </w:rPr>
        <w:t xml:space="preserve"> lo tanto D no es superfluo. </w:t>
      </w:r>
    </w:p>
    <w:p w14:paraId="4E5A5926" w14:textId="77777777" w:rsidR="0030759F" w:rsidRDefault="0030759F" w:rsidP="0030759F">
      <w:pPr>
        <w:pStyle w:val="Sinespaciado"/>
        <w:ind w:left="1416"/>
        <w:jc w:val="both"/>
        <w:rPr>
          <w:rFonts w:ascii="Century Gothic" w:hAnsi="Century Gothic"/>
          <w:sz w:val="24"/>
          <w:szCs w:val="24"/>
        </w:rPr>
      </w:pPr>
    </w:p>
    <w:p w14:paraId="60F96696" w14:textId="4F687FCA" w:rsidR="0030759F" w:rsidRPr="0030759F" w:rsidRDefault="0030759F" w:rsidP="0030759F">
      <w:pPr>
        <w:pStyle w:val="Sinespaciado"/>
        <w:ind w:left="1416"/>
        <w:jc w:val="both"/>
        <w:rPr>
          <w:rFonts w:ascii="Century Gothic" w:hAnsi="Century Gothic" w:cs="Times"/>
          <w:sz w:val="24"/>
          <w:szCs w:val="24"/>
        </w:rPr>
      </w:pPr>
      <w:r>
        <w:rPr>
          <w:rFonts w:ascii="Century Gothic" w:hAnsi="Century Gothic"/>
          <w:sz w:val="24"/>
          <w:szCs w:val="24"/>
        </w:rPr>
        <w:t xml:space="preserve">b) </w:t>
      </w:r>
      <w:proofErr w:type="spellStart"/>
      <w:r w:rsidRPr="0030759F">
        <w:rPr>
          <w:rFonts w:ascii="Century Gothic" w:hAnsi="Century Gothic"/>
          <w:sz w:val="24"/>
          <w:szCs w:val="24"/>
        </w:rPr>
        <w:t>Superfluos</w:t>
      </w:r>
      <w:proofErr w:type="spellEnd"/>
      <w:r w:rsidRPr="0030759F">
        <w:rPr>
          <w:rFonts w:ascii="Century Gothic" w:hAnsi="Century Gothic"/>
          <w:sz w:val="24"/>
          <w:szCs w:val="24"/>
        </w:rPr>
        <w:t xml:space="preserve"> del lado derecho</w:t>
      </w:r>
      <w:proofErr w:type="gramStart"/>
      <w:r w:rsidRPr="0030759F">
        <w:rPr>
          <w:rFonts w:ascii="Century Gothic" w:hAnsi="Century Gothic"/>
          <w:sz w:val="24"/>
          <w:szCs w:val="24"/>
        </w:rPr>
        <w:t>. </w:t>
      </w:r>
      <w:proofErr w:type="gramEnd"/>
      <w:r w:rsidRPr="0030759F">
        <w:rPr>
          <w:rFonts w:ascii="Century Gothic" w:hAnsi="Century Gothic"/>
          <w:sz w:val="24"/>
          <w:szCs w:val="24"/>
        </w:rPr>
        <w:t xml:space="preserve">No hay posibilidad de superfluos. </w:t>
      </w:r>
    </w:p>
    <w:p w14:paraId="5AE16FAB" w14:textId="77777777" w:rsidR="0030759F" w:rsidRPr="0030759F" w:rsidRDefault="0030759F" w:rsidP="0030759F">
      <w:pPr>
        <w:pStyle w:val="Sinespaciado"/>
        <w:ind w:left="1416"/>
        <w:jc w:val="both"/>
        <w:rPr>
          <w:rFonts w:ascii="Century Gothic" w:hAnsi="Century Gothic" w:cs="Times"/>
          <w:sz w:val="24"/>
          <w:szCs w:val="24"/>
        </w:rPr>
      </w:pPr>
      <w:r w:rsidRPr="0030759F">
        <w:rPr>
          <w:rFonts w:ascii="Century Gothic" w:hAnsi="Century Gothic"/>
          <w:sz w:val="24"/>
          <w:szCs w:val="24"/>
        </w:rPr>
        <w:t xml:space="preserve">Usamos </w:t>
      </w:r>
      <w:proofErr w:type="gramStart"/>
      <w:r w:rsidRPr="0030759F">
        <w:rPr>
          <w:rFonts w:ascii="Century Gothic" w:hAnsi="Century Gothic"/>
          <w:bCs/>
          <w:sz w:val="24"/>
          <w:szCs w:val="24"/>
        </w:rPr>
        <w:t>unión</w:t>
      </w:r>
      <w:r w:rsidRPr="0030759F">
        <w:rPr>
          <w:rFonts w:ascii="Century Gothic" w:hAnsi="Century Gothic" w:cs="Times"/>
          <w:sz w:val="24"/>
          <w:szCs w:val="24"/>
        </w:rPr>
        <w:t xml:space="preserve"> </w:t>
      </w:r>
      <w:r w:rsidRPr="0030759F">
        <w:rPr>
          <w:rFonts w:ascii="Century Gothic" w:hAnsi="Century Gothic"/>
          <w:sz w:val="24"/>
          <w:szCs w:val="24"/>
        </w:rPr>
        <w:t>: </w:t>
      </w:r>
      <w:proofErr w:type="gramEnd"/>
      <w:r w:rsidRPr="0030759F">
        <w:rPr>
          <w:rFonts w:ascii="Century Gothic" w:hAnsi="Century Gothic" w:cs="Times"/>
          <w:bCs/>
          <w:i/>
          <w:iCs/>
          <w:sz w:val="24"/>
          <w:szCs w:val="24"/>
        </w:rPr>
        <w:t xml:space="preserve">F={B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ED, CD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A, E </w:t>
      </w:r>
      <w:r w:rsidRPr="0030759F">
        <w:rPr>
          <w:rFonts w:ascii="Times New Roman" w:hAnsi="Times New Roman" w:cs="Times New Roman"/>
          <w:sz w:val="24"/>
          <w:szCs w:val="24"/>
        </w:rPr>
        <w:t>→</w:t>
      </w:r>
      <w:r w:rsidRPr="0030759F">
        <w:rPr>
          <w:rFonts w:ascii="Century Gothic" w:hAnsi="Century Gothic" w:cs="Times New Roman"/>
          <w:sz w:val="24"/>
          <w:szCs w:val="24"/>
        </w:rPr>
        <w:t xml:space="preserve"> </w:t>
      </w:r>
      <w:r w:rsidRPr="0030759F">
        <w:rPr>
          <w:rFonts w:ascii="Century Gothic" w:hAnsi="Century Gothic" w:cs="Times"/>
          <w:bCs/>
          <w:i/>
          <w:iCs/>
          <w:sz w:val="24"/>
          <w:szCs w:val="24"/>
        </w:rPr>
        <w:t xml:space="preserve">C} </w:t>
      </w:r>
    </w:p>
    <w:p w14:paraId="1DE6B586" w14:textId="22D47D5F" w:rsidR="004E534B" w:rsidRPr="0030759F" w:rsidRDefault="004E534B" w:rsidP="0030759F">
      <w:pPr>
        <w:pStyle w:val="Sinespaciado"/>
        <w:jc w:val="both"/>
        <w:rPr>
          <w:rFonts w:ascii="Century Gothic" w:hAnsi="Century Gothic" w:cs="Times"/>
          <w:sz w:val="24"/>
          <w:szCs w:val="24"/>
        </w:rPr>
      </w:pPr>
    </w:p>
    <w:p w14:paraId="5C8FB64E" w14:textId="77777777" w:rsidR="0025135B" w:rsidRPr="0030759F" w:rsidRDefault="0025135B" w:rsidP="0030759F">
      <w:pPr>
        <w:pStyle w:val="Sinespaciado"/>
        <w:jc w:val="both"/>
        <w:rPr>
          <w:rFonts w:ascii="Century Gothic" w:hAnsi="Century Gothic" w:cs="Times"/>
          <w:sz w:val="24"/>
          <w:szCs w:val="24"/>
        </w:rPr>
      </w:pPr>
    </w:p>
    <w:p w14:paraId="26242AAA" w14:textId="1EE398A4" w:rsidR="0025135B" w:rsidRPr="00B466E4" w:rsidRDefault="0025135B" w:rsidP="0025135B">
      <w:pPr>
        <w:widowControl w:val="0"/>
        <w:tabs>
          <w:tab w:val="left" w:pos="220"/>
          <w:tab w:val="left" w:pos="720"/>
        </w:tabs>
        <w:autoSpaceDE w:val="0"/>
        <w:autoSpaceDN w:val="0"/>
        <w:adjustRightInd w:val="0"/>
        <w:spacing w:after="240" w:line="320" w:lineRule="atLeast"/>
        <w:ind w:left="1080"/>
        <w:jc w:val="both"/>
        <w:rPr>
          <w:rFonts w:ascii="Century Gothic" w:hAnsi="Century Gothic" w:cs="Times"/>
          <w:color w:val="000000"/>
          <w:lang w:val="es-ES"/>
        </w:rPr>
      </w:pPr>
    </w:p>
    <w:p w14:paraId="226A00A4" w14:textId="136D271B" w:rsidR="00B466E4" w:rsidRPr="004E534B" w:rsidRDefault="00B466E4" w:rsidP="00B466E4">
      <w:pPr>
        <w:widowControl w:val="0"/>
        <w:numPr>
          <w:ilvl w:val="0"/>
          <w:numId w:val="4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B466E4">
        <w:rPr>
          <w:rFonts w:ascii="Century Gothic" w:hAnsi="Century Gothic" w:cs="Century Gothic"/>
          <w:color w:val="000000"/>
          <w:lang w:val="es-ES"/>
        </w:rPr>
        <w:t xml:space="preserve">Se ha decidido dividir </w:t>
      </w:r>
      <w:r w:rsidRPr="00B466E4">
        <w:rPr>
          <w:rFonts w:ascii="Century Gothic" w:hAnsi="Century Gothic" w:cs="Times"/>
          <w:color w:val="000000"/>
          <w:lang w:val="es-ES"/>
        </w:rPr>
        <w:t xml:space="preserve">R </w:t>
      </w:r>
      <w:r w:rsidRPr="00B466E4">
        <w:rPr>
          <w:rFonts w:ascii="Century Gothic" w:hAnsi="Century Gothic" w:cs="Century Gothic"/>
          <w:color w:val="000000"/>
          <w:lang w:val="es-ES"/>
        </w:rPr>
        <w:t xml:space="preserve">en las siguientes relaciones </w:t>
      </w:r>
      <w:r w:rsidRPr="00B466E4">
        <w:rPr>
          <w:rFonts w:ascii="Century Gothic" w:hAnsi="Century Gothic" w:cs="Times"/>
          <w:color w:val="000000"/>
          <w:lang w:val="es-ES"/>
        </w:rPr>
        <w:t xml:space="preserve">S(A,B,C,D,F) </w:t>
      </w:r>
      <w:r w:rsidRPr="00B466E4">
        <w:rPr>
          <w:rFonts w:ascii="Century Gothic" w:hAnsi="Century Gothic" w:cs="Century Gothic"/>
          <w:color w:val="000000"/>
          <w:lang w:val="es-ES"/>
        </w:rPr>
        <w:t xml:space="preserve">y </w:t>
      </w:r>
      <w:r w:rsidRPr="00B466E4">
        <w:rPr>
          <w:rFonts w:ascii="Century Gothic" w:hAnsi="Century Gothic" w:cs="Times"/>
          <w:color w:val="000000"/>
          <w:lang w:val="es-ES"/>
        </w:rPr>
        <w:t>T(C,E)</w:t>
      </w:r>
      <w:r w:rsidRPr="00B466E4">
        <w:rPr>
          <w:rFonts w:ascii="Century Gothic" w:hAnsi="Century Gothic" w:cs="Century Gothic"/>
          <w:color w:val="000000"/>
          <w:lang w:val="es-ES"/>
        </w:rPr>
        <w:t xml:space="preserve">, ¿se puede recuperar la </w:t>
      </w:r>
      <w:r w:rsidRPr="00B466E4">
        <w:rPr>
          <w:rFonts w:ascii="Century Gothic" w:hAnsi="Century Gothic" w:cs="Times"/>
          <w:color w:val="000000"/>
          <w:lang w:val="es-ES"/>
        </w:rPr>
        <w:t> </w:t>
      </w:r>
      <w:r w:rsidRPr="00B466E4">
        <w:rPr>
          <w:rFonts w:ascii="Century Gothic" w:hAnsi="Century Gothic" w:cs="Century Gothic"/>
          <w:color w:val="000000"/>
          <w:lang w:val="es-ES"/>
        </w:rPr>
        <w:t xml:space="preserve">información de </w:t>
      </w:r>
      <w:r w:rsidRPr="00B466E4">
        <w:rPr>
          <w:rFonts w:ascii="Century Gothic" w:hAnsi="Century Gothic" w:cs="Times"/>
          <w:color w:val="000000"/>
          <w:lang w:val="es-ES"/>
        </w:rPr>
        <w:t>R</w:t>
      </w:r>
      <w:r w:rsidRPr="00B466E4">
        <w:rPr>
          <w:rFonts w:ascii="Century Gothic" w:hAnsi="Century Gothic" w:cs="Century Gothic"/>
          <w:color w:val="000000"/>
          <w:lang w:val="es-ES"/>
        </w:rPr>
        <w:t>? </w:t>
      </w:r>
    </w:p>
    <w:p w14:paraId="22D2031F" w14:textId="77777777" w:rsidR="004E534B" w:rsidRPr="004E534B" w:rsidRDefault="004E534B" w:rsidP="004E534B">
      <w:pPr>
        <w:pStyle w:val="Prrafodelista"/>
        <w:widowControl w:val="0"/>
        <w:autoSpaceDE w:val="0"/>
        <w:autoSpaceDN w:val="0"/>
        <w:adjustRightInd w:val="0"/>
        <w:spacing w:after="240" w:line="340" w:lineRule="atLeast"/>
        <w:ind w:left="1080"/>
        <w:jc w:val="both"/>
        <w:rPr>
          <w:rFonts w:ascii="Century Gothic" w:hAnsi="Century Gothic" w:cs="Times"/>
          <w:color w:val="000000"/>
          <w:lang w:val="es-ES"/>
        </w:rPr>
      </w:pPr>
      <w:r w:rsidRPr="004E534B">
        <w:rPr>
          <w:rFonts w:ascii="Century Gothic" w:hAnsi="Century Gothic" w:cs="Times"/>
          <w:color w:val="000000"/>
          <w:lang w:val="es-ES"/>
        </w:rPr>
        <w:t xml:space="preserve">No, ya que C no puede ser llave debido a como están definidas las D.F. </w:t>
      </w:r>
    </w:p>
    <w:p w14:paraId="0CEE5EE1" w14:textId="77777777" w:rsidR="004E534B" w:rsidRPr="00B466E4" w:rsidRDefault="004E534B" w:rsidP="004E534B">
      <w:pPr>
        <w:widowControl w:val="0"/>
        <w:tabs>
          <w:tab w:val="left" w:pos="220"/>
          <w:tab w:val="left" w:pos="720"/>
        </w:tabs>
        <w:autoSpaceDE w:val="0"/>
        <w:autoSpaceDN w:val="0"/>
        <w:adjustRightInd w:val="0"/>
        <w:spacing w:after="240" w:line="320" w:lineRule="atLeast"/>
        <w:ind w:left="1080"/>
        <w:jc w:val="both"/>
        <w:rPr>
          <w:rFonts w:ascii="Century Gothic" w:hAnsi="Century Gothic" w:cs="Times"/>
          <w:color w:val="000000"/>
          <w:lang w:val="es-ES"/>
        </w:rPr>
      </w:pPr>
    </w:p>
    <w:p w14:paraId="3203EFF8" w14:textId="77777777" w:rsidR="00A05649" w:rsidRPr="004E534B" w:rsidRDefault="00A05649" w:rsidP="004E534B">
      <w:pPr>
        <w:jc w:val="both"/>
        <w:rPr>
          <w:rFonts w:ascii="Century Gothic" w:eastAsia="Times New Roman" w:hAnsi="Century Gothic" w:cs="Arial"/>
          <w:b/>
          <w:sz w:val="26"/>
          <w:szCs w:val="26"/>
          <w:lang w:val="en-US"/>
        </w:rPr>
      </w:pPr>
    </w:p>
    <w:p w14:paraId="7A79F51F" w14:textId="77777777" w:rsidR="002C63AB" w:rsidRPr="00126C0C" w:rsidRDefault="002C63AB" w:rsidP="00B466E4">
      <w:pPr>
        <w:pStyle w:val="Prrafodelista"/>
        <w:numPr>
          <w:ilvl w:val="0"/>
          <w:numId w:val="36"/>
        </w:numPr>
        <w:jc w:val="both"/>
        <w:rPr>
          <w:rFonts w:ascii="Century Gothic" w:eastAsia="Times New Roman" w:hAnsi="Century Gothic" w:cs="Arial"/>
          <w:b/>
          <w:sz w:val="26"/>
          <w:szCs w:val="26"/>
          <w:lang w:val="en-US"/>
        </w:rPr>
      </w:pPr>
      <w:r w:rsidRPr="00126C0C">
        <w:rPr>
          <w:rFonts w:ascii="Century Gothic" w:eastAsia="Times New Roman" w:hAnsi="Century Gothic" w:cs="Arial"/>
          <w:b/>
          <w:sz w:val="26"/>
          <w:szCs w:val="26"/>
          <w:lang w:val="en-US"/>
        </w:rPr>
        <w:t xml:space="preserve">Para </w:t>
      </w:r>
      <w:proofErr w:type="spellStart"/>
      <w:r w:rsidRPr="00126C0C">
        <w:rPr>
          <w:rFonts w:ascii="Century Gothic" w:eastAsia="Times New Roman" w:hAnsi="Century Gothic" w:cs="Arial"/>
          <w:b/>
          <w:sz w:val="26"/>
          <w:szCs w:val="26"/>
          <w:lang w:val="en-US"/>
        </w:rPr>
        <w:t>cada</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uno</w:t>
      </w:r>
      <w:proofErr w:type="spellEnd"/>
      <w:r w:rsidRPr="00126C0C">
        <w:rPr>
          <w:rFonts w:ascii="Century Gothic" w:eastAsia="Times New Roman" w:hAnsi="Century Gothic" w:cs="Arial"/>
          <w:b/>
          <w:sz w:val="26"/>
          <w:szCs w:val="26"/>
          <w:lang w:val="en-US"/>
        </w:rPr>
        <w:t xml:space="preserve"> de los </w:t>
      </w:r>
      <w:proofErr w:type="spellStart"/>
      <w:r w:rsidRPr="00126C0C">
        <w:rPr>
          <w:rFonts w:ascii="Century Gothic" w:eastAsia="Times New Roman" w:hAnsi="Century Gothic" w:cs="Arial"/>
          <w:b/>
          <w:sz w:val="26"/>
          <w:szCs w:val="26"/>
          <w:lang w:val="en-US"/>
        </w:rPr>
        <w:t>esquemas</w:t>
      </w:r>
      <w:proofErr w:type="spellEnd"/>
      <w:r w:rsidRPr="00126C0C">
        <w:rPr>
          <w:rFonts w:ascii="Century Gothic" w:eastAsia="Times New Roman" w:hAnsi="Century Gothic" w:cs="Arial"/>
          <w:b/>
          <w:sz w:val="26"/>
          <w:szCs w:val="26"/>
          <w:lang w:val="en-US"/>
        </w:rPr>
        <w:t xml:space="preserve">, con </w:t>
      </w:r>
      <w:proofErr w:type="spellStart"/>
      <w:r w:rsidRPr="00126C0C">
        <w:rPr>
          <w:rFonts w:ascii="Century Gothic" w:eastAsia="Times New Roman" w:hAnsi="Century Gothic" w:cs="Arial"/>
          <w:b/>
          <w:sz w:val="26"/>
          <w:szCs w:val="26"/>
          <w:lang w:val="en-US"/>
        </w:rPr>
        <w:t>su</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respectivo</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conjunto</w:t>
      </w:r>
      <w:proofErr w:type="spellEnd"/>
      <w:r w:rsidRPr="00126C0C">
        <w:rPr>
          <w:rFonts w:ascii="Century Gothic" w:eastAsia="Times New Roman" w:hAnsi="Century Gothic" w:cs="Arial"/>
          <w:b/>
          <w:sz w:val="26"/>
          <w:szCs w:val="26"/>
          <w:lang w:val="en-US"/>
        </w:rPr>
        <w:t xml:space="preserve"> de </w:t>
      </w:r>
      <w:proofErr w:type="spellStart"/>
      <w:r w:rsidRPr="00126C0C">
        <w:rPr>
          <w:rFonts w:ascii="Century Gothic" w:eastAsia="Times New Roman" w:hAnsi="Century Gothic" w:cs="Arial"/>
          <w:b/>
          <w:sz w:val="26"/>
          <w:szCs w:val="26"/>
          <w:lang w:val="en-US"/>
        </w:rPr>
        <w:t>dependencias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multivaluadas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resuelve</w:t>
      </w:r>
      <w:proofErr w:type="spellEnd"/>
      <w:r w:rsidRPr="00126C0C">
        <w:rPr>
          <w:rFonts w:ascii="Century Gothic" w:eastAsia="Times New Roman" w:hAnsi="Century Gothic" w:cs="Arial"/>
          <w:b/>
          <w:sz w:val="26"/>
          <w:szCs w:val="26"/>
          <w:lang w:val="en-US"/>
        </w:rPr>
        <w:t xml:space="preserve"> los </w:t>
      </w:r>
      <w:proofErr w:type="spellStart"/>
      <w:r w:rsidRPr="00126C0C">
        <w:rPr>
          <w:rFonts w:ascii="Century Gothic" w:eastAsia="Times New Roman" w:hAnsi="Century Gothic" w:cs="Arial"/>
          <w:b/>
          <w:sz w:val="26"/>
          <w:szCs w:val="26"/>
          <w:lang w:val="en-US"/>
        </w:rPr>
        <w:t>siguientes</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puntos</w:t>
      </w:r>
      <w:proofErr w:type="spellEnd"/>
      <w:r w:rsidRPr="00126C0C">
        <w:rPr>
          <w:rFonts w:ascii="Century Gothic" w:eastAsia="Times New Roman" w:hAnsi="Century Gothic" w:cs="Arial"/>
          <w:b/>
          <w:sz w:val="26"/>
          <w:szCs w:val="26"/>
          <w:lang w:val="en-US"/>
        </w:rPr>
        <w:t>:</w:t>
      </w:r>
    </w:p>
    <w:p w14:paraId="2476BAC3" w14:textId="77777777" w:rsidR="00F44FD0" w:rsidRPr="00126C0C" w:rsidRDefault="00F44FD0" w:rsidP="00F44FD0">
      <w:pPr>
        <w:pStyle w:val="Prrafodelista"/>
        <w:jc w:val="both"/>
        <w:rPr>
          <w:rFonts w:ascii="Century Gothic" w:eastAsia="Times New Roman" w:hAnsi="Century Gothic" w:cs="Arial"/>
          <w:b/>
          <w:lang w:val="en-US"/>
        </w:rPr>
      </w:pPr>
    </w:p>
    <w:p w14:paraId="75FAD902" w14:textId="77777777" w:rsidR="00F44FD0" w:rsidRPr="00126C0C" w:rsidRDefault="00F44FD0" w:rsidP="00F44FD0">
      <w:pPr>
        <w:pStyle w:val="Prrafodelista"/>
        <w:widowControl w:val="0"/>
        <w:numPr>
          <w:ilvl w:val="0"/>
          <w:numId w:val="37"/>
        </w:numPr>
        <w:tabs>
          <w:tab w:val="left" w:pos="220"/>
          <w:tab w:val="left" w:pos="720"/>
        </w:tabs>
        <w:autoSpaceDE w:val="0"/>
        <w:autoSpaceDN w:val="0"/>
        <w:adjustRightInd w:val="0"/>
        <w:spacing w:after="240" w:line="300" w:lineRule="atLeast"/>
        <w:rPr>
          <w:rFonts w:ascii="Century Gothic" w:hAnsi="Century Gothic" w:cs="Arial"/>
          <w:b/>
          <w:color w:val="000000"/>
          <w:lang w:val="es-ES"/>
        </w:rPr>
      </w:pPr>
      <w:r w:rsidRPr="00126C0C">
        <w:rPr>
          <w:rFonts w:ascii="Century Gothic" w:hAnsi="Century Gothic" w:cs="Arial"/>
          <w:b/>
          <w:color w:val="000000"/>
          <w:lang w:val="es-ES"/>
        </w:rPr>
        <w:t>R(A,B,C,D) con DMV={AB</w:t>
      </w:r>
      <w:r w:rsidRPr="00126C0C">
        <w:rPr>
          <w:rFonts w:ascii="Menlo Regular" w:hAnsi="Menlo Regular" w:cs="Menlo Regular"/>
          <w:b/>
          <w:color w:val="000000"/>
          <w:lang w:val="es-ES"/>
        </w:rPr>
        <w:t>↠</w:t>
      </w:r>
      <w:r w:rsidRPr="00126C0C">
        <w:rPr>
          <w:rFonts w:ascii="Century Gothic" w:hAnsi="Century Gothic" w:cs="Arial"/>
          <w:b/>
          <w:color w:val="000000"/>
          <w:lang w:val="es-ES"/>
        </w:rPr>
        <w:t>C,B</w:t>
      </w:r>
      <w:r w:rsidRPr="00126C0C">
        <w:rPr>
          <w:rFonts w:ascii="Times New Roman" w:hAnsi="Times New Roman" w:cs="Times New Roman"/>
          <w:b/>
          <w:color w:val="000000"/>
          <w:lang w:val="es-ES"/>
        </w:rPr>
        <w:t>→</w:t>
      </w:r>
      <w:r w:rsidRPr="00126C0C">
        <w:rPr>
          <w:rFonts w:ascii="Century Gothic" w:hAnsi="Century Gothic" w:cs="Arial"/>
          <w:b/>
          <w:color w:val="000000"/>
          <w:lang w:val="es-ES"/>
        </w:rPr>
        <w:t>D}</w:t>
      </w:r>
    </w:p>
    <w:p w14:paraId="5366B3CF" w14:textId="080B99C2" w:rsidR="004E534B" w:rsidRPr="004E534B" w:rsidRDefault="004E534B" w:rsidP="004E534B">
      <w:pPr>
        <w:widowControl w:val="0"/>
        <w:tabs>
          <w:tab w:val="left" w:pos="220"/>
          <w:tab w:val="left" w:pos="720"/>
        </w:tabs>
        <w:autoSpaceDE w:val="0"/>
        <w:autoSpaceDN w:val="0"/>
        <w:adjustRightInd w:val="0"/>
        <w:spacing w:after="240" w:line="320" w:lineRule="atLeast"/>
        <w:ind w:left="720"/>
        <w:jc w:val="both"/>
        <w:rPr>
          <w:rFonts w:ascii="Century Gothic" w:hAnsi="Century Gothic" w:cs="Times"/>
          <w:color w:val="000000"/>
          <w:lang w:val="es-ES"/>
        </w:rPr>
      </w:pPr>
      <w:r w:rsidRPr="004E534B">
        <w:rPr>
          <w:rFonts w:ascii="Century Gothic" w:hAnsi="Century Gothic" w:cs="Arial"/>
          <w:b/>
          <w:color w:val="000000"/>
          <w:lang w:val="es-ES"/>
        </w:rPr>
        <w:t xml:space="preserve">i. </w:t>
      </w:r>
      <w:r w:rsidRPr="004E534B">
        <w:rPr>
          <w:rFonts w:ascii="Century Gothic" w:hAnsi="Century Gothic" w:cs="Century Gothic"/>
          <w:color w:val="000000"/>
          <w:lang w:val="es-ES"/>
        </w:rPr>
        <w:t xml:space="preserve">Encuentra </w:t>
      </w:r>
      <w:r w:rsidRPr="004E534B">
        <w:rPr>
          <w:rFonts w:ascii="Century Gothic" w:hAnsi="Century Gothic" w:cs="Times"/>
          <w:color w:val="000000"/>
          <w:lang w:val="es-ES"/>
        </w:rPr>
        <w:t xml:space="preserve">todas las violaciones </w:t>
      </w:r>
      <w:r w:rsidRPr="004E534B">
        <w:rPr>
          <w:rFonts w:ascii="Century Gothic" w:hAnsi="Century Gothic" w:cs="Century Gothic"/>
          <w:color w:val="000000"/>
          <w:lang w:val="es-ES"/>
        </w:rPr>
        <w:t xml:space="preserve">a la </w:t>
      </w:r>
      <w:r w:rsidRPr="004E534B">
        <w:rPr>
          <w:rFonts w:ascii="Century Gothic" w:hAnsi="Century Gothic" w:cs="Times"/>
          <w:color w:val="000000"/>
          <w:lang w:val="es-ES"/>
        </w:rPr>
        <w:t xml:space="preserve">4NF </w:t>
      </w:r>
    </w:p>
    <w:p w14:paraId="5CAAB8C9" w14:textId="528B9F93" w:rsidR="00F44FD0" w:rsidRPr="0030759F" w:rsidRDefault="004E534B" w:rsidP="0030759F">
      <w:pPr>
        <w:widowControl w:val="0"/>
        <w:tabs>
          <w:tab w:val="left" w:pos="220"/>
          <w:tab w:val="left" w:pos="720"/>
        </w:tabs>
        <w:autoSpaceDE w:val="0"/>
        <w:autoSpaceDN w:val="0"/>
        <w:adjustRightInd w:val="0"/>
        <w:spacing w:after="240" w:line="300" w:lineRule="atLeast"/>
        <w:ind w:left="720"/>
        <w:jc w:val="both"/>
        <w:rPr>
          <w:rFonts w:ascii="Century Gothic" w:hAnsi="Century Gothic" w:cs="Times"/>
          <w:color w:val="000000"/>
          <w:lang w:val="es-ES"/>
        </w:rPr>
      </w:pPr>
      <w:r w:rsidRPr="004E534B">
        <w:rPr>
          <w:rFonts w:ascii="Century Gothic" w:hAnsi="Century Gothic" w:cs="Times"/>
          <w:color w:val="000000"/>
          <w:lang w:val="es-ES"/>
        </w:rPr>
        <w:t xml:space="preserve">ii. Normaliza </w:t>
      </w:r>
      <w:r w:rsidRPr="004E534B">
        <w:rPr>
          <w:rFonts w:ascii="Century Gothic" w:hAnsi="Century Gothic" w:cs="Century Gothic"/>
          <w:color w:val="000000"/>
          <w:lang w:val="es-ES"/>
        </w:rPr>
        <w:t xml:space="preserve">de acuerdo a la </w:t>
      </w:r>
      <w:r w:rsidRPr="004E534B">
        <w:rPr>
          <w:rFonts w:ascii="Century Gothic" w:hAnsi="Century Gothic" w:cs="Times"/>
          <w:color w:val="000000"/>
          <w:lang w:val="es-ES"/>
        </w:rPr>
        <w:t>4NF  </w:t>
      </w:r>
    </w:p>
    <w:p w14:paraId="78F1533B" w14:textId="1964866E" w:rsidR="00F44FD0" w:rsidRPr="00126C0C" w:rsidRDefault="00F44FD0" w:rsidP="00F44FD0">
      <w:pPr>
        <w:widowControl w:val="0"/>
        <w:numPr>
          <w:ilvl w:val="0"/>
          <w:numId w:val="37"/>
        </w:numPr>
        <w:tabs>
          <w:tab w:val="left" w:pos="220"/>
          <w:tab w:val="left" w:pos="720"/>
        </w:tabs>
        <w:autoSpaceDE w:val="0"/>
        <w:autoSpaceDN w:val="0"/>
        <w:adjustRightInd w:val="0"/>
        <w:spacing w:after="240" w:line="300" w:lineRule="atLeast"/>
        <w:rPr>
          <w:rFonts w:ascii="Century Gothic" w:hAnsi="Century Gothic" w:cs="Arial"/>
          <w:b/>
          <w:color w:val="000000"/>
          <w:lang w:val="es-ES"/>
        </w:rPr>
      </w:pPr>
      <w:r w:rsidRPr="00126C0C">
        <w:rPr>
          <w:rFonts w:ascii="Century Gothic" w:hAnsi="Century Gothic" w:cs="Arial"/>
          <w:b/>
          <w:color w:val="000000"/>
          <w:lang w:val="es-ES"/>
        </w:rPr>
        <w:t>R(A,B,C,D,E) con DMV={A</w:t>
      </w:r>
      <w:r w:rsidRPr="00126C0C">
        <w:rPr>
          <w:rFonts w:ascii="Menlo Regular" w:hAnsi="Menlo Regular" w:cs="Menlo Regular"/>
          <w:b/>
          <w:color w:val="000000"/>
          <w:lang w:val="es-ES"/>
        </w:rPr>
        <w:t>↠</w:t>
      </w:r>
      <w:r w:rsidRPr="00126C0C">
        <w:rPr>
          <w:rFonts w:ascii="Century Gothic" w:hAnsi="Century Gothic" w:cs="Arial"/>
          <w:b/>
          <w:color w:val="000000"/>
          <w:lang w:val="es-ES"/>
        </w:rPr>
        <w:t>B,AB</w:t>
      </w:r>
      <w:r w:rsidRPr="00126C0C">
        <w:rPr>
          <w:rFonts w:ascii="Times New Roman" w:hAnsi="Times New Roman" w:cs="Times New Roman"/>
          <w:b/>
          <w:color w:val="000000"/>
          <w:lang w:val="es-ES"/>
        </w:rPr>
        <w:t>→</w:t>
      </w:r>
      <w:r w:rsidRPr="00126C0C">
        <w:rPr>
          <w:rFonts w:ascii="Century Gothic" w:hAnsi="Century Gothic" w:cs="Arial"/>
          <w:b/>
          <w:color w:val="000000"/>
          <w:lang w:val="es-ES"/>
        </w:rPr>
        <w:t>C,A</w:t>
      </w:r>
      <w:r w:rsidRPr="00126C0C">
        <w:rPr>
          <w:rFonts w:ascii="Times New Roman" w:hAnsi="Times New Roman" w:cs="Times New Roman"/>
          <w:b/>
          <w:color w:val="000000"/>
          <w:lang w:val="es-ES"/>
        </w:rPr>
        <w:t>→</w:t>
      </w:r>
      <w:r w:rsidRPr="00126C0C">
        <w:rPr>
          <w:rFonts w:ascii="Century Gothic" w:hAnsi="Century Gothic" w:cs="Arial"/>
          <w:b/>
          <w:color w:val="000000"/>
          <w:lang w:val="es-ES"/>
        </w:rPr>
        <w:t>D,AB</w:t>
      </w:r>
      <w:r w:rsidRPr="00126C0C">
        <w:rPr>
          <w:rFonts w:ascii="Times New Roman" w:hAnsi="Times New Roman" w:cs="Times New Roman"/>
          <w:b/>
          <w:color w:val="000000"/>
          <w:lang w:val="es-ES"/>
        </w:rPr>
        <w:t>→</w:t>
      </w:r>
      <w:r w:rsidRPr="00126C0C">
        <w:rPr>
          <w:rFonts w:ascii="Century Gothic" w:hAnsi="Century Gothic" w:cs="Arial"/>
          <w:b/>
          <w:color w:val="000000"/>
          <w:lang w:val="es-ES"/>
        </w:rPr>
        <w:t>E}  </w:t>
      </w:r>
    </w:p>
    <w:p w14:paraId="29CFB8B1" w14:textId="77777777" w:rsidR="004E534B" w:rsidRDefault="004E534B" w:rsidP="004E534B">
      <w:pPr>
        <w:widowControl w:val="0"/>
        <w:tabs>
          <w:tab w:val="left" w:pos="220"/>
          <w:tab w:val="left" w:pos="720"/>
        </w:tabs>
        <w:autoSpaceDE w:val="0"/>
        <w:autoSpaceDN w:val="0"/>
        <w:adjustRightInd w:val="0"/>
        <w:spacing w:after="240" w:line="320" w:lineRule="atLeast"/>
        <w:ind w:left="720"/>
        <w:jc w:val="both"/>
        <w:rPr>
          <w:rFonts w:ascii="Century Gothic" w:hAnsi="Century Gothic" w:cs="Times"/>
          <w:color w:val="000000"/>
          <w:lang w:val="es-ES"/>
        </w:rPr>
      </w:pPr>
      <w:r w:rsidRPr="004E534B">
        <w:rPr>
          <w:rFonts w:ascii="Century Gothic" w:hAnsi="Century Gothic" w:cs="Arial"/>
          <w:color w:val="000000"/>
          <w:lang w:val="es-ES"/>
        </w:rPr>
        <w:t xml:space="preserve">i. </w:t>
      </w:r>
      <w:r w:rsidRPr="004E534B">
        <w:rPr>
          <w:rFonts w:ascii="Century Gothic" w:hAnsi="Century Gothic" w:cs="Century Gothic"/>
          <w:color w:val="000000"/>
          <w:lang w:val="es-ES"/>
        </w:rPr>
        <w:t xml:space="preserve">Encuentra </w:t>
      </w:r>
      <w:r w:rsidRPr="004E534B">
        <w:rPr>
          <w:rFonts w:ascii="Century Gothic" w:hAnsi="Century Gothic" w:cs="Times"/>
          <w:color w:val="000000"/>
          <w:lang w:val="es-ES"/>
        </w:rPr>
        <w:t xml:space="preserve">todas las violaciones </w:t>
      </w:r>
      <w:r w:rsidRPr="004E534B">
        <w:rPr>
          <w:rFonts w:ascii="Century Gothic" w:hAnsi="Century Gothic" w:cs="Century Gothic"/>
          <w:color w:val="000000"/>
          <w:lang w:val="es-ES"/>
        </w:rPr>
        <w:t xml:space="preserve">a la </w:t>
      </w:r>
      <w:r w:rsidRPr="004E534B">
        <w:rPr>
          <w:rFonts w:ascii="Century Gothic" w:hAnsi="Century Gothic" w:cs="Times"/>
          <w:color w:val="000000"/>
          <w:lang w:val="es-ES"/>
        </w:rPr>
        <w:t xml:space="preserve">4NF </w:t>
      </w:r>
    </w:p>
    <w:p w14:paraId="407B721F" w14:textId="77777777"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 xml:space="preserve">{A}+={AB} </w:t>
      </w:r>
    </w:p>
    <w:p w14:paraId="5D8A0307" w14:textId="77777777"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 xml:space="preserve">{AB}+={ABCDE} </w:t>
      </w:r>
    </w:p>
    <w:p w14:paraId="1A3A0FC3" w14:textId="12A30314"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 xml:space="preserve">{A}+={AD} </w:t>
      </w:r>
    </w:p>
    <w:p w14:paraId="489F25A9" w14:textId="5175B9F8" w:rsidR="008512AA" w:rsidRPr="0030759F" w:rsidRDefault="008512AA" w:rsidP="0030759F">
      <w:pPr>
        <w:pStyle w:val="Sinespaciado"/>
        <w:ind w:left="708"/>
        <w:jc w:val="both"/>
        <w:rPr>
          <w:rFonts w:ascii="Century Gothic" w:hAnsi="Century Gothic"/>
          <w:sz w:val="24"/>
          <w:szCs w:val="24"/>
        </w:rPr>
      </w:pPr>
      <w:r w:rsidRPr="008512AA">
        <w:rPr>
          <w:rFonts w:ascii="Century Gothic" w:hAnsi="Century Gothic"/>
          <w:i/>
          <w:iCs/>
          <w:sz w:val="24"/>
          <w:szCs w:val="24"/>
        </w:rPr>
        <w:t>A</w:t>
      </w:r>
      <w:r w:rsidRPr="008512AA">
        <w:rPr>
          <w:rFonts w:ascii="Menlo Regular" w:hAnsi="Menlo Regular" w:cs="Menlo Regular"/>
          <w:sz w:val="24"/>
          <w:szCs w:val="24"/>
        </w:rPr>
        <w:t>↠</w:t>
      </w:r>
      <w:r w:rsidRPr="008512AA">
        <w:rPr>
          <w:rFonts w:ascii="Century Gothic" w:hAnsi="Century Gothic"/>
          <w:i/>
          <w:iCs/>
          <w:sz w:val="24"/>
          <w:szCs w:val="24"/>
        </w:rPr>
        <w:t xml:space="preserve">B y </w:t>
      </w:r>
      <w:proofErr w:type="gramStart"/>
      <w:r w:rsidRPr="008512AA">
        <w:rPr>
          <w:rFonts w:ascii="Century Gothic" w:hAnsi="Century Gothic"/>
          <w:bCs/>
          <w:i/>
          <w:iCs/>
          <w:sz w:val="24"/>
          <w:szCs w:val="24"/>
        </w:rPr>
        <w:t>A</w:t>
      </w:r>
      <w:proofErr w:type="gramEnd"/>
      <w:r w:rsidRPr="008512AA">
        <w:rPr>
          <w:rFonts w:ascii="Century Gothic" w:hAnsi="Century Gothic"/>
          <w:bCs/>
          <w:i/>
          <w:iCs/>
          <w:sz w:val="24"/>
          <w:szCs w:val="24"/>
        </w:rPr>
        <w:t xml:space="preserve"> </w:t>
      </w:r>
      <w:r w:rsidRPr="008512AA">
        <w:rPr>
          <w:rFonts w:ascii="Times New Roman" w:hAnsi="Times New Roman" w:cs="Times New Roman"/>
          <w:sz w:val="24"/>
          <w:szCs w:val="24"/>
        </w:rPr>
        <w:t>→</w:t>
      </w:r>
      <w:r w:rsidRPr="008512AA">
        <w:rPr>
          <w:rFonts w:ascii="Century Gothic" w:hAnsi="Century Gothic" w:cs="Times New Roman"/>
          <w:sz w:val="24"/>
          <w:szCs w:val="24"/>
        </w:rPr>
        <w:t xml:space="preserve"> </w:t>
      </w:r>
      <w:r w:rsidRPr="008512AA">
        <w:rPr>
          <w:rFonts w:ascii="Century Gothic" w:hAnsi="Century Gothic"/>
          <w:bCs/>
          <w:i/>
          <w:iCs/>
          <w:sz w:val="24"/>
          <w:szCs w:val="24"/>
        </w:rPr>
        <w:t>D</w:t>
      </w:r>
      <w:r w:rsidRPr="008512AA">
        <w:rPr>
          <w:rFonts w:ascii="Century Gothic" w:hAnsi="Century Gothic"/>
          <w:sz w:val="24"/>
          <w:szCs w:val="24"/>
        </w:rPr>
        <w:t xml:space="preserve"> es una violación. </w:t>
      </w:r>
    </w:p>
    <w:p w14:paraId="20ED1A65" w14:textId="4DB9E4AC" w:rsidR="004E534B" w:rsidRPr="004E534B" w:rsidRDefault="004E534B" w:rsidP="004E534B">
      <w:pPr>
        <w:widowControl w:val="0"/>
        <w:tabs>
          <w:tab w:val="left" w:pos="220"/>
          <w:tab w:val="left" w:pos="720"/>
        </w:tabs>
        <w:autoSpaceDE w:val="0"/>
        <w:autoSpaceDN w:val="0"/>
        <w:adjustRightInd w:val="0"/>
        <w:spacing w:after="240" w:line="300" w:lineRule="atLeast"/>
        <w:jc w:val="both"/>
        <w:rPr>
          <w:rFonts w:ascii="Century Gothic" w:hAnsi="Century Gothic" w:cs="Times"/>
          <w:color w:val="000000"/>
          <w:lang w:val="es-ES"/>
        </w:rPr>
      </w:pPr>
      <w:r w:rsidRPr="004E534B">
        <w:rPr>
          <w:rFonts w:ascii="Century Gothic" w:hAnsi="Century Gothic" w:cs="Times"/>
          <w:color w:val="000000"/>
          <w:lang w:val="es-ES"/>
        </w:rPr>
        <w:lastRenderedPageBreak/>
        <w:tab/>
      </w:r>
      <w:r w:rsidRPr="004E534B">
        <w:rPr>
          <w:rFonts w:ascii="Century Gothic" w:hAnsi="Century Gothic" w:cs="Times"/>
          <w:color w:val="000000"/>
          <w:lang w:val="es-ES"/>
        </w:rPr>
        <w:tab/>
        <w:t xml:space="preserve">ii. Normaliza </w:t>
      </w:r>
      <w:r w:rsidRPr="004E534B">
        <w:rPr>
          <w:rFonts w:ascii="Century Gothic" w:hAnsi="Century Gothic" w:cs="Century Gothic"/>
          <w:color w:val="000000"/>
          <w:lang w:val="es-ES"/>
        </w:rPr>
        <w:t xml:space="preserve">de acuerdo a la </w:t>
      </w:r>
      <w:r w:rsidRPr="004E534B">
        <w:rPr>
          <w:rFonts w:ascii="Century Gothic" w:hAnsi="Century Gothic" w:cs="Times"/>
          <w:color w:val="000000"/>
          <w:lang w:val="es-ES"/>
        </w:rPr>
        <w:t>4NF  </w:t>
      </w:r>
    </w:p>
    <w:p w14:paraId="694C5DB2" w14:textId="77777777"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Si en una todas son DMV, la llave es todos los atributos</w:t>
      </w:r>
      <w:proofErr w:type="gramStart"/>
      <w:r w:rsidRPr="008512AA">
        <w:rPr>
          <w:rFonts w:ascii="Century Gothic" w:hAnsi="Century Gothic"/>
          <w:sz w:val="24"/>
          <w:szCs w:val="24"/>
        </w:rPr>
        <w:t>. </w:t>
      </w:r>
      <w:proofErr w:type="gramEnd"/>
    </w:p>
    <w:p w14:paraId="4770D45D" w14:textId="77777777"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{AB}+={ABCDE} </w:t>
      </w:r>
    </w:p>
    <w:p w14:paraId="7C0A193A" w14:textId="77777777" w:rsidR="008512AA" w:rsidRPr="008512AA" w:rsidRDefault="008512AA" w:rsidP="008512AA">
      <w:pPr>
        <w:pStyle w:val="Sinespaciado"/>
        <w:ind w:left="708"/>
        <w:jc w:val="both"/>
        <w:rPr>
          <w:rFonts w:ascii="Century Gothic" w:hAnsi="Century Gothic"/>
          <w:sz w:val="24"/>
          <w:szCs w:val="24"/>
        </w:rPr>
      </w:pPr>
      <w:proofErr w:type="gramStart"/>
      <w:r w:rsidRPr="008512AA">
        <w:rPr>
          <w:rFonts w:ascii="Century Gothic" w:hAnsi="Century Gothic"/>
          <w:sz w:val="24"/>
          <w:szCs w:val="24"/>
        </w:rPr>
        <w:t>S(</w:t>
      </w:r>
      <w:proofErr w:type="gramEnd"/>
      <w:r w:rsidRPr="008512AA">
        <w:rPr>
          <w:rFonts w:ascii="Century Gothic" w:hAnsi="Century Gothic"/>
          <w:sz w:val="24"/>
          <w:szCs w:val="24"/>
        </w:rPr>
        <w:t>A, D) con A</w:t>
      </w:r>
      <w:r w:rsidRPr="008512AA">
        <w:rPr>
          <w:rFonts w:ascii="Times New Roman" w:hAnsi="Times New Roman" w:cs="Times New Roman"/>
          <w:sz w:val="24"/>
          <w:szCs w:val="24"/>
        </w:rPr>
        <w:t>→</w:t>
      </w:r>
      <w:r w:rsidRPr="008512AA">
        <w:rPr>
          <w:rFonts w:ascii="Century Gothic" w:hAnsi="Century Gothic"/>
          <w:sz w:val="24"/>
          <w:szCs w:val="24"/>
        </w:rPr>
        <w:t>D </w:t>
      </w:r>
    </w:p>
    <w:p w14:paraId="2967BFC4" w14:textId="77777777" w:rsidR="008512AA" w:rsidRPr="008512AA" w:rsidRDefault="008512AA" w:rsidP="008512AA">
      <w:pPr>
        <w:pStyle w:val="Sinespaciado"/>
        <w:ind w:left="708"/>
        <w:jc w:val="both"/>
        <w:rPr>
          <w:rFonts w:ascii="Century Gothic" w:hAnsi="Century Gothic"/>
          <w:sz w:val="24"/>
          <w:szCs w:val="24"/>
        </w:rPr>
      </w:pPr>
      <w:proofErr w:type="gramStart"/>
      <w:r w:rsidRPr="008512AA">
        <w:rPr>
          <w:rFonts w:ascii="Century Gothic" w:hAnsi="Century Gothic"/>
          <w:sz w:val="24"/>
          <w:szCs w:val="24"/>
        </w:rPr>
        <w:t>T(</w:t>
      </w:r>
      <w:proofErr w:type="gramEnd"/>
      <w:r w:rsidRPr="008512AA">
        <w:rPr>
          <w:rFonts w:ascii="Century Gothic" w:hAnsi="Century Gothic"/>
          <w:sz w:val="24"/>
          <w:szCs w:val="24"/>
        </w:rPr>
        <w:t xml:space="preserve">A, B, C, E) con </w:t>
      </w:r>
      <w:r w:rsidRPr="008512AA">
        <w:rPr>
          <w:rFonts w:ascii="Century Gothic" w:hAnsi="Century Gothic"/>
          <w:i/>
          <w:iCs/>
          <w:sz w:val="24"/>
          <w:szCs w:val="24"/>
        </w:rPr>
        <w:t>{ A</w:t>
      </w:r>
      <w:r w:rsidRPr="008512AA">
        <w:rPr>
          <w:rFonts w:ascii="Menlo Regular" w:hAnsi="Menlo Regular" w:cs="Menlo Regular"/>
          <w:sz w:val="24"/>
          <w:szCs w:val="24"/>
        </w:rPr>
        <w:t>↠</w:t>
      </w:r>
      <w:r w:rsidRPr="008512AA">
        <w:rPr>
          <w:rFonts w:ascii="Century Gothic" w:hAnsi="Century Gothic"/>
          <w:i/>
          <w:iCs/>
          <w:sz w:val="24"/>
          <w:szCs w:val="24"/>
        </w:rPr>
        <w:t xml:space="preserve">B, AB </w:t>
      </w:r>
      <w:r w:rsidRPr="008512AA">
        <w:rPr>
          <w:rFonts w:ascii="Times New Roman" w:hAnsi="Times New Roman" w:cs="Times New Roman"/>
          <w:sz w:val="24"/>
          <w:szCs w:val="24"/>
        </w:rPr>
        <w:t>→</w:t>
      </w:r>
      <w:r w:rsidRPr="008512AA">
        <w:rPr>
          <w:rFonts w:ascii="Century Gothic" w:hAnsi="Century Gothic" w:cs="Times New Roman"/>
          <w:sz w:val="24"/>
          <w:szCs w:val="24"/>
        </w:rPr>
        <w:t xml:space="preserve"> </w:t>
      </w:r>
      <w:r w:rsidRPr="008512AA">
        <w:rPr>
          <w:rFonts w:ascii="Century Gothic" w:hAnsi="Century Gothic"/>
          <w:i/>
          <w:iCs/>
          <w:sz w:val="24"/>
          <w:szCs w:val="24"/>
        </w:rPr>
        <w:t xml:space="preserve">C(esta se pierde), AB </w:t>
      </w:r>
      <w:r w:rsidRPr="008512AA">
        <w:rPr>
          <w:rFonts w:ascii="Times New Roman" w:hAnsi="Times New Roman" w:cs="Times New Roman"/>
          <w:sz w:val="24"/>
          <w:szCs w:val="24"/>
        </w:rPr>
        <w:t>→</w:t>
      </w:r>
      <w:r w:rsidRPr="008512AA">
        <w:rPr>
          <w:rFonts w:ascii="Century Gothic" w:hAnsi="Century Gothic" w:cs="Times New Roman"/>
          <w:sz w:val="24"/>
          <w:szCs w:val="24"/>
        </w:rPr>
        <w:t xml:space="preserve"> </w:t>
      </w:r>
      <w:r w:rsidRPr="008512AA">
        <w:rPr>
          <w:rFonts w:ascii="Century Gothic" w:hAnsi="Century Gothic"/>
          <w:i/>
          <w:iCs/>
          <w:sz w:val="24"/>
          <w:szCs w:val="24"/>
        </w:rPr>
        <w:t xml:space="preserve">E (esta se pierde)} </w:t>
      </w:r>
    </w:p>
    <w:p w14:paraId="5567F0CD" w14:textId="77777777" w:rsidR="008512AA" w:rsidRPr="008512AA" w:rsidRDefault="008512AA" w:rsidP="008512AA">
      <w:pPr>
        <w:pStyle w:val="Sinespaciado"/>
        <w:ind w:left="708"/>
        <w:jc w:val="both"/>
        <w:rPr>
          <w:rFonts w:ascii="Century Gothic" w:hAnsi="Century Gothic"/>
          <w:sz w:val="24"/>
          <w:szCs w:val="24"/>
        </w:rPr>
      </w:pPr>
      <w:r w:rsidRPr="008512AA">
        <w:rPr>
          <w:rFonts w:ascii="Century Gothic" w:hAnsi="Century Gothic"/>
          <w:sz w:val="24"/>
          <w:szCs w:val="24"/>
        </w:rPr>
        <w:t xml:space="preserve">{AB}+={ABCE} Llave </w:t>
      </w:r>
    </w:p>
    <w:p w14:paraId="4F24890D" w14:textId="77777777" w:rsidR="008512AA" w:rsidRPr="008512AA" w:rsidRDefault="008512AA" w:rsidP="008512AA">
      <w:pPr>
        <w:pStyle w:val="Sinespaciado"/>
        <w:ind w:left="708"/>
        <w:jc w:val="both"/>
        <w:rPr>
          <w:rFonts w:ascii="Century Gothic" w:hAnsi="Century Gothic"/>
          <w:sz w:val="24"/>
          <w:szCs w:val="24"/>
        </w:rPr>
      </w:pPr>
      <w:proofErr w:type="gramStart"/>
      <w:r w:rsidRPr="008512AA">
        <w:rPr>
          <w:rFonts w:ascii="Century Gothic" w:hAnsi="Century Gothic"/>
          <w:sz w:val="24"/>
          <w:szCs w:val="24"/>
        </w:rPr>
        <w:t>U(</w:t>
      </w:r>
      <w:proofErr w:type="gramEnd"/>
      <w:r w:rsidRPr="008512AA">
        <w:rPr>
          <w:rFonts w:ascii="Century Gothic" w:hAnsi="Century Gothic"/>
          <w:sz w:val="24"/>
          <w:szCs w:val="24"/>
        </w:rPr>
        <w:t xml:space="preserve">A, B) con </w:t>
      </w:r>
      <w:r w:rsidRPr="008512AA">
        <w:rPr>
          <w:rFonts w:ascii="Century Gothic" w:hAnsi="Century Gothic"/>
          <w:i/>
          <w:iCs/>
          <w:sz w:val="24"/>
          <w:szCs w:val="24"/>
        </w:rPr>
        <w:t>A</w:t>
      </w:r>
      <w:r w:rsidRPr="008512AA">
        <w:rPr>
          <w:rFonts w:ascii="Menlo Regular" w:hAnsi="Menlo Regular" w:cs="Menlo Regular"/>
          <w:sz w:val="24"/>
          <w:szCs w:val="24"/>
        </w:rPr>
        <w:t>↠</w:t>
      </w:r>
      <w:r w:rsidRPr="008512AA">
        <w:rPr>
          <w:rFonts w:ascii="Century Gothic" w:hAnsi="Century Gothic"/>
          <w:i/>
          <w:iCs/>
          <w:sz w:val="24"/>
          <w:szCs w:val="24"/>
        </w:rPr>
        <w:t>B </w:t>
      </w:r>
    </w:p>
    <w:p w14:paraId="73B948D6" w14:textId="77777777" w:rsidR="008512AA" w:rsidRPr="008512AA" w:rsidRDefault="008512AA" w:rsidP="008512AA">
      <w:pPr>
        <w:pStyle w:val="Sinespaciado"/>
        <w:ind w:left="708"/>
        <w:jc w:val="both"/>
        <w:rPr>
          <w:rFonts w:ascii="Century Gothic" w:hAnsi="Century Gothic"/>
          <w:sz w:val="24"/>
          <w:szCs w:val="24"/>
        </w:rPr>
      </w:pPr>
      <w:proofErr w:type="gramStart"/>
      <w:r w:rsidRPr="008512AA">
        <w:rPr>
          <w:rFonts w:ascii="Century Gothic" w:hAnsi="Century Gothic"/>
          <w:sz w:val="24"/>
          <w:szCs w:val="24"/>
        </w:rPr>
        <w:t>V(</w:t>
      </w:r>
      <w:proofErr w:type="gramEnd"/>
      <w:r w:rsidRPr="008512AA">
        <w:rPr>
          <w:rFonts w:ascii="Century Gothic" w:hAnsi="Century Gothic"/>
          <w:sz w:val="24"/>
          <w:szCs w:val="24"/>
        </w:rPr>
        <w:t>A, C, E) </w:t>
      </w:r>
    </w:p>
    <w:p w14:paraId="0A89A126" w14:textId="77777777" w:rsidR="008512AA" w:rsidRPr="008512AA" w:rsidRDefault="008512AA" w:rsidP="008512AA">
      <w:pPr>
        <w:pStyle w:val="Sinespaciado"/>
        <w:ind w:left="708"/>
        <w:jc w:val="both"/>
        <w:rPr>
          <w:rFonts w:ascii="Century Gothic" w:hAnsi="Century Gothic"/>
          <w:sz w:val="24"/>
          <w:szCs w:val="24"/>
        </w:rPr>
      </w:pPr>
      <w:proofErr w:type="gramStart"/>
      <w:r w:rsidRPr="008512AA">
        <w:rPr>
          <w:rFonts w:ascii="Century Gothic" w:hAnsi="Century Gothic"/>
          <w:sz w:val="24"/>
          <w:szCs w:val="24"/>
        </w:rPr>
        <w:t>Las que aparecen en negritas son las relaciones resultantes.</w:t>
      </w:r>
      <w:proofErr w:type="gramEnd"/>
      <w:r w:rsidRPr="008512AA">
        <w:rPr>
          <w:rFonts w:ascii="Century Gothic" w:hAnsi="Century Gothic"/>
          <w:sz w:val="24"/>
          <w:szCs w:val="24"/>
        </w:rPr>
        <w:t xml:space="preserve"> </w:t>
      </w:r>
    </w:p>
    <w:p w14:paraId="28806637" w14:textId="77777777" w:rsidR="008512AA" w:rsidRDefault="008512AA" w:rsidP="00A05649">
      <w:pPr>
        <w:jc w:val="both"/>
        <w:rPr>
          <w:rFonts w:ascii="Century Gothic" w:eastAsia="Times New Roman" w:hAnsi="Century Gothic" w:cs="Arial"/>
          <w:b/>
          <w:sz w:val="26"/>
          <w:szCs w:val="26"/>
          <w:lang w:val="en-US"/>
        </w:rPr>
      </w:pPr>
    </w:p>
    <w:p w14:paraId="60DE1C27" w14:textId="77777777" w:rsidR="008512AA" w:rsidRPr="00126C0C" w:rsidRDefault="008512AA" w:rsidP="00A05649">
      <w:pPr>
        <w:jc w:val="both"/>
        <w:rPr>
          <w:rFonts w:ascii="Century Gothic" w:eastAsia="Times New Roman" w:hAnsi="Century Gothic" w:cs="Arial"/>
          <w:b/>
          <w:sz w:val="26"/>
          <w:szCs w:val="26"/>
          <w:lang w:val="en-US"/>
        </w:rPr>
      </w:pPr>
    </w:p>
    <w:p w14:paraId="57FF4F7E" w14:textId="77777777" w:rsidR="002C63AB" w:rsidRPr="00126C0C" w:rsidRDefault="002C63AB" w:rsidP="00B466E4">
      <w:pPr>
        <w:pStyle w:val="Prrafodelista"/>
        <w:numPr>
          <w:ilvl w:val="0"/>
          <w:numId w:val="36"/>
        </w:numPr>
        <w:jc w:val="both"/>
        <w:rPr>
          <w:rFonts w:ascii="Century Gothic" w:eastAsia="Times New Roman" w:hAnsi="Century Gothic" w:cs="Arial"/>
          <w:b/>
          <w:sz w:val="26"/>
          <w:szCs w:val="26"/>
          <w:lang w:val="en-US"/>
        </w:rPr>
      </w:pPr>
      <w:r w:rsidRPr="00126C0C">
        <w:rPr>
          <w:rFonts w:ascii="Century Gothic" w:eastAsia="Times New Roman" w:hAnsi="Century Gothic" w:cs="Arial"/>
          <w:b/>
          <w:sz w:val="26"/>
          <w:szCs w:val="26"/>
          <w:lang w:val="en-US"/>
        </w:rPr>
        <w:t xml:space="preserve">Se </w:t>
      </w:r>
      <w:proofErr w:type="spellStart"/>
      <w:r w:rsidRPr="00126C0C">
        <w:rPr>
          <w:rFonts w:ascii="Century Gothic" w:eastAsia="Times New Roman" w:hAnsi="Century Gothic" w:cs="Arial"/>
          <w:b/>
          <w:sz w:val="26"/>
          <w:szCs w:val="26"/>
          <w:lang w:val="en-US"/>
        </w:rPr>
        <w:t>tiene</w:t>
      </w:r>
      <w:proofErr w:type="spellEnd"/>
      <w:r w:rsidRPr="00126C0C">
        <w:rPr>
          <w:rFonts w:ascii="Century Gothic" w:eastAsia="Times New Roman" w:hAnsi="Century Gothic" w:cs="Arial"/>
          <w:b/>
          <w:sz w:val="26"/>
          <w:szCs w:val="26"/>
          <w:lang w:val="en-US"/>
        </w:rPr>
        <w:t xml:space="preserve"> la </w:t>
      </w:r>
      <w:proofErr w:type="spellStart"/>
      <w:r w:rsidRPr="00126C0C">
        <w:rPr>
          <w:rFonts w:ascii="Century Gothic" w:eastAsia="Times New Roman" w:hAnsi="Century Gothic" w:cs="Arial"/>
          <w:b/>
          <w:sz w:val="26"/>
          <w:szCs w:val="26"/>
          <w:lang w:val="en-US"/>
        </w:rPr>
        <w:t>siguiente</w:t>
      </w:r>
      <w:proofErr w:type="spellEnd"/>
      <w:r w:rsidRPr="00126C0C">
        <w:rPr>
          <w:rFonts w:ascii="Century Gothic" w:eastAsia="Times New Roman" w:hAnsi="Century Gothic" w:cs="Arial"/>
          <w:b/>
          <w:sz w:val="26"/>
          <w:szCs w:val="26"/>
          <w:lang w:val="en-US"/>
        </w:rPr>
        <w:t xml:space="preserve"> </w:t>
      </w:r>
      <w:proofErr w:type="spellStart"/>
      <w:r w:rsidRPr="00126C0C">
        <w:rPr>
          <w:rFonts w:ascii="Century Gothic" w:eastAsia="Times New Roman" w:hAnsi="Century Gothic" w:cs="Arial"/>
          <w:b/>
          <w:sz w:val="26"/>
          <w:szCs w:val="26"/>
          <w:lang w:val="en-US"/>
        </w:rPr>
        <w:t>relaci</w:t>
      </w:r>
      <w:r w:rsidRPr="00126C0C">
        <w:rPr>
          <w:rFonts w:ascii="Century Gothic" w:eastAsia="Times New Roman" w:hAnsi="Century Gothic" w:cs="Times New Roman"/>
          <w:b/>
          <w:sz w:val="26"/>
          <w:szCs w:val="26"/>
          <w:lang w:val="en-US"/>
        </w:rPr>
        <w:t>ó</w:t>
      </w:r>
      <w:r w:rsidRPr="00126C0C">
        <w:rPr>
          <w:rFonts w:ascii="Century Gothic" w:eastAsia="Times New Roman" w:hAnsi="Century Gothic" w:cs="Arial"/>
          <w:b/>
          <w:sz w:val="26"/>
          <w:szCs w:val="26"/>
          <w:lang w:val="en-US"/>
        </w:rPr>
        <w:t>n</w:t>
      </w:r>
      <w:proofErr w:type="spellEnd"/>
      <w:r w:rsidRPr="00126C0C">
        <w:rPr>
          <w:rFonts w:ascii="Century Gothic" w:eastAsia="Times New Roman" w:hAnsi="Century Gothic" w:cs="Arial"/>
          <w:b/>
          <w:sz w:val="26"/>
          <w:szCs w:val="26"/>
          <w:lang w:val="en-US"/>
        </w:rPr>
        <w:t>:</w:t>
      </w:r>
    </w:p>
    <w:p w14:paraId="79B71DE9" w14:textId="73E41B2F" w:rsidR="002C63AB" w:rsidRPr="00126C0C" w:rsidRDefault="002C63AB" w:rsidP="00A05649">
      <w:pPr>
        <w:widowControl w:val="0"/>
        <w:tabs>
          <w:tab w:val="left" w:pos="220"/>
          <w:tab w:val="left" w:pos="720"/>
        </w:tabs>
        <w:autoSpaceDE w:val="0"/>
        <w:autoSpaceDN w:val="0"/>
        <w:adjustRightInd w:val="0"/>
        <w:spacing w:after="240" w:line="300" w:lineRule="atLeast"/>
        <w:ind w:left="720"/>
        <w:jc w:val="both"/>
        <w:rPr>
          <w:rFonts w:ascii="Century Gothic" w:hAnsi="Century Gothic" w:cs="Arial"/>
          <w:b/>
          <w:color w:val="000000"/>
          <w:sz w:val="26"/>
          <w:szCs w:val="26"/>
          <w:lang w:val="es-ES"/>
        </w:rPr>
      </w:pPr>
      <w:r w:rsidRPr="00126C0C">
        <w:rPr>
          <w:rFonts w:ascii="Century Gothic" w:hAnsi="Century Gothic" w:cs="Arial"/>
          <w:b/>
          <w:color w:val="000000"/>
          <w:sz w:val="26"/>
          <w:szCs w:val="26"/>
          <w:lang w:val="es-ES"/>
        </w:rPr>
        <w:t>R(</w:t>
      </w:r>
      <w:proofErr w:type="spellStart"/>
      <w:r w:rsidRPr="00126C0C">
        <w:rPr>
          <w:rFonts w:ascii="Century Gothic" w:hAnsi="Century Gothic" w:cs="Arial"/>
          <w:b/>
          <w:color w:val="000000"/>
          <w:sz w:val="26"/>
          <w:szCs w:val="26"/>
          <w:lang w:val="es-ES"/>
        </w:rPr>
        <w:t>idEnfermo</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idCirujano</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fechaCirug</w:t>
      </w:r>
      <w:r w:rsidRPr="00126C0C">
        <w:rPr>
          <w:rFonts w:ascii="Century Gothic" w:hAnsi="Century Gothic" w:cs="Times New Roman"/>
          <w:b/>
          <w:color w:val="000000"/>
          <w:sz w:val="26"/>
          <w:szCs w:val="26"/>
          <w:lang w:val="es-ES"/>
        </w:rPr>
        <w:t>í</w:t>
      </w:r>
      <w:r w:rsidRPr="00126C0C">
        <w:rPr>
          <w:rFonts w:ascii="Century Gothic" w:hAnsi="Century Gothic" w:cs="Arial"/>
          <w:b/>
          <w:color w:val="000000"/>
          <w:sz w:val="26"/>
          <w:szCs w:val="26"/>
          <w:lang w:val="es-ES"/>
        </w:rPr>
        <w:t>a</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nombreEnfermo</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direcci</w:t>
      </w:r>
      <w:r w:rsidRPr="00126C0C">
        <w:rPr>
          <w:rFonts w:ascii="Century Gothic" w:hAnsi="Century Gothic" w:cs="Times New Roman"/>
          <w:b/>
          <w:color w:val="000000"/>
          <w:sz w:val="26"/>
          <w:szCs w:val="26"/>
          <w:lang w:val="es-ES"/>
        </w:rPr>
        <w:t>ó</w:t>
      </w:r>
      <w:r w:rsidRPr="00126C0C">
        <w:rPr>
          <w:rFonts w:ascii="Century Gothic" w:hAnsi="Century Gothic" w:cs="Arial"/>
          <w:b/>
          <w:color w:val="000000"/>
          <w:sz w:val="26"/>
          <w:szCs w:val="26"/>
          <w:lang w:val="es-ES"/>
        </w:rPr>
        <w:t>nEnfermo</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nombreCirujano,n</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nombreCirug</w:t>
      </w:r>
      <w:r w:rsidRPr="00126C0C">
        <w:rPr>
          <w:rFonts w:ascii="Century Gothic" w:hAnsi="Century Gothic" w:cs="Times New Roman"/>
          <w:b/>
          <w:color w:val="000000"/>
          <w:sz w:val="26"/>
          <w:szCs w:val="26"/>
          <w:lang w:val="es-ES"/>
        </w:rPr>
        <w:t>í</w:t>
      </w:r>
      <w:r w:rsidRPr="00126C0C">
        <w:rPr>
          <w:rFonts w:ascii="Century Gothic" w:hAnsi="Century Gothic" w:cs="Arial"/>
          <w:b/>
          <w:color w:val="000000"/>
          <w:sz w:val="26"/>
          <w:szCs w:val="26"/>
          <w:lang w:val="es-ES"/>
        </w:rPr>
        <w:t>a</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medicinaSu</w:t>
      </w:r>
      <w:r w:rsidR="00A05649" w:rsidRPr="00126C0C">
        <w:rPr>
          <w:rFonts w:ascii="Century Gothic" w:hAnsi="Century Gothic" w:cs="Arial"/>
          <w:b/>
          <w:color w:val="000000"/>
          <w:sz w:val="26"/>
          <w:szCs w:val="26"/>
          <w:lang w:val="es-ES"/>
        </w:rPr>
        <w:t>ministrada</w:t>
      </w:r>
      <w:proofErr w:type="spellEnd"/>
      <w:r w:rsidR="00A05649" w:rsidRPr="00126C0C">
        <w:rPr>
          <w:rFonts w:ascii="Century Gothic" w:hAnsi="Century Gothic" w:cs="Arial"/>
          <w:b/>
          <w:color w:val="000000"/>
          <w:sz w:val="26"/>
          <w:szCs w:val="26"/>
          <w:lang w:val="es-ES"/>
        </w:rPr>
        <w:t xml:space="preserve">, </w:t>
      </w:r>
      <w:proofErr w:type="spellStart"/>
      <w:r w:rsidR="00A05649" w:rsidRPr="00126C0C">
        <w:rPr>
          <w:rFonts w:ascii="Century Gothic" w:hAnsi="Century Gothic" w:cs="Arial"/>
          <w:b/>
          <w:color w:val="000000"/>
          <w:sz w:val="26"/>
          <w:szCs w:val="26"/>
          <w:lang w:val="es-ES"/>
        </w:rPr>
        <w:t>efectosSecundarios</w:t>
      </w:r>
      <w:proofErr w:type="spellEnd"/>
      <w:r w:rsidR="00A05649" w:rsidRPr="00126C0C">
        <w:rPr>
          <w:rFonts w:ascii="Century Gothic" w:hAnsi="Century Gothic" w:cs="Arial"/>
          <w:b/>
          <w:color w:val="000000"/>
          <w:sz w:val="26"/>
          <w:szCs w:val="26"/>
          <w:lang w:val="es-ES"/>
        </w:rPr>
        <w:t>)</w:t>
      </w:r>
    </w:p>
    <w:p w14:paraId="22B19E8C" w14:textId="0ECF72E4" w:rsidR="008512AA" w:rsidRDefault="008512AA" w:rsidP="008512AA">
      <w:pPr>
        <w:pStyle w:val="Prrafodelista"/>
        <w:widowControl w:val="0"/>
        <w:numPr>
          <w:ilvl w:val="1"/>
          <w:numId w:val="3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8512AA">
        <w:rPr>
          <w:rFonts w:ascii="Century Gothic" w:hAnsi="Century Gothic" w:cs="Century Gothic"/>
          <w:color w:val="000000"/>
          <w:lang w:val="es-ES"/>
        </w:rPr>
        <w:t xml:space="preserve">Expresa las siguientes restricciones en forma de </w:t>
      </w:r>
      <w:r w:rsidRPr="008512AA">
        <w:rPr>
          <w:rFonts w:ascii="Century Gothic" w:hAnsi="Century Gothic" w:cs="Times"/>
          <w:color w:val="000000"/>
          <w:lang w:val="es-ES"/>
        </w:rPr>
        <w:t>dependencias funcionales</w:t>
      </w:r>
      <w:r w:rsidRPr="008512AA">
        <w:rPr>
          <w:rFonts w:ascii="Century Gothic" w:hAnsi="Century Gothic" w:cs="Century Gothic"/>
          <w:color w:val="000000"/>
          <w:lang w:val="es-ES"/>
        </w:rPr>
        <w:t>: </w:t>
      </w:r>
      <w:r w:rsidRPr="008512AA">
        <w:rPr>
          <w:rFonts w:ascii="Century Gothic" w:hAnsi="Century Gothic" w:cs="Times"/>
          <w:color w:val="000000"/>
          <w:lang w:val="es-ES"/>
        </w:rPr>
        <w:t>A un enfermo sólo se le da una medicina después de la operación. Si existen efectos secundarios estos dependen sólo de la medicina suministrada. Sólo puede existir un efecto secundario por medicamento.</w:t>
      </w:r>
    </w:p>
    <w:p w14:paraId="3CFD37BE" w14:textId="18EA9AC7" w:rsidR="008512AA" w:rsidRPr="008512AA" w:rsidRDefault="008512AA" w:rsidP="008512AA">
      <w:pPr>
        <w:pStyle w:val="Prrafodelista"/>
        <w:widowControl w:val="0"/>
        <w:tabs>
          <w:tab w:val="left" w:pos="220"/>
          <w:tab w:val="left" w:pos="720"/>
        </w:tabs>
        <w:autoSpaceDE w:val="0"/>
        <w:autoSpaceDN w:val="0"/>
        <w:adjustRightInd w:val="0"/>
        <w:spacing w:after="240" w:line="320" w:lineRule="atLeast"/>
        <w:ind w:left="2832"/>
        <w:jc w:val="both"/>
        <w:rPr>
          <w:rFonts w:ascii="Century Gothic" w:hAnsi="Century Gothic" w:cs="Times"/>
          <w:color w:val="000000"/>
          <w:lang w:val="es-ES"/>
        </w:rPr>
      </w:pPr>
    </w:p>
    <w:p w14:paraId="5A90E265" w14:textId="77777777" w:rsidR="008512AA" w:rsidRPr="008512AA" w:rsidRDefault="008512AA" w:rsidP="008512AA">
      <w:pPr>
        <w:widowControl w:val="0"/>
        <w:autoSpaceDE w:val="0"/>
        <w:autoSpaceDN w:val="0"/>
        <w:adjustRightInd w:val="0"/>
        <w:spacing w:after="240" w:line="340" w:lineRule="atLeast"/>
        <w:ind w:left="1392"/>
        <w:jc w:val="both"/>
        <w:rPr>
          <w:rFonts w:ascii="Century Gothic" w:hAnsi="Century Gothic" w:cs="Times"/>
          <w:color w:val="000000"/>
          <w:lang w:val="es-ES"/>
        </w:rPr>
      </w:pPr>
      <w:r w:rsidRPr="008512AA">
        <w:rPr>
          <w:rFonts w:ascii="Century Gothic" w:hAnsi="Century Gothic" w:cs="Times"/>
          <w:color w:val="000000"/>
          <w:lang w:val="es-ES"/>
        </w:rPr>
        <w:tab/>
      </w:r>
      <w:proofErr w:type="spellStart"/>
      <w:r w:rsidRPr="008512AA">
        <w:rPr>
          <w:rFonts w:ascii="Century Gothic" w:hAnsi="Century Gothic" w:cs="Times"/>
          <w:color w:val="000000"/>
          <w:lang w:val="es-ES"/>
        </w:rPr>
        <w:t>idEnfermo</w:t>
      </w:r>
      <w:r w:rsidRPr="008512AA">
        <w:rPr>
          <w:rFonts w:ascii="Times New Roman" w:hAnsi="Times New Roman" w:cs="Times New Roman"/>
          <w:color w:val="000000"/>
          <w:lang w:val="es-ES"/>
        </w:rPr>
        <w:t>→</w:t>
      </w:r>
      <w:r w:rsidRPr="008512AA">
        <w:rPr>
          <w:rFonts w:ascii="Century Gothic" w:hAnsi="Century Gothic" w:cs="Times"/>
          <w:color w:val="000000"/>
          <w:lang w:val="es-ES"/>
        </w:rPr>
        <w:t>medicinaSuministrada</w:t>
      </w:r>
      <w:proofErr w:type="spellEnd"/>
      <w:r w:rsidRPr="008512AA">
        <w:rPr>
          <w:rFonts w:ascii="Century Gothic" w:hAnsi="Century Gothic" w:cs="Times"/>
          <w:color w:val="000000"/>
          <w:lang w:val="es-ES"/>
        </w:rPr>
        <w:t xml:space="preserve"> </w:t>
      </w:r>
    </w:p>
    <w:p w14:paraId="50378412" w14:textId="77777777" w:rsidR="008512AA" w:rsidRPr="008512AA" w:rsidRDefault="008512AA" w:rsidP="008512AA">
      <w:pPr>
        <w:widowControl w:val="0"/>
        <w:autoSpaceDE w:val="0"/>
        <w:autoSpaceDN w:val="0"/>
        <w:adjustRightInd w:val="0"/>
        <w:spacing w:after="240" w:line="340" w:lineRule="atLeast"/>
        <w:ind w:left="1392"/>
        <w:jc w:val="both"/>
        <w:rPr>
          <w:rFonts w:ascii="Century Gothic" w:hAnsi="Century Gothic" w:cs="Times"/>
          <w:color w:val="000000"/>
          <w:lang w:val="es-ES"/>
        </w:rPr>
      </w:pPr>
      <w:proofErr w:type="spellStart"/>
      <w:r w:rsidRPr="008512AA">
        <w:rPr>
          <w:rFonts w:ascii="Century Gothic" w:hAnsi="Century Gothic" w:cs="Times"/>
          <w:color w:val="000000"/>
          <w:lang w:val="es-ES"/>
        </w:rPr>
        <w:t>medicinaSuministrada</w:t>
      </w:r>
      <w:r w:rsidRPr="008512AA">
        <w:rPr>
          <w:rFonts w:ascii="Times New Roman" w:hAnsi="Times New Roman" w:cs="Times New Roman"/>
          <w:color w:val="000000"/>
          <w:lang w:val="es-ES"/>
        </w:rPr>
        <w:t>→</w:t>
      </w:r>
      <w:r w:rsidRPr="008512AA">
        <w:rPr>
          <w:rFonts w:ascii="Century Gothic" w:hAnsi="Century Gothic" w:cs="Times"/>
          <w:color w:val="000000"/>
          <w:lang w:val="es-ES"/>
        </w:rPr>
        <w:t>efectosSecundarios</w:t>
      </w:r>
      <w:proofErr w:type="spellEnd"/>
      <w:r w:rsidRPr="008512AA">
        <w:rPr>
          <w:rFonts w:ascii="Century Gothic" w:hAnsi="Century Gothic" w:cs="Times"/>
          <w:color w:val="000000"/>
          <w:lang w:val="es-ES"/>
        </w:rPr>
        <w:t xml:space="preserve"> </w:t>
      </w:r>
    </w:p>
    <w:p w14:paraId="360F09D3" w14:textId="77777777" w:rsidR="008512AA" w:rsidRDefault="008512AA" w:rsidP="008512AA">
      <w:pPr>
        <w:widowControl w:val="0"/>
        <w:autoSpaceDE w:val="0"/>
        <w:autoSpaceDN w:val="0"/>
        <w:adjustRightInd w:val="0"/>
        <w:spacing w:after="240" w:line="340" w:lineRule="atLeast"/>
        <w:ind w:left="1392"/>
        <w:jc w:val="both"/>
        <w:rPr>
          <w:rFonts w:ascii="Times" w:hAnsi="Times" w:cs="Times"/>
          <w:color w:val="000000"/>
          <w:lang w:val="es-ES"/>
        </w:rPr>
      </w:pPr>
      <w:proofErr w:type="spellStart"/>
      <w:r w:rsidRPr="008512AA">
        <w:rPr>
          <w:rFonts w:ascii="Century Gothic" w:hAnsi="Century Gothic" w:cs="Times"/>
          <w:color w:val="000000"/>
          <w:lang w:val="es-ES"/>
        </w:rPr>
        <w:t>efectosSecundarios</w:t>
      </w:r>
      <w:proofErr w:type="spellEnd"/>
      <w:r w:rsidRPr="008512AA">
        <w:rPr>
          <w:rFonts w:ascii="Century Gothic" w:hAnsi="Century Gothic" w:cs="Times"/>
          <w:color w:val="000000"/>
          <w:lang w:val="es-ES"/>
        </w:rPr>
        <w:t xml:space="preserve"> </w:t>
      </w:r>
      <w:r w:rsidRPr="008512AA">
        <w:rPr>
          <w:rFonts w:ascii="Menlo Regular" w:hAnsi="Menlo Regular" w:cs="Menlo Regular"/>
          <w:color w:val="000000"/>
          <w:lang w:val="es-ES"/>
        </w:rPr>
        <w:t>↠</w:t>
      </w:r>
      <w:r w:rsidRPr="008512AA">
        <w:rPr>
          <w:rFonts w:ascii="Century Gothic" w:hAnsi="Century Gothic" w:cs="Times"/>
          <w:color w:val="000000"/>
          <w:lang w:val="es-ES"/>
        </w:rPr>
        <w:t xml:space="preserve"> </w:t>
      </w:r>
      <w:proofErr w:type="spellStart"/>
      <w:r w:rsidRPr="008512AA">
        <w:rPr>
          <w:rFonts w:ascii="Century Gothic" w:hAnsi="Century Gothic" w:cs="Times"/>
          <w:color w:val="000000"/>
          <w:lang w:val="es-ES"/>
        </w:rPr>
        <w:t>medicinaSuministrada</w:t>
      </w:r>
      <w:proofErr w:type="spellEnd"/>
      <w:r w:rsidRPr="008512AA">
        <w:rPr>
          <w:rFonts w:ascii="Century Gothic" w:hAnsi="Century Gothic" w:cs="Times"/>
          <w:color w:val="000000"/>
          <w:lang w:val="es-ES"/>
        </w:rPr>
        <w:t xml:space="preserve"> </w:t>
      </w:r>
    </w:p>
    <w:p w14:paraId="59503D27" w14:textId="7B408BD9" w:rsidR="008512AA" w:rsidRPr="008512AA" w:rsidRDefault="008512AA" w:rsidP="008512AA">
      <w:pPr>
        <w:pStyle w:val="Prrafodelista"/>
        <w:widowControl w:val="0"/>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p>
    <w:p w14:paraId="78058991" w14:textId="11A23FBA" w:rsidR="008512AA" w:rsidRPr="0030759F" w:rsidRDefault="008512AA" w:rsidP="0030759F">
      <w:pPr>
        <w:widowControl w:val="0"/>
        <w:numPr>
          <w:ilvl w:val="1"/>
          <w:numId w:val="36"/>
        </w:numPr>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r w:rsidRPr="008512AA">
        <w:rPr>
          <w:rFonts w:ascii="Century Gothic" w:hAnsi="Century Gothic" w:cs="Century Gothic"/>
          <w:color w:val="000000"/>
          <w:lang w:val="es-ES"/>
        </w:rPr>
        <w:t xml:space="preserve">Especifica otras </w:t>
      </w:r>
      <w:r w:rsidRPr="008512AA">
        <w:rPr>
          <w:rFonts w:ascii="Century Gothic" w:hAnsi="Century Gothic" w:cs="Times"/>
          <w:color w:val="000000"/>
          <w:lang w:val="es-ES"/>
        </w:rPr>
        <w:t xml:space="preserve">dependencias funcionales </w:t>
      </w:r>
      <w:r w:rsidRPr="008512AA">
        <w:rPr>
          <w:rFonts w:ascii="Century Gothic" w:hAnsi="Century Gothic" w:cs="Century Gothic"/>
          <w:color w:val="000000"/>
          <w:lang w:val="es-ES"/>
        </w:rPr>
        <w:t xml:space="preserve">o </w:t>
      </w:r>
      <w:proofErr w:type="spellStart"/>
      <w:r w:rsidRPr="008512AA">
        <w:rPr>
          <w:rFonts w:ascii="Century Gothic" w:hAnsi="Century Gothic" w:cs="Times"/>
          <w:color w:val="000000"/>
          <w:lang w:val="es-ES"/>
        </w:rPr>
        <w:t>multivaluadas</w:t>
      </w:r>
      <w:proofErr w:type="spellEnd"/>
      <w:r w:rsidRPr="008512AA">
        <w:rPr>
          <w:rFonts w:ascii="Century Gothic" w:hAnsi="Century Gothic" w:cs="Times"/>
          <w:color w:val="000000"/>
          <w:lang w:val="es-ES"/>
        </w:rPr>
        <w:t xml:space="preserve"> </w:t>
      </w:r>
      <w:r w:rsidRPr="008512AA">
        <w:rPr>
          <w:rFonts w:ascii="Century Gothic" w:hAnsi="Century Gothic" w:cs="Century Gothic"/>
          <w:color w:val="000000"/>
          <w:lang w:val="es-ES"/>
        </w:rPr>
        <w:t xml:space="preserve">que deban satisfacerse en la relación </w:t>
      </w:r>
      <w:r w:rsidRPr="008512AA">
        <w:rPr>
          <w:rFonts w:ascii="Century Gothic" w:hAnsi="Century Gothic" w:cs="Times"/>
          <w:color w:val="000000"/>
          <w:lang w:val="es-ES"/>
        </w:rPr>
        <w:t>R</w:t>
      </w:r>
      <w:r w:rsidRPr="008512AA">
        <w:rPr>
          <w:rFonts w:ascii="Century Gothic" w:hAnsi="Century Gothic" w:cs="Century Gothic"/>
          <w:color w:val="000000"/>
          <w:lang w:val="es-ES"/>
        </w:rPr>
        <w:t xml:space="preserve">. Por cada una que definas, deberá aparecer </w:t>
      </w:r>
      <w:r w:rsidRPr="008512AA">
        <w:rPr>
          <w:rFonts w:ascii="Century Gothic" w:hAnsi="Century Gothic" w:cs="Times"/>
          <w:color w:val="000000"/>
          <w:lang w:val="es-ES"/>
        </w:rPr>
        <w:t xml:space="preserve">un enunciado en español </w:t>
      </w:r>
      <w:r w:rsidRPr="008512AA">
        <w:rPr>
          <w:rFonts w:ascii="Century Gothic" w:hAnsi="Century Gothic" w:cs="Century Gothic"/>
          <w:color w:val="000000"/>
          <w:lang w:val="es-ES"/>
        </w:rPr>
        <w:t xml:space="preserve">como en el inciso anterior. </w:t>
      </w:r>
    </w:p>
    <w:p w14:paraId="729900C9" w14:textId="59D748F5" w:rsidR="008512AA" w:rsidRPr="008512AA" w:rsidRDefault="008512AA" w:rsidP="008512AA">
      <w:pPr>
        <w:pStyle w:val="Sinespaciado"/>
        <w:jc w:val="both"/>
        <w:rPr>
          <w:rFonts w:ascii="Century Gothic" w:hAnsi="Century Gothic"/>
          <w:sz w:val="24"/>
          <w:szCs w:val="24"/>
        </w:rPr>
      </w:pPr>
      <w:r>
        <w:rPr>
          <w:rFonts w:ascii="Century Gothic" w:hAnsi="Century Gothic"/>
        </w:rPr>
        <w:tab/>
      </w:r>
      <w:r>
        <w:rPr>
          <w:rFonts w:ascii="Century Gothic" w:hAnsi="Century Gothic"/>
        </w:rPr>
        <w:tab/>
      </w:r>
      <w:proofErr w:type="spellStart"/>
      <w:proofErr w:type="gramStart"/>
      <w:r w:rsidRPr="008512AA">
        <w:rPr>
          <w:rFonts w:ascii="Century Gothic" w:hAnsi="Century Gothic"/>
          <w:sz w:val="24"/>
          <w:szCs w:val="24"/>
        </w:rPr>
        <w:t>idEnfermo</w:t>
      </w:r>
      <w:r w:rsidRPr="008512AA">
        <w:rPr>
          <w:rFonts w:ascii="Times New Roman" w:hAnsi="Times New Roman" w:cs="Times New Roman"/>
          <w:sz w:val="24"/>
          <w:szCs w:val="24"/>
        </w:rPr>
        <w:t>→</w:t>
      </w:r>
      <w:r w:rsidRPr="008512AA">
        <w:rPr>
          <w:rFonts w:ascii="Century Gothic" w:hAnsi="Century Gothic"/>
          <w:sz w:val="24"/>
          <w:szCs w:val="24"/>
        </w:rPr>
        <w:t>nombreEnfermo</w:t>
      </w:r>
      <w:proofErr w:type="spellEnd"/>
      <w:proofErr w:type="gramEnd"/>
      <w:r w:rsidRPr="008512AA">
        <w:rPr>
          <w:rFonts w:ascii="Century Gothic" w:hAnsi="Century Gothic"/>
          <w:sz w:val="24"/>
          <w:szCs w:val="24"/>
        </w:rPr>
        <w:t xml:space="preserve">, </w:t>
      </w:r>
      <w:proofErr w:type="spellStart"/>
      <w:r w:rsidRPr="008512AA">
        <w:rPr>
          <w:rFonts w:ascii="Century Gothic" w:hAnsi="Century Gothic"/>
          <w:sz w:val="24"/>
          <w:szCs w:val="24"/>
        </w:rPr>
        <w:t>direcciónEnfermo</w:t>
      </w:r>
      <w:proofErr w:type="spellEnd"/>
      <w:r w:rsidRPr="008512AA">
        <w:rPr>
          <w:rFonts w:ascii="Century Gothic" w:hAnsi="Century Gothic"/>
          <w:sz w:val="24"/>
          <w:szCs w:val="24"/>
        </w:rPr>
        <w:t xml:space="preserve"> </w:t>
      </w:r>
    </w:p>
    <w:p w14:paraId="3316B360" w14:textId="77777777" w:rsid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 xml:space="preserve">Cada enfermo tiene </w:t>
      </w:r>
      <w:proofErr w:type="gramStart"/>
      <w:r w:rsidRPr="008512AA">
        <w:rPr>
          <w:rFonts w:ascii="Century Gothic" w:hAnsi="Century Gothic"/>
          <w:sz w:val="24"/>
          <w:szCs w:val="24"/>
        </w:rPr>
        <w:t>un</w:t>
      </w:r>
      <w:proofErr w:type="gramEnd"/>
      <w:r w:rsidRPr="008512AA">
        <w:rPr>
          <w:rFonts w:ascii="Century Gothic" w:hAnsi="Century Gothic"/>
          <w:sz w:val="24"/>
          <w:szCs w:val="24"/>
        </w:rPr>
        <w:t xml:space="preserve"> nombre y </w:t>
      </w:r>
      <w:proofErr w:type="spellStart"/>
      <w:r w:rsidRPr="008512AA">
        <w:rPr>
          <w:rFonts w:ascii="Century Gothic" w:hAnsi="Century Gothic"/>
          <w:sz w:val="24"/>
          <w:szCs w:val="24"/>
        </w:rPr>
        <w:t>dirección</w:t>
      </w:r>
      <w:proofErr w:type="spellEnd"/>
      <w:r w:rsidRPr="008512AA">
        <w:rPr>
          <w:rFonts w:ascii="Century Gothic" w:hAnsi="Century Gothic"/>
          <w:sz w:val="24"/>
          <w:szCs w:val="24"/>
        </w:rPr>
        <w:t>.</w:t>
      </w:r>
    </w:p>
    <w:p w14:paraId="75BC9FD1" w14:textId="08EC3196" w:rsidR="008512AA" w:rsidRP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 xml:space="preserve"> </w:t>
      </w:r>
    </w:p>
    <w:p w14:paraId="5018B86A" w14:textId="77777777"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t>idCirujano</w:t>
      </w:r>
      <w:r w:rsidRPr="008512AA">
        <w:rPr>
          <w:rFonts w:ascii="Times New Roman" w:hAnsi="Times New Roman" w:cs="Times New Roman"/>
          <w:sz w:val="24"/>
          <w:szCs w:val="24"/>
        </w:rPr>
        <w:t>→</w:t>
      </w:r>
      <w:r w:rsidRPr="008512AA">
        <w:rPr>
          <w:rFonts w:ascii="Century Gothic" w:hAnsi="Century Gothic"/>
          <w:sz w:val="24"/>
          <w:szCs w:val="24"/>
        </w:rPr>
        <w:t>nombreCirujano</w:t>
      </w:r>
      <w:proofErr w:type="spellEnd"/>
      <w:proofErr w:type="gramEnd"/>
    </w:p>
    <w:p w14:paraId="1F4CB905" w14:textId="18736D35" w:rsidR="008512AA" w:rsidRPr="008512AA" w:rsidRDefault="008512AA" w:rsidP="0030759F">
      <w:pPr>
        <w:pStyle w:val="Sinespaciado"/>
        <w:ind w:left="1416"/>
        <w:jc w:val="both"/>
        <w:rPr>
          <w:rFonts w:ascii="Century Gothic" w:hAnsi="Century Gothic"/>
          <w:sz w:val="24"/>
          <w:szCs w:val="24"/>
        </w:rPr>
      </w:pPr>
      <w:r w:rsidRPr="008512AA">
        <w:rPr>
          <w:rFonts w:ascii="Century Gothic" w:hAnsi="Century Gothic"/>
          <w:sz w:val="24"/>
          <w:szCs w:val="24"/>
        </w:rPr>
        <w:t> </w:t>
      </w:r>
      <w:r>
        <w:rPr>
          <w:rFonts w:ascii="Century Gothic" w:hAnsi="Century Gothic"/>
          <w:sz w:val="24"/>
          <w:szCs w:val="24"/>
        </w:rPr>
        <w:t xml:space="preserve">Cada cirujano tiene </w:t>
      </w:r>
      <w:proofErr w:type="gramStart"/>
      <w:r>
        <w:rPr>
          <w:rFonts w:ascii="Century Gothic" w:hAnsi="Century Gothic"/>
          <w:sz w:val="24"/>
          <w:szCs w:val="24"/>
        </w:rPr>
        <w:t>un</w:t>
      </w:r>
      <w:proofErr w:type="gramEnd"/>
      <w:r>
        <w:rPr>
          <w:rFonts w:ascii="Century Gothic" w:hAnsi="Century Gothic"/>
          <w:sz w:val="24"/>
          <w:szCs w:val="24"/>
        </w:rPr>
        <w:t xml:space="preserve"> </w:t>
      </w:r>
      <w:proofErr w:type="spellStart"/>
      <w:r>
        <w:rPr>
          <w:rFonts w:ascii="Century Gothic" w:hAnsi="Century Gothic"/>
          <w:sz w:val="24"/>
          <w:szCs w:val="24"/>
        </w:rPr>
        <w:t>nombre</w:t>
      </w:r>
      <w:proofErr w:type="spellEnd"/>
    </w:p>
    <w:p w14:paraId="26424E85" w14:textId="77777777"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lastRenderedPageBreak/>
        <w:t>idEnfermo,nombreCirugia</w:t>
      </w:r>
      <w:r w:rsidRPr="008512AA">
        <w:rPr>
          <w:rFonts w:ascii="Times New Roman" w:hAnsi="Times New Roman" w:cs="Times New Roman"/>
          <w:sz w:val="24"/>
          <w:szCs w:val="24"/>
        </w:rPr>
        <w:t>→</w:t>
      </w:r>
      <w:r w:rsidRPr="008512AA">
        <w:rPr>
          <w:rFonts w:ascii="Century Gothic" w:hAnsi="Century Gothic"/>
          <w:sz w:val="24"/>
          <w:szCs w:val="24"/>
        </w:rPr>
        <w:t>medicinaSuministrada</w:t>
      </w:r>
      <w:proofErr w:type="spellEnd"/>
      <w:proofErr w:type="gramEnd"/>
      <w:r w:rsidRPr="008512AA">
        <w:rPr>
          <w:rFonts w:ascii="Century Gothic" w:hAnsi="Century Gothic"/>
          <w:sz w:val="24"/>
          <w:szCs w:val="24"/>
        </w:rPr>
        <w:t> </w:t>
      </w:r>
    </w:p>
    <w:p w14:paraId="613DEB75" w14:textId="58CB0AD3" w:rsid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 xml:space="preserve">A </w:t>
      </w:r>
      <w:proofErr w:type="gramStart"/>
      <w:r w:rsidRPr="008512AA">
        <w:rPr>
          <w:rFonts w:ascii="Century Gothic" w:hAnsi="Century Gothic"/>
          <w:sz w:val="24"/>
          <w:szCs w:val="24"/>
        </w:rPr>
        <w:t>un</w:t>
      </w:r>
      <w:proofErr w:type="gramEnd"/>
      <w:r w:rsidRPr="008512AA">
        <w:rPr>
          <w:rFonts w:ascii="Century Gothic" w:hAnsi="Century Gothic"/>
          <w:sz w:val="24"/>
          <w:szCs w:val="24"/>
        </w:rPr>
        <w:t xml:space="preserve"> enfermo sólo se le da una medicina después de la operación. </w:t>
      </w:r>
    </w:p>
    <w:p w14:paraId="2ECAA0CE" w14:textId="77777777" w:rsidR="008512AA" w:rsidRPr="008512AA" w:rsidRDefault="008512AA" w:rsidP="008512AA">
      <w:pPr>
        <w:pStyle w:val="Sinespaciado"/>
        <w:ind w:left="1416"/>
        <w:jc w:val="both"/>
        <w:rPr>
          <w:rFonts w:ascii="Century Gothic" w:hAnsi="Century Gothic"/>
          <w:sz w:val="24"/>
          <w:szCs w:val="24"/>
        </w:rPr>
      </w:pPr>
    </w:p>
    <w:p w14:paraId="006B1793" w14:textId="77777777"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t>idCirujano</w:t>
      </w:r>
      <w:proofErr w:type="spellEnd"/>
      <w:proofErr w:type="gramEnd"/>
      <w:r w:rsidRPr="008512AA">
        <w:rPr>
          <w:rFonts w:ascii="Century Gothic" w:hAnsi="Century Gothic"/>
          <w:sz w:val="24"/>
          <w:szCs w:val="24"/>
        </w:rPr>
        <w:t xml:space="preserve"> </w:t>
      </w:r>
      <w:r w:rsidRPr="008512AA">
        <w:rPr>
          <w:rFonts w:ascii="Menlo Regular" w:hAnsi="Menlo Regular" w:cs="Menlo Regular"/>
          <w:sz w:val="24"/>
          <w:szCs w:val="24"/>
        </w:rPr>
        <w:t>↠</w:t>
      </w:r>
      <w:r w:rsidRPr="008512AA">
        <w:rPr>
          <w:rFonts w:ascii="Century Gothic" w:hAnsi="Century Gothic"/>
          <w:sz w:val="24"/>
          <w:szCs w:val="24"/>
        </w:rPr>
        <w:t xml:space="preserve"> </w:t>
      </w:r>
      <w:proofErr w:type="spellStart"/>
      <w:r w:rsidRPr="008512AA">
        <w:rPr>
          <w:rFonts w:ascii="Century Gothic" w:hAnsi="Century Gothic"/>
          <w:sz w:val="24"/>
          <w:szCs w:val="24"/>
        </w:rPr>
        <w:t>nombreCirugia</w:t>
      </w:r>
      <w:proofErr w:type="spellEnd"/>
      <w:r w:rsidRPr="008512AA">
        <w:rPr>
          <w:rFonts w:ascii="Century Gothic" w:hAnsi="Century Gothic"/>
          <w:sz w:val="24"/>
          <w:szCs w:val="24"/>
        </w:rPr>
        <w:t> </w:t>
      </w:r>
    </w:p>
    <w:p w14:paraId="1F7EDE58" w14:textId="27740A7E" w:rsidR="008512AA" w:rsidRDefault="008512AA" w:rsidP="008512AA">
      <w:pPr>
        <w:pStyle w:val="Sinespaciado"/>
        <w:ind w:left="1416"/>
        <w:jc w:val="both"/>
        <w:rPr>
          <w:rFonts w:ascii="Century Gothic" w:hAnsi="Century Gothic"/>
          <w:sz w:val="24"/>
          <w:szCs w:val="24"/>
        </w:rPr>
      </w:pPr>
      <w:proofErr w:type="gramStart"/>
      <w:r w:rsidRPr="008512AA">
        <w:rPr>
          <w:rFonts w:ascii="Century Gothic" w:hAnsi="Century Gothic"/>
          <w:sz w:val="24"/>
          <w:szCs w:val="24"/>
        </w:rPr>
        <w:t>Un cirujano puede realizar varias cirugías.</w:t>
      </w:r>
      <w:proofErr w:type="gramEnd"/>
      <w:r w:rsidRPr="008512AA">
        <w:rPr>
          <w:rFonts w:ascii="Century Gothic" w:hAnsi="Century Gothic"/>
          <w:sz w:val="24"/>
          <w:szCs w:val="24"/>
        </w:rPr>
        <w:t xml:space="preserve"> </w:t>
      </w:r>
    </w:p>
    <w:p w14:paraId="2E87CA11" w14:textId="77777777" w:rsidR="008512AA" w:rsidRPr="008512AA" w:rsidRDefault="008512AA" w:rsidP="008512AA">
      <w:pPr>
        <w:pStyle w:val="Sinespaciado"/>
        <w:ind w:left="1416"/>
        <w:jc w:val="both"/>
        <w:rPr>
          <w:rFonts w:ascii="Century Gothic" w:hAnsi="Century Gothic"/>
          <w:sz w:val="24"/>
          <w:szCs w:val="24"/>
        </w:rPr>
      </w:pPr>
    </w:p>
    <w:p w14:paraId="29C33E12" w14:textId="77777777"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t>nombreCirugia</w:t>
      </w:r>
      <w:proofErr w:type="spellEnd"/>
      <w:proofErr w:type="gramEnd"/>
      <w:r w:rsidRPr="008512AA">
        <w:rPr>
          <w:rFonts w:ascii="Century Gothic" w:hAnsi="Century Gothic"/>
          <w:sz w:val="24"/>
          <w:szCs w:val="24"/>
        </w:rPr>
        <w:t xml:space="preserve">, </w:t>
      </w:r>
      <w:proofErr w:type="spellStart"/>
      <w:r w:rsidRPr="008512AA">
        <w:rPr>
          <w:rFonts w:ascii="Century Gothic" w:hAnsi="Century Gothic"/>
          <w:sz w:val="24"/>
          <w:szCs w:val="24"/>
        </w:rPr>
        <w:t>fechaCirugia</w:t>
      </w:r>
      <w:proofErr w:type="spellEnd"/>
      <w:r w:rsidRPr="008512AA">
        <w:rPr>
          <w:rFonts w:ascii="Century Gothic" w:hAnsi="Century Gothic"/>
          <w:sz w:val="24"/>
          <w:szCs w:val="24"/>
        </w:rPr>
        <w:t xml:space="preserve">, </w:t>
      </w:r>
      <w:proofErr w:type="spellStart"/>
      <w:r w:rsidRPr="008512AA">
        <w:rPr>
          <w:rFonts w:ascii="Century Gothic" w:hAnsi="Century Gothic"/>
          <w:sz w:val="24"/>
          <w:szCs w:val="24"/>
        </w:rPr>
        <w:t>idCirujano</w:t>
      </w:r>
      <w:proofErr w:type="spellEnd"/>
      <w:r w:rsidRPr="008512AA">
        <w:rPr>
          <w:rFonts w:ascii="Century Gothic" w:hAnsi="Century Gothic"/>
          <w:sz w:val="24"/>
          <w:szCs w:val="24"/>
        </w:rPr>
        <w:t xml:space="preserve"> </w:t>
      </w:r>
      <w:r w:rsidRPr="008512AA">
        <w:rPr>
          <w:rFonts w:ascii="Menlo Regular" w:hAnsi="Menlo Regular" w:cs="Menlo Regular"/>
          <w:sz w:val="24"/>
          <w:szCs w:val="24"/>
        </w:rPr>
        <w:t>↠</w:t>
      </w:r>
      <w:r w:rsidRPr="008512AA">
        <w:rPr>
          <w:rFonts w:ascii="Century Gothic" w:hAnsi="Century Gothic"/>
          <w:sz w:val="24"/>
          <w:szCs w:val="24"/>
        </w:rPr>
        <w:t xml:space="preserve"> </w:t>
      </w:r>
      <w:proofErr w:type="spellStart"/>
      <w:r w:rsidRPr="008512AA">
        <w:rPr>
          <w:rFonts w:ascii="Century Gothic" w:hAnsi="Century Gothic"/>
          <w:sz w:val="24"/>
          <w:szCs w:val="24"/>
        </w:rPr>
        <w:t>idEnfermo</w:t>
      </w:r>
      <w:proofErr w:type="spellEnd"/>
      <w:r w:rsidRPr="008512AA">
        <w:rPr>
          <w:rFonts w:ascii="Century Gothic" w:hAnsi="Century Gothic"/>
          <w:sz w:val="24"/>
          <w:szCs w:val="24"/>
        </w:rPr>
        <w:t xml:space="preserve"> </w:t>
      </w:r>
    </w:p>
    <w:p w14:paraId="61248C97" w14:textId="0F918771" w:rsid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 xml:space="preserve">A </w:t>
      </w:r>
      <w:proofErr w:type="gramStart"/>
      <w:r w:rsidRPr="008512AA">
        <w:rPr>
          <w:rFonts w:ascii="Century Gothic" w:hAnsi="Century Gothic"/>
          <w:sz w:val="24"/>
          <w:szCs w:val="24"/>
        </w:rPr>
        <w:t>un</w:t>
      </w:r>
      <w:proofErr w:type="gramEnd"/>
      <w:r w:rsidRPr="008512AA">
        <w:rPr>
          <w:rFonts w:ascii="Century Gothic" w:hAnsi="Century Gothic"/>
          <w:sz w:val="24"/>
          <w:szCs w:val="24"/>
        </w:rPr>
        <w:t xml:space="preserve"> enfermo le p</w:t>
      </w:r>
      <w:r>
        <w:rPr>
          <w:rFonts w:ascii="Century Gothic" w:hAnsi="Century Gothic"/>
          <w:sz w:val="24"/>
          <w:szCs w:val="24"/>
        </w:rPr>
        <w:t xml:space="preserve">ueden realizar varias </w:t>
      </w:r>
      <w:proofErr w:type="spellStart"/>
      <w:r>
        <w:rPr>
          <w:rFonts w:ascii="Century Gothic" w:hAnsi="Century Gothic"/>
          <w:sz w:val="24"/>
          <w:szCs w:val="24"/>
        </w:rPr>
        <w:t>cirugías</w:t>
      </w:r>
      <w:proofErr w:type="spellEnd"/>
      <w:r>
        <w:rPr>
          <w:rFonts w:ascii="Century Gothic" w:hAnsi="Century Gothic"/>
          <w:sz w:val="24"/>
          <w:szCs w:val="24"/>
        </w:rPr>
        <w:t>.</w:t>
      </w:r>
    </w:p>
    <w:p w14:paraId="33E5BD07" w14:textId="77777777" w:rsidR="008512AA" w:rsidRPr="008512AA" w:rsidRDefault="008512AA" w:rsidP="008512AA">
      <w:pPr>
        <w:pStyle w:val="Sinespaciado"/>
        <w:ind w:left="1416"/>
        <w:jc w:val="both"/>
        <w:rPr>
          <w:rFonts w:ascii="Century Gothic" w:hAnsi="Century Gothic"/>
          <w:sz w:val="24"/>
          <w:szCs w:val="24"/>
        </w:rPr>
      </w:pPr>
    </w:p>
    <w:p w14:paraId="523266A7" w14:textId="6D660E52"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t>idEnfermo</w:t>
      </w:r>
      <w:proofErr w:type="spellEnd"/>
      <w:proofErr w:type="gramEnd"/>
      <w:r w:rsidRPr="008512AA">
        <w:rPr>
          <w:rFonts w:ascii="Century Gothic" w:hAnsi="Century Gothic"/>
          <w:sz w:val="24"/>
          <w:szCs w:val="24"/>
        </w:rPr>
        <w:t xml:space="preserve">, </w:t>
      </w:r>
      <w:proofErr w:type="spellStart"/>
      <w:r w:rsidRPr="008512AA">
        <w:rPr>
          <w:rFonts w:ascii="Century Gothic" w:hAnsi="Century Gothic"/>
          <w:sz w:val="24"/>
          <w:szCs w:val="24"/>
        </w:rPr>
        <w:t>nombreCirugia</w:t>
      </w:r>
      <w:proofErr w:type="spellEnd"/>
      <w:r w:rsidRPr="008512AA">
        <w:rPr>
          <w:rFonts w:ascii="Century Gothic" w:hAnsi="Century Gothic"/>
          <w:sz w:val="24"/>
          <w:szCs w:val="24"/>
        </w:rPr>
        <w:t xml:space="preserve"> </w:t>
      </w:r>
      <w:r w:rsidRPr="008512AA">
        <w:rPr>
          <w:rFonts w:ascii="Menlo Regular" w:hAnsi="Menlo Regular" w:cs="Menlo Regular"/>
          <w:sz w:val="24"/>
          <w:szCs w:val="24"/>
        </w:rPr>
        <w:t>↠</w:t>
      </w:r>
      <w:r w:rsidRPr="008512AA">
        <w:rPr>
          <w:rFonts w:ascii="Century Gothic" w:hAnsi="Century Gothic"/>
          <w:sz w:val="24"/>
          <w:szCs w:val="24"/>
        </w:rPr>
        <w:t xml:space="preserve"> </w:t>
      </w:r>
      <w:proofErr w:type="spellStart"/>
      <w:r w:rsidRPr="008512AA">
        <w:rPr>
          <w:rFonts w:ascii="Century Gothic" w:hAnsi="Century Gothic"/>
          <w:sz w:val="24"/>
          <w:szCs w:val="24"/>
        </w:rPr>
        <w:t>fechaCirugia</w:t>
      </w:r>
      <w:proofErr w:type="spellEnd"/>
      <w:r w:rsidRPr="008512AA">
        <w:rPr>
          <w:rFonts w:ascii="Century Gothic" w:hAnsi="Century Gothic"/>
          <w:sz w:val="24"/>
          <w:szCs w:val="24"/>
        </w:rPr>
        <w:t xml:space="preserve">, </w:t>
      </w:r>
      <w:proofErr w:type="spellStart"/>
      <w:r w:rsidRPr="008512AA">
        <w:rPr>
          <w:rFonts w:ascii="Century Gothic" w:hAnsi="Century Gothic"/>
          <w:sz w:val="24"/>
          <w:szCs w:val="24"/>
        </w:rPr>
        <w:t>idCirujano</w:t>
      </w:r>
      <w:proofErr w:type="spellEnd"/>
    </w:p>
    <w:p w14:paraId="27B391CD" w14:textId="77777777" w:rsid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 xml:space="preserve">Una cirugía se le puede realizar varias veces a </w:t>
      </w:r>
      <w:proofErr w:type="gramStart"/>
      <w:r w:rsidRPr="008512AA">
        <w:rPr>
          <w:rFonts w:ascii="Century Gothic" w:hAnsi="Century Gothic"/>
          <w:sz w:val="24"/>
          <w:szCs w:val="24"/>
        </w:rPr>
        <w:t>un</w:t>
      </w:r>
      <w:proofErr w:type="gramEnd"/>
      <w:r w:rsidRPr="008512AA">
        <w:rPr>
          <w:rFonts w:ascii="Century Gothic" w:hAnsi="Century Gothic"/>
          <w:sz w:val="24"/>
          <w:szCs w:val="24"/>
        </w:rPr>
        <w:t xml:space="preserve"> enfermo. </w:t>
      </w:r>
    </w:p>
    <w:p w14:paraId="5D05C1FB" w14:textId="77777777" w:rsidR="008512AA" w:rsidRPr="008512AA" w:rsidRDefault="008512AA" w:rsidP="008512AA">
      <w:pPr>
        <w:pStyle w:val="Sinespaciado"/>
        <w:ind w:left="1416"/>
        <w:jc w:val="both"/>
        <w:rPr>
          <w:rFonts w:ascii="Century Gothic" w:hAnsi="Century Gothic"/>
          <w:sz w:val="24"/>
          <w:szCs w:val="24"/>
        </w:rPr>
      </w:pPr>
    </w:p>
    <w:p w14:paraId="79159175" w14:textId="2EED1F52" w:rsidR="008512AA" w:rsidRPr="008512AA" w:rsidRDefault="008512AA" w:rsidP="008512AA">
      <w:pPr>
        <w:pStyle w:val="Sinespaciado"/>
        <w:ind w:left="1416"/>
        <w:jc w:val="both"/>
        <w:rPr>
          <w:rFonts w:ascii="Century Gothic" w:hAnsi="Century Gothic"/>
          <w:sz w:val="24"/>
          <w:szCs w:val="24"/>
        </w:rPr>
      </w:pPr>
      <w:proofErr w:type="spellStart"/>
      <w:proofErr w:type="gramStart"/>
      <w:r w:rsidRPr="008512AA">
        <w:rPr>
          <w:rFonts w:ascii="Century Gothic" w:hAnsi="Century Gothic"/>
          <w:sz w:val="24"/>
          <w:szCs w:val="24"/>
        </w:rPr>
        <w:t>medicinaSuministrada</w:t>
      </w:r>
      <w:proofErr w:type="spellEnd"/>
      <w:proofErr w:type="gramEnd"/>
      <w:r w:rsidRPr="008512AA">
        <w:rPr>
          <w:rFonts w:ascii="Century Gothic" w:hAnsi="Century Gothic"/>
          <w:sz w:val="24"/>
          <w:szCs w:val="24"/>
        </w:rPr>
        <w:t xml:space="preserve"> </w:t>
      </w:r>
      <w:r w:rsidRPr="008512AA">
        <w:rPr>
          <w:rFonts w:ascii="Menlo Regular" w:hAnsi="Menlo Regular" w:cs="Menlo Regular"/>
          <w:sz w:val="24"/>
          <w:szCs w:val="24"/>
        </w:rPr>
        <w:t>↠</w:t>
      </w:r>
      <w:r w:rsidRPr="008512AA">
        <w:rPr>
          <w:rFonts w:ascii="Century Gothic" w:hAnsi="Century Gothic"/>
          <w:sz w:val="24"/>
          <w:szCs w:val="24"/>
        </w:rPr>
        <w:t xml:space="preserve"> </w:t>
      </w:r>
      <w:proofErr w:type="spellStart"/>
      <w:r w:rsidRPr="008512AA">
        <w:rPr>
          <w:rFonts w:ascii="Century Gothic" w:hAnsi="Century Gothic"/>
          <w:sz w:val="24"/>
          <w:szCs w:val="24"/>
        </w:rPr>
        <w:t>idEnfermo</w:t>
      </w:r>
      <w:proofErr w:type="spellEnd"/>
      <w:r w:rsidRPr="008512AA">
        <w:rPr>
          <w:rFonts w:ascii="Century Gothic" w:hAnsi="Century Gothic"/>
          <w:sz w:val="24"/>
          <w:szCs w:val="24"/>
        </w:rPr>
        <w:t xml:space="preserve"> </w:t>
      </w:r>
    </w:p>
    <w:p w14:paraId="4B7A2393" w14:textId="77777777" w:rsidR="008512AA" w:rsidRPr="008512AA" w:rsidRDefault="008512AA" w:rsidP="008512AA">
      <w:pPr>
        <w:pStyle w:val="Sinespaciado"/>
        <w:ind w:left="1416"/>
        <w:jc w:val="both"/>
        <w:rPr>
          <w:rFonts w:ascii="Century Gothic" w:hAnsi="Century Gothic"/>
          <w:sz w:val="24"/>
          <w:szCs w:val="24"/>
        </w:rPr>
      </w:pPr>
      <w:r w:rsidRPr="008512AA">
        <w:rPr>
          <w:rFonts w:ascii="Century Gothic" w:hAnsi="Century Gothic"/>
          <w:sz w:val="24"/>
          <w:szCs w:val="24"/>
        </w:rPr>
        <w:t>Alguna medicina se le puede suministrar a varios enfermos</w:t>
      </w:r>
      <w:proofErr w:type="gramStart"/>
      <w:r w:rsidRPr="008512AA">
        <w:rPr>
          <w:rFonts w:ascii="Century Gothic" w:hAnsi="Century Gothic"/>
          <w:sz w:val="24"/>
          <w:szCs w:val="24"/>
        </w:rPr>
        <w:t>. </w:t>
      </w:r>
      <w:proofErr w:type="gramEnd"/>
    </w:p>
    <w:p w14:paraId="7F40507A" w14:textId="77777777" w:rsidR="008512AA" w:rsidRDefault="008512AA" w:rsidP="008512AA">
      <w:pPr>
        <w:widowControl w:val="0"/>
        <w:autoSpaceDE w:val="0"/>
        <w:autoSpaceDN w:val="0"/>
        <w:adjustRightInd w:val="0"/>
        <w:spacing w:after="240" w:line="340" w:lineRule="atLeast"/>
        <w:rPr>
          <w:rFonts w:ascii="Times" w:hAnsi="Times" w:cs="Times"/>
          <w:color w:val="000000"/>
          <w:lang w:val="es-ES"/>
        </w:rPr>
      </w:pPr>
    </w:p>
    <w:p w14:paraId="14351D00" w14:textId="03FA1853" w:rsidR="008512AA" w:rsidRPr="008512AA" w:rsidRDefault="008512AA" w:rsidP="008512AA">
      <w:pPr>
        <w:widowControl w:val="0"/>
        <w:tabs>
          <w:tab w:val="left" w:pos="220"/>
          <w:tab w:val="left" w:pos="720"/>
        </w:tabs>
        <w:autoSpaceDE w:val="0"/>
        <w:autoSpaceDN w:val="0"/>
        <w:adjustRightInd w:val="0"/>
        <w:spacing w:after="240" w:line="320" w:lineRule="atLeast"/>
        <w:jc w:val="both"/>
        <w:rPr>
          <w:rFonts w:ascii="Century Gothic" w:hAnsi="Century Gothic" w:cs="Times"/>
          <w:color w:val="000000"/>
          <w:lang w:val="es-ES"/>
        </w:rPr>
      </w:pPr>
    </w:p>
    <w:p w14:paraId="11EEF28E" w14:textId="4073FEA8" w:rsidR="008512AA" w:rsidRPr="008512AA" w:rsidRDefault="008512AA" w:rsidP="008512AA">
      <w:pPr>
        <w:pStyle w:val="Prrafodelista"/>
        <w:widowControl w:val="0"/>
        <w:numPr>
          <w:ilvl w:val="1"/>
          <w:numId w:val="36"/>
        </w:numPr>
        <w:autoSpaceDE w:val="0"/>
        <w:autoSpaceDN w:val="0"/>
        <w:adjustRightInd w:val="0"/>
        <w:spacing w:after="240" w:line="300" w:lineRule="atLeast"/>
        <w:jc w:val="both"/>
        <w:rPr>
          <w:rFonts w:ascii="Century Gothic" w:hAnsi="Century Gothic" w:cs="Times"/>
          <w:color w:val="000000"/>
          <w:lang w:val="es-ES"/>
        </w:rPr>
      </w:pPr>
      <w:r w:rsidRPr="008512AA">
        <w:rPr>
          <w:rFonts w:ascii="Century Gothic" w:hAnsi="Century Gothic" w:cs="Times"/>
          <w:color w:val="000000"/>
          <w:lang w:val="es-ES"/>
        </w:rPr>
        <w:t xml:space="preserve">Normaliza </w:t>
      </w:r>
      <w:r w:rsidRPr="008512AA">
        <w:rPr>
          <w:rFonts w:ascii="Century Gothic" w:hAnsi="Century Gothic" w:cs="Century Gothic"/>
          <w:color w:val="000000"/>
          <w:lang w:val="es-ES"/>
        </w:rPr>
        <w:t xml:space="preserve">utilizando el conjunto de dependencias establecido en los puntos anteriores. </w:t>
      </w:r>
    </w:p>
    <w:p w14:paraId="40EFA269" w14:textId="77777777" w:rsidR="008512AA" w:rsidRDefault="008512AA" w:rsidP="008512AA">
      <w:pPr>
        <w:pStyle w:val="Prrafodelista"/>
        <w:widowControl w:val="0"/>
        <w:autoSpaceDE w:val="0"/>
        <w:autoSpaceDN w:val="0"/>
        <w:adjustRightInd w:val="0"/>
        <w:spacing w:after="240" w:line="300" w:lineRule="atLeast"/>
        <w:ind w:left="1440"/>
        <w:jc w:val="both"/>
        <w:rPr>
          <w:rFonts w:ascii="Century Gothic" w:hAnsi="Century Gothic" w:cs="Century Gothic"/>
          <w:color w:val="000000"/>
          <w:lang w:val="es-ES"/>
        </w:rPr>
      </w:pPr>
    </w:p>
    <w:p w14:paraId="08ADF6A7" w14:textId="77777777" w:rsidR="008512AA" w:rsidRPr="00A12A2B" w:rsidRDefault="008512AA" w:rsidP="00A12A2B">
      <w:pPr>
        <w:pStyle w:val="Sinespaciado"/>
        <w:ind w:left="1080"/>
        <w:jc w:val="both"/>
        <w:rPr>
          <w:rFonts w:ascii="Century Gothic" w:hAnsi="Century Gothic"/>
          <w:sz w:val="24"/>
          <w:szCs w:val="24"/>
        </w:rPr>
      </w:pPr>
      <w:r w:rsidRPr="00A12A2B">
        <w:rPr>
          <w:rFonts w:ascii="Century Gothic" w:hAnsi="Century Gothic"/>
          <w:sz w:val="24"/>
          <w:szCs w:val="24"/>
        </w:rPr>
        <w:t xml:space="preserve">Primero renombramos los atributos: </w:t>
      </w:r>
    </w:p>
    <w:p w14:paraId="6106DD22" w14:textId="5F5E4561" w:rsidR="00A12A2B" w:rsidRDefault="00A12A2B" w:rsidP="00A12A2B">
      <w:pPr>
        <w:pStyle w:val="Sinespaciado"/>
        <w:ind w:left="1080"/>
        <w:jc w:val="both"/>
        <w:rPr>
          <w:rFonts w:ascii="Century Gothic" w:hAnsi="Century Gothic"/>
          <w:bCs/>
          <w:iCs/>
          <w:sz w:val="24"/>
          <w:szCs w:val="24"/>
        </w:rPr>
      </w:pPr>
      <w:proofErr w:type="spellStart"/>
      <w:proofErr w:type="gramStart"/>
      <w:r w:rsidRPr="00A12A2B">
        <w:rPr>
          <w:rFonts w:ascii="Century Gothic" w:hAnsi="Century Gothic"/>
          <w:bCs/>
          <w:iCs/>
          <w:sz w:val="24"/>
          <w:szCs w:val="24"/>
        </w:rPr>
        <w:t>idEnfermo</w:t>
      </w:r>
      <w:proofErr w:type="spellEnd"/>
      <w:proofErr w:type="gramEnd"/>
      <w:r w:rsidRPr="00A12A2B">
        <w:rPr>
          <w:rFonts w:ascii="Century Gothic" w:hAnsi="Century Gothic"/>
          <w:bCs/>
          <w:iCs/>
          <w:sz w:val="24"/>
          <w:szCs w:val="24"/>
        </w:rPr>
        <w:t xml:space="preserve"> = enfermo, </w:t>
      </w:r>
      <w:proofErr w:type="spellStart"/>
      <w:r w:rsidRPr="00A12A2B">
        <w:rPr>
          <w:rFonts w:ascii="Century Gothic" w:hAnsi="Century Gothic"/>
          <w:bCs/>
          <w:iCs/>
          <w:sz w:val="24"/>
          <w:szCs w:val="24"/>
        </w:rPr>
        <w:t>idCirujano</w:t>
      </w:r>
      <w:proofErr w:type="spellEnd"/>
      <w:r w:rsidRPr="00A12A2B">
        <w:rPr>
          <w:rFonts w:ascii="Century Gothic" w:hAnsi="Century Gothic"/>
          <w:bCs/>
          <w:iCs/>
          <w:sz w:val="24"/>
          <w:szCs w:val="24"/>
        </w:rPr>
        <w:t xml:space="preserve"> = cirujano, </w:t>
      </w:r>
      <w:proofErr w:type="spellStart"/>
      <w:r w:rsidRPr="00A12A2B">
        <w:rPr>
          <w:rFonts w:ascii="Century Gothic" w:hAnsi="Century Gothic"/>
          <w:bCs/>
          <w:iCs/>
          <w:sz w:val="24"/>
          <w:szCs w:val="24"/>
        </w:rPr>
        <w:t>fechaCirugía</w:t>
      </w:r>
      <w:proofErr w:type="spellEnd"/>
      <w:r w:rsidRPr="00A12A2B">
        <w:rPr>
          <w:rFonts w:ascii="Century Gothic" w:hAnsi="Century Gothic"/>
          <w:bCs/>
          <w:iCs/>
          <w:sz w:val="24"/>
          <w:szCs w:val="24"/>
        </w:rPr>
        <w:t xml:space="preserve"> = fecha, </w:t>
      </w:r>
      <w:proofErr w:type="spellStart"/>
      <w:r w:rsidRPr="00A12A2B">
        <w:rPr>
          <w:rFonts w:ascii="Century Gothic" w:hAnsi="Century Gothic"/>
          <w:bCs/>
          <w:iCs/>
          <w:sz w:val="24"/>
          <w:szCs w:val="24"/>
        </w:rPr>
        <w:t>nombreEnfermo</w:t>
      </w:r>
      <w:proofErr w:type="spellEnd"/>
      <w:r w:rsidRPr="00A12A2B">
        <w:rPr>
          <w:rFonts w:ascii="Century Gothic" w:hAnsi="Century Gothic"/>
          <w:bCs/>
          <w:iCs/>
          <w:sz w:val="24"/>
          <w:szCs w:val="24"/>
        </w:rPr>
        <w:t xml:space="preserve"> = </w:t>
      </w:r>
      <w:proofErr w:type="spellStart"/>
      <w:r w:rsidRPr="00A12A2B">
        <w:rPr>
          <w:rFonts w:ascii="Century Gothic" w:hAnsi="Century Gothic"/>
          <w:bCs/>
          <w:iCs/>
          <w:sz w:val="24"/>
          <w:szCs w:val="24"/>
        </w:rPr>
        <w:t>nombreE</w:t>
      </w:r>
      <w:proofErr w:type="spellEnd"/>
      <w:r w:rsidRPr="00A12A2B">
        <w:rPr>
          <w:rFonts w:ascii="Century Gothic" w:hAnsi="Century Gothic"/>
          <w:bCs/>
          <w:iCs/>
          <w:sz w:val="24"/>
          <w:szCs w:val="24"/>
        </w:rPr>
        <w:t xml:space="preserve">, </w:t>
      </w:r>
      <w:proofErr w:type="spellStart"/>
      <w:r w:rsidRPr="00A12A2B">
        <w:rPr>
          <w:rFonts w:ascii="Century Gothic" w:hAnsi="Century Gothic"/>
          <w:bCs/>
          <w:iCs/>
          <w:sz w:val="24"/>
          <w:szCs w:val="24"/>
        </w:rPr>
        <w:t>direcciónEnfermo</w:t>
      </w:r>
      <w:proofErr w:type="spellEnd"/>
      <w:r w:rsidRPr="00A12A2B">
        <w:rPr>
          <w:rFonts w:ascii="Century Gothic" w:hAnsi="Century Gothic"/>
          <w:bCs/>
          <w:iCs/>
          <w:sz w:val="24"/>
          <w:szCs w:val="24"/>
        </w:rPr>
        <w:t xml:space="preserve"> = </w:t>
      </w:r>
      <w:proofErr w:type="spellStart"/>
      <w:r w:rsidRPr="00A12A2B">
        <w:rPr>
          <w:rFonts w:ascii="Century Gothic" w:hAnsi="Century Gothic"/>
          <w:bCs/>
          <w:iCs/>
          <w:sz w:val="24"/>
          <w:szCs w:val="24"/>
        </w:rPr>
        <w:t>direccionE</w:t>
      </w:r>
      <w:proofErr w:type="spellEnd"/>
      <w:r w:rsidRPr="00A12A2B">
        <w:rPr>
          <w:rFonts w:ascii="Century Gothic" w:hAnsi="Century Gothic"/>
          <w:bCs/>
          <w:iCs/>
          <w:sz w:val="24"/>
          <w:szCs w:val="24"/>
        </w:rPr>
        <w:t xml:space="preserve">, </w:t>
      </w:r>
      <w:proofErr w:type="spellStart"/>
      <w:r w:rsidRPr="00A12A2B">
        <w:rPr>
          <w:rFonts w:ascii="Century Gothic" w:hAnsi="Century Gothic"/>
          <w:bCs/>
          <w:iCs/>
          <w:sz w:val="24"/>
          <w:szCs w:val="24"/>
        </w:rPr>
        <w:t>nombreCirujano</w:t>
      </w:r>
      <w:proofErr w:type="spellEnd"/>
      <w:r w:rsidRPr="00A12A2B">
        <w:rPr>
          <w:rFonts w:ascii="Century Gothic" w:hAnsi="Century Gothic"/>
          <w:bCs/>
          <w:iCs/>
          <w:sz w:val="24"/>
          <w:szCs w:val="24"/>
        </w:rPr>
        <w:t xml:space="preserve"> = </w:t>
      </w:r>
      <w:proofErr w:type="spellStart"/>
      <w:r w:rsidRPr="00A12A2B">
        <w:rPr>
          <w:rFonts w:ascii="Century Gothic" w:hAnsi="Century Gothic"/>
          <w:bCs/>
          <w:iCs/>
          <w:sz w:val="24"/>
          <w:szCs w:val="24"/>
        </w:rPr>
        <w:t>nombreC</w:t>
      </w:r>
      <w:proofErr w:type="spellEnd"/>
      <w:r w:rsidRPr="00A12A2B">
        <w:rPr>
          <w:rFonts w:ascii="Century Gothic" w:hAnsi="Century Gothic"/>
          <w:bCs/>
          <w:iCs/>
          <w:sz w:val="24"/>
          <w:szCs w:val="24"/>
        </w:rPr>
        <w:t xml:space="preserve">, </w:t>
      </w:r>
      <w:proofErr w:type="spellStart"/>
      <w:r w:rsidRPr="00A12A2B">
        <w:rPr>
          <w:rFonts w:ascii="Century Gothic" w:hAnsi="Century Gothic"/>
          <w:bCs/>
          <w:iCs/>
          <w:sz w:val="24"/>
          <w:szCs w:val="24"/>
        </w:rPr>
        <w:t>nombreCirugía</w:t>
      </w:r>
      <w:proofErr w:type="spellEnd"/>
      <w:r w:rsidRPr="00A12A2B">
        <w:rPr>
          <w:rFonts w:ascii="Century Gothic" w:hAnsi="Century Gothic"/>
          <w:bCs/>
          <w:iCs/>
          <w:sz w:val="24"/>
          <w:szCs w:val="24"/>
        </w:rPr>
        <w:t xml:space="preserve"> = </w:t>
      </w:r>
      <w:proofErr w:type="spellStart"/>
      <w:r w:rsidRPr="00A12A2B">
        <w:rPr>
          <w:rFonts w:ascii="Century Gothic" w:hAnsi="Century Gothic"/>
          <w:bCs/>
          <w:iCs/>
          <w:sz w:val="24"/>
          <w:szCs w:val="24"/>
        </w:rPr>
        <w:t>cirugia</w:t>
      </w:r>
      <w:proofErr w:type="spellEnd"/>
      <w:r w:rsidRPr="00A12A2B">
        <w:rPr>
          <w:rFonts w:ascii="Century Gothic" w:hAnsi="Century Gothic"/>
          <w:bCs/>
          <w:iCs/>
          <w:sz w:val="24"/>
          <w:szCs w:val="24"/>
        </w:rPr>
        <w:t xml:space="preserve">, </w:t>
      </w:r>
      <w:proofErr w:type="spellStart"/>
      <w:r w:rsidRPr="00A12A2B">
        <w:rPr>
          <w:rFonts w:ascii="Century Gothic" w:hAnsi="Century Gothic"/>
          <w:bCs/>
          <w:iCs/>
          <w:sz w:val="24"/>
          <w:szCs w:val="24"/>
        </w:rPr>
        <w:t>medicinaSuministrada</w:t>
      </w:r>
      <w:proofErr w:type="spellEnd"/>
      <w:r w:rsidRPr="00A12A2B">
        <w:rPr>
          <w:rFonts w:ascii="Century Gothic" w:hAnsi="Century Gothic"/>
          <w:bCs/>
          <w:iCs/>
          <w:sz w:val="24"/>
          <w:szCs w:val="24"/>
        </w:rPr>
        <w:t xml:space="preserve"> = medicina, </w:t>
      </w:r>
      <w:proofErr w:type="spellStart"/>
      <w:r w:rsidRPr="00A12A2B">
        <w:rPr>
          <w:rFonts w:ascii="Century Gothic" w:hAnsi="Century Gothic"/>
          <w:bCs/>
          <w:iCs/>
          <w:sz w:val="24"/>
          <w:szCs w:val="24"/>
        </w:rPr>
        <w:t>efectosSecundarios</w:t>
      </w:r>
      <w:proofErr w:type="spellEnd"/>
      <w:r w:rsidRPr="00A12A2B">
        <w:rPr>
          <w:rFonts w:ascii="Century Gothic" w:hAnsi="Century Gothic"/>
          <w:bCs/>
          <w:iCs/>
          <w:sz w:val="24"/>
          <w:szCs w:val="24"/>
        </w:rPr>
        <w:t xml:space="preserve"> = </w:t>
      </w:r>
      <w:proofErr w:type="spellStart"/>
      <w:r w:rsidRPr="00A12A2B">
        <w:rPr>
          <w:rFonts w:ascii="Century Gothic" w:hAnsi="Century Gothic"/>
          <w:bCs/>
          <w:iCs/>
          <w:sz w:val="24"/>
          <w:szCs w:val="24"/>
        </w:rPr>
        <w:t>efectos</w:t>
      </w:r>
      <w:proofErr w:type="spellEnd"/>
    </w:p>
    <w:p w14:paraId="3B99B50A" w14:textId="77777777" w:rsidR="00A12A2B" w:rsidRDefault="00A12A2B" w:rsidP="00A12A2B">
      <w:pPr>
        <w:pStyle w:val="Sinespaciado"/>
        <w:ind w:left="1080"/>
        <w:jc w:val="both"/>
        <w:rPr>
          <w:rFonts w:ascii="Century Gothic" w:hAnsi="Century Gothic"/>
          <w:bCs/>
          <w:iCs/>
          <w:sz w:val="24"/>
          <w:szCs w:val="24"/>
        </w:rPr>
      </w:pPr>
    </w:p>
    <w:p w14:paraId="12C31BF9" w14:textId="77777777" w:rsidR="00A12A2B" w:rsidRPr="00A12A2B" w:rsidRDefault="00A12A2B" w:rsidP="00A12A2B">
      <w:pPr>
        <w:pStyle w:val="Sinespaciado"/>
        <w:ind w:left="1080"/>
        <w:jc w:val="both"/>
      </w:pPr>
    </w:p>
    <w:p w14:paraId="44366305" w14:textId="77777777" w:rsidR="008512AA" w:rsidRPr="008512AA" w:rsidRDefault="008512AA" w:rsidP="008512AA">
      <w:pPr>
        <w:pStyle w:val="Prrafodelista"/>
        <w:widowControl w:val="0"/>
        <w:autoSpaceDE w:val="0"/>
        <w:autoSpaceDN w:val="0"/>
        <w:adjustRightInd w:val="0"/>
        <w:spacing w:after="240" w:line="300" w:lineRule="atLeast"/>
        <w:ind w:left="1440"/>
        <w:jc w:val="both"/>
        <w:rPr>
          <w:rFonts w:ascii="Century Gothic" w:hAnsi="Century Gothic" w:cs="Times"/>
          <w:color w:val="000000"/>
          <w:lang w:val="es-ES"/>
        </w:rPr>
      </w:pPr>
    </w:p>
    <w:p w14:paraId="2516B9D6" w14:textId="43EAEBA5" w:rsidR="00A05649" w:rsidRPr="00126C0C" w:rsidRDefault="00A05649" w:rsidP="00A05649">
      <w:pPr>
        <w:widowControl w:val="0"/>
        <w:tabs>
          <w:tab w:val="left" w:pos="220"/>
          <w:tab w:val="left" w:pos="720"/>
        </w:tabs>
        <w:autoSpaceDE w:val="0"/>
        <w:autoSpaceDN w:val="0"/>
        <w:adjustRightInd w:val="0"/>
        <w:spacing w:after="240" w:line="300" w:lineRule="atLeast"/>
        <w:ind w:left="720"/>
        <w:jc w:val="both"/>
        <w:rPr>
          <w:rFonts w:ascii="Century Gothic" w:hAnsi="Century Gothic" w:cs="Arial"/>
          <w:b/>
          <w:color w:val="000000"/>
          <w:sz w:val="26"/>
          <w:szCs w:val="26"/>
          <w:lang w:val="es-ES"/>
        </w:rPr>
      </w:pPr>
    </w:p>
    <w:p w14:paraId="0E33F63B" w14:textId="483F02D3" w:rsidR="002C63AB" w:rsidRPr="00126C0C" w:rsidRDefault="002C63AB" w:rsidP="00B466E4">
      <w:pPr>
        <w:pStyle w:val="Prrafodelista"/>
        <w:numPr>
          <w:ilvl w:val="0"/>
          <w:numId w:val="36"/>
        </w:numPr>
        <w:jc w:val="both"/>
        <w:rPr>
          <w:rFonts w:ascii="Century Gothic" w:hAnsi="Century Gothic" w:cs="Arial"/>
          <w:b/>
          <w:sz w:val="26"/>
          <w:szCs w:val="26"/>
        </w:rPr>
      </w:pPr>
      <w:r w:rsidRPr="00126C0C">
        <w:rPr>
          <w:rFonts w:ascii="Century Gothic" w:hAnsi="Century Gothic" w:cs="Arial"/>
          <w:b/>
          <w:color w:val="000000"/>
          <w:sz w:val="26"/>
          <w:szCs w:val="26"/>
          <w:lang w:val="es-ES"/>
        </w:rPr>
        <w:t>Art</w:t>
      </w:r>
      <w:r w:rsidRPr="00126C0C">
        <w:rPr>
          <w:rFonts w:ascii="Century Gothic" w:hAnsi="Century Gothic" w:cs="Times New Roman"/>
          <w:b/>
          <w:color w:val="000000"/>
          <w:sz w:val="26"/>
          <w:szCs w:val="26"/>
          <w:lang w:val="es-ES"/>
        </w:rPr>
        <w:t>í</w:t>
      </w:r>
      <w:r w:rsidRPr="00126C0C">
        <w:rPr>
          <w:rFonts w:ascii="Century Gothic" w:hAnsi="Century Gothic" w:cs="Arial"/>
          <w:b/>
          <w:color w:val="000000"/>
          <w:sz w:val="26"/>
          <w:szCs w:val="26"/>
          <w:lang w:val="es-ES"/>
        </w:rPr>
        <w:t>culo</w:t>
      </w:r>
      <w:r w:rsidR="00A05649" w:rsidRPr="00126C0C">
        <w:rPr>
          <w:rFonts w:ascii="Century Gothic" w:hAnsi="Century Gothic" w:cs="Arial"/>
          <w:b/>
          <w:color w:val="000000"/>
          <w:sz w:val="26"/>
          <w:szCs w:val="26"/>
          <w:lang w:val="es-ES"/>
        </w:rPr>
        <w:t>:</w:t>
      </w:r>
    </w:p>
    <w:p w14:paraId="7FF37A72" w14:textId="3AAD685E" w:rsidR="00882B4B" w:rsidRDefault="00A05649" w:rsidP="00882B4B">
      <w:pPr>
        <w:pStyle w:val="Prrafodelista"/>
        <w:widowControl w:val="0"/>
        <w:autoSpaceDE w:val="0"/>
        <w:autoSpaceDN w:val="0"/>
        <w:adjustRightInd w:val="0"/>
        <w:spacing w:after="240" w:line="320" w:lineRule="atLeast"/>
        <w:jc w:val="both"/>
        <w:rPr>
          <w:rFonts w:ascii="Century Gothic" w:hAnsi="Century Gothic" w:cs="Arial"/>
          <w:b/>
          <w:color w:val="000000"/>
          <w:sz w:val="26"/>
          <w:szCs w:val="26"/>
          <w:lang w:val="es-ES"/>
        </w:rPr>
      </w:pPr>
      <w:r w:rsidRPr="00126C0C">
        <w:rPr>
          <w:rFonts w:ascii="Century Gothic" w:hAnsi="Century Gothic" w:cs="Arial"/>
          <w:b/>
          <w:color w:val="000000"/>
          <w:sz w:val="26"/>
          <w:szCs w:val="26"/>
          <w:lang w:val="es-ES"/>
        </w:rPr>
        <w:t>Leer y elaborar un resumen del art</w:t>
      </w:r>
      <w:r w:rsidRPr="00126C0C">
        <w:rPr>
          <w:rFonts w:ascii="Century Gothic" w:hAnsi="Century Gothic" w:cs="Times New Roman"/>
          <w:b/>
          <w:color w:val="000000"/>
          <w:sz w:val="26"/>
          <w:szCs w:val="26"/>
          <w:lang w:val="es-ES"/>
        </w:rPr>
        <w:t>í</w:t>
      </w:r>
      <w:r w:rsidRPr="00126C0C">
        <w:rPr>
          <w:rFonts w:ascii="Century Gothic" w:hAnsi="Century Gothic" w:cs="Arial"/>
          <w:b/>
          <w:color w:val="000000"/>
          <w:sz w:val="26"/>
          <w:szCs w:val="26"/>
          <w:lang w:val="es-ES"/>
        </w:rPr>
        <w:t xml:space="preserve">culo A Simple Guide </w:t>
      </w:r>
      <w:proofErr w:type="spellStart"/>
      <w:r w:rsidRPr="00126C0C">
        <w:rPr>
          <w:rFonts w:ascii="Century Gothic" w:hAnsi="Century Gothic" w:cs="Arial"/>
          <w:b/>
          <w:color w:val="000000"/>
          <w:sz w:val="26"/>
          <w:szCs w:val="26"/>
          <w:lang w:val="es-ES"/>
        </w:rPr>
        <w:t>to</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Five</w:t>
      </w:r>
      <w:proofErr w:type="spellEnd"/>
      <w:r w:rsidRPr="00126C0C">
        <w:rPr>
          <w:rFonts w:ascii="Century Gothic" w:hAnsi="Century Gothic" w:cs="Arial"/>
          <w:b/>
          <w:color w:val="000000"/>
          <w:sz w:val="26"/>
          <w:szCs w:val="26"/>
          <w:lang w:val="es-ES"/>
        </w:rPr>
        <w:t xml:space="preserve"> Normal </w:t>
      </w:r>
      <w:proofErr w:type="spellStart"/>
      <w:r w:rsidRPr="00126C0C">
        <w:rPr>
          <w:rFonts w:ascii="Century Gothic" w:hAnsi="Century Gothic" w:cs="Arial"/>
          <w:b/>
          <w:color w:val="000000"/>
          <w:sz w:val="26"/>
          <w:szCs w:val="26"/>
          <w:lang w:val="es-ES"/>
        </w:rPr>
        <w:t>Forms</w:t>
      </w:r>
      <w:proofErr w:type="spellEnd"/>
      <w:r w:rsidRPr="00126C0C">
        <w:rPr>
          <w:rFonts w:ascii="Century Gothic" w:hAnsi="Century Gothic" w:cs="Arial"/>
          <w:b/>
          <w:color w:val="000000"/>
          <w:sz w:val="26"/>
          <w:szCs w:val="26"/>
          <w:lang w:val="es-ES"/>
        </w:rPr>
        <w:t xml:space="preserve"> in </w:t>
      </w:r>
      <w:proofErr w:type="spellStart"/>
      <w:r w:rsidRPr="00126C0C">
        <w:rPr>
          <w:rFonts w:ascii="Century Gothic" w:hAnsi="Century Gothic" w:cs="Arial"/>
          <w:b/>
          <w:color w:val="000000"/>
          <w:sz w:val="26"/>
          <w:szCs w:val="26"/>
          <w:lang w:val="es-ES"/>
        </w:rPr>
        <w:t>Relational</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Database</w:t>
      </w:r>
      <w:proofErr w:type="spellEnd"/>
      <w:r w:rsidRPr="00126C0C">
        <w:rPr>
          <w:rFonts w:ascii="Century Gothic" w:hAnsi="Century Gothic" w:cs="Arial"/>
          <w:b/>
          <w:color w:val="000000"/>
          <w:sz w:val="26"/>
          <w:szCs w:val="26"/>
          <w:lang w:val="es-ES"/>
        </w:rPr>
        <w:t xml:space="preserve"> </w:t>
      </w:r>
      <w:proofErr w:type="spellStart"/>
      <w:r w:rsidRPr="00126C0C">
        <w:rPr>
          <w:rFonts w:ascii="Century Gothic" w:hAnsi="Century Gothic" w:cs="Arial"/>
          <w:b/>
          <w:color w:val="000000"/>
          <w:sz w:val="26"/>
          <w:szCs w:val="26"/>
          <w:lang w:val="es-ES"/>
        </w:rPr>
        <w:t>Theory</w:t>
      </w:r>
      <w:proofErr w:type="spellEnd"/>
      <w:r w:rsidRPr="00126C0C">
        <w:rPr>
          <w:rFonts w:ascii="Century Gothic" w:hAnsi="Century Gothic" w:cs="Arial"/>
          <w:b/>
          <w:color w:val="000000"/>
          <w:sz w:val="26"/>
          <w:szCs w:val="26"/>
          <w:lang w:val="es-ES"/>
        </w:rPr>
        <w:t xml:space="preserve"> (puede descargarse de la secci</w:t>
      </w:r>
      <w:r w:rsidRPr="00126C0C">
        <w:rPr>
          <w:rFonts w:ascii="Century Gothic" w:hAnsi="Century Gothic" w:cs="Times New Roman"/>
          <w:b/>
          <w:color w:val="000000"/>
          <w:sz w:val="26"/>
          <w:szCs w:val="26"/>
          <w:lang w:val="es-ES"/>
        </w:rPr>
        <w:t>ó</w:t>
      </w:r>
      <w:r w:rsidRPr="00126C0C">
        <w:rPr>
          <w:rFonts w:ascii="Century Gothic" w:hAnsi="Century Gothic" w:cs="Arial"/>
          <w:b/>
          <w:color w:val="000000"/>
          <w:sz w:val="26"/>
          <w:szCs w:val="26"/>
          <w:lang w:val="es-ES"/>
        </w:rPr>
        <w:t>n Lecturas en la p</w:t>
      </w:r>
      <w:r w:rsidRPr="00126C0C">
        <w:rPr>
          <w:rFonts w:ascii="Century Gothic" w:hAnsi="Century Gothic" w:cs="Times New Roman"/>
          <w:b/>
          <w:color w:val="000000"/>
          <w:sz w:val="26"/>
          <w:szCs w:val="26"/>
          <w:lang w:val="es-ES"/>
        </w:rPr>
        <w:t>á</w:t>
      </w:r>
      <w:r w:rsidR="00A91458">
        <w:rPr>
          <w:rFonts w:ascii="Century Gothic" w:hAnsi="Century Gothic" w:cs="Arial"/>
          <w:b/>
          <w:color w:val="000000"/>
          <w:sz w:val="26"/>
          <w:szCs w:val="26"/>
          <w:lang w:val="es-ES"/>
        </w:rPr>
        <w:t>gina del curso).</w:t>
      </w:r>
    </w:p>
    <w:p w14:paraId="2989A8DB" w14:textId="77777777" w:rsidR="00882B4B" w:rsidRDefault="00882B4B" w:rsidP="00882B4B">
      <w:pPr>
        <w:pStyle w:val="Prrafodelista"/>
        <w:widowControl w:val="0"/>
        <w:autoSpaceDE w:val="0"/>
        <w:autoSpaceDN w:val="0"/>
        <w:adjustRightInd w:val="0"/>
        <w:spacing w:after="240" w:line="320" w:lineRule="atLeast"/>
        <w:jc w:val="both"/>
        <w:rPr>
          <w:rFonts w:ascii="Century Gothic" w:hAnsi="Century Gothic" w:cs="Arial"/>
          <w:b/>
          <w:color w:val="000000"/>
          <w:sz w:val="26"/>
          <w:szCs w:val="26"/>
          <w:lang w:val="es-ES"/>
        </w:rPr>
      </w:pPr>
    </w:p>
    <w:p w14:paraId="24C4189E" w14:textId="77777777" w:rsidR="00882B4B" w:rsidRDefault="00882B4B" w:rsidP="00882B4B">
      <w:pPr>
        <w:pStyle w:val="Sinespaciado"/>
        <w:jc w:val="both"/>
        <w:rPr>
          <w:rFonts w:ascii="Century Gothic" w:hAnsi="Century Gothic"/>
          <w:sz w:val="24"/>
          <w:szCs w:val="24"/>
        </w:rPr>
      </w:pPr>
      <w:r w:rsidRPr="00882B4B">
        <w:rPr>
          <w:rFonts w:ascii="Century Gothic" w:hAnsi="Century Gothic"/>
          <w:sz w:val="24"/>
          <w:szCs w:val="24"/>
        </w:rPr>
        <w:t xml:space="preserve">La </w:t>
      </w:r>
      <w:proofErr w:type="spellStart"/>
      <w:r w:rsidRPr="00882B4B">
        <w:rPr>
          <w:rFonts w:ascii="Century Gothic" w:hAnsi="Century Gothic"/>
          <w:sz w:val="24"/>
          <w:szCs w:val="24"/>
        </w:rPr>
        <w:t>normalización</w:t>
      </w:r>
      <w:proofErr w:type="spellEnd"/>
      <w:r w:rsidRPr="00882B4B">
        <w:rPr>
          <w:rFonts w:ascii="Century Gothic" w:hAnsi="Century Gothic"/>
          <w:sz w:val="24"/>
          <w:szCs w:val="24"/>
        </w:rPr>
        <w:t xml:space="preserve"> son </w:t>
      </w:r>
      <w:proofErr w:type="spellStart"/>
      <w:r w:rsidRPr="00882B4B">
        <w:rPr>
          <w:rFonts w:ascii="Century Gothic" w:hAnsi="Century Gothic"/>
          <w:sz w:val="24"/>
          <w:szCs w:val="24"/>
        </w:rPr>
        <w:t>una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serie</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reglas</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que</w:t>
      </w:r>
      <w:proofErr w:type="spellEnd"/>
      <w:r w:rsidRPr="00882B4B">
        <w:rPr>
          <w:rFonts w:ascii="Century Gothic" w:hAnsi="Century Gothic"/>
          <w:sz w:val="24"/>
          <w:szCs w:val="24"/>
        </w:rPr>
        <w:t xml:space="preserve"> se </w:t>
      </w:r>
      <w:proofErr w:type="spellStart"/>
      <w:r w:rsidRPr="00882B4B">
        <w:rPr>
          <w:rFonts w:ascii="Century Gothic" w:hAnsi="Century Gothic"/>
          <w:sz w:val="24"/>
          <w:szCs w:val="24"/>
        </w:rPr>
        <w:t>aplican</w:t>
      </w:r>
      <w:proofErr w:type="spellEnd"/>
      <w:r w:rsidRPr="00882B4B">
        <w:rPr>
          <w:rFonts w:ascii="Century Gothic" w:hAnsi="Century Gothic"/>
          <w:sz w:val="24"/>
          <w:szCs w:val="24"/>
        </w:rPr>
        <w:t xml:space="preserve"> al </w:t>
      </w:r>
      <w:proofErr w:type="spellStart"/>
      <w:r w:rsidRPr="00882B4B">
        <w:rPr>
          <w:rFonts w:ascii="Century Gothic" w:hAnsi="Century Gothic"/>
          <w:sz w:val="24"/>
          <w:szCs w:val="24"/>
        </w:rPr>
        <w:t>modelo</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relacional</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para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evitar</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problemas</w:t>
      </w:r>
      <w:proofErr w:type="spellEnd"/>
      <w:r w:rsidRPr="00882B4B">
        <w:rPr>
          <w:rFonts w:ascii="Century Gothic" w:hAnsi="Century Gothic"/>
          <w:sz w:val="24"/>
          <w:szCs w:val="24"/>
        </w:rPr>
        <w:t xml:space="preserve"> </w:t>
      </w:r>
      <w:proofErr w:type="spellStart"/>
      <w:proofErr w:type="gramStart"/>
      <w:r w:rsidRPr="00882B4B">
        <w:rPr>
          <w:rFonts w:ascii="Century Gothic" w:hAnsi="Century Gothic"/>
          <w:sz w:val="24"/>
          <w:szCs w:val="24"/>
        </w:rPr>
        <w:t>como</w:t>
      </w:r>
      <w:proofErr w:type="spellEnd"/>
      <w:proofErr w:type="gramEnd"/>
      <w:r w:rsidRPr="00882B4B">
        <w:rPr>
          <w:rFonts w:ascii="Century Gothic" w:hAnsi="Century Gothic"/>
          <w:sz w:val="24"/>
          <w:szCs w:val="24"/>
        </w:rPr>
        <w:t xml:space="preserve"> </w:t>
      </w:r>
      <w:proofErr w:type="spellStart"/>
      <w:r w:rsidRPr="00882B4B">
        <w:rPr>
          <w:rFonts w:ascii="Century Gothic" w:hAnsi="Century Gothic"/>
          <w:sz w:val="24"/>
          <w:szCs w:val="24"/>
        </w:rPr>
        <w:t>redundancia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ambigüedades</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pérdida</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restricciones</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integridad</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anomalías</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operaciones</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modificación</w:t>
      </w:r>
      <w:proofErr w:type="spellEnd"/>
      <w:r w:rsidRPr="00882B4B">
        <w:rPr>
          <w:rFonts w:ascii="Century Gothic" w:hAnsi="Century Gothic"/>
          <w:sz w:val="24"/>
          <w:szCs w:val="24"/>
        </w:rPr>
        <w:t xml:space="preserve"> de </w:t>
      </w:r>
      <w:proofErr w:type="spellStart"/>
      <w:r w:rsidRPr="00882B4B">
        <w:rPr>
          <w:rFonts w:ascii="Century Gothic" w:hAnsi="Century Gothic"/>
          <w:sz w:val="24"/>
          <w:szCs w:val="24"/>
        </w:rPr>
        <w:t>datos</w:t>
      </w:r>
      <w:proofErr w:type="spellEnd"/>
      <w:r w:rsidRPr="00882B4B">
        <w:rPr>
          <w:rFonts w:ascii="Century Gothic" w:hAnsi="Century Gothic"/>
          <w:sz w:val="24"/>
          <w:szCs w:val="24"/>
        </w:rPr>
        <w:t>.</w:t>
      </w:r>
    </w:p>
    <w:p w14:paraId="6BFD63D8" w14:textId="77777777" w:rsidR="00882B4B" w:rsidRPr="00882B4B" w:rsidRDefault="00882B4B" w:rsidP="00882B4B">
      <w:pPr>
        <w:pStyle w:val="Sinespaciado"/>
        <w:jc w:val="both"/>
        <w:rPr>
          <w:rFonts w:ascii="Century Gothic" w:hAnsi="Century Gothic"/>
          <w:sz w:val="24"/>
          <w:szCs w:val="24"/>
        </w:rPr>
      </w:pPr>
    </w:p>
    <w:p w14:paraId="11F13C78" w14:textId="63D0620C" w:rsidR="00882B4B" w:rsidRPr="00882B4B" w:rsidRDefault="00882B4B" w:rsidP="00882B4B">
      <w:pPr>
        <w:pStyle w:val="Sinespaciado"/>
        <w:numPr>
          <w:ilvl w:val="0"/>
          <w:numId w:val="48"/>
        </w:numPr>
        <w:jc w:val="both"/>
        <w:rPr>
          <w:rFonts w:ascii="Century Gothic" w:hAnsi="Century Gothic"/>
          <w:sz w:val="24"/>
          <w:szCs w:val="24"/>
        </w:rPr>
      </w:pPr>
      <w:r w:rsidRPr="00882B4B">
        <w:rPr>
          <w:rFonts w:ascii="Century Gothic" w:hAnsi="Century Gothic"/>
          <w:bCs/>
          <w:sz w:val="24"/>
          <w:szCs w:val="24"/>
          <w:lang w:val="es-ES"/>
        </w:rPr>
        <w:t>Redundancia. </w:t>
      </w:r>
      <w:r w:rsidRPr="00882B4B">
        <w:rPr>
          <w:rFonts w:ascii="Century Gothic" w:hAnsi="Century Gothic"/>
          <w:sz w:val="24"/>
          <w:szCs w:val="24"/>
          <w:lang w:val="es-ES"/>
        </w:rPr>
        <w:t>Se llama así a los datos que se repiten continua e innecesariamente por las tablas de las bases de datos.</w:t>
      </w:r>
    </w:p>
    <w:p w14:paraId="6EA97D9D" w14:textId="4995C366" w:rsidR="00882B4B" w:rsidRPr="00882B4B" w:rsidRDefault="00882B4B" w:rsidP="00882B4B">
      <w:pPr>
        <w:pStyle w:val="Sinespaciado"/>
        <w:numPr>
          <w:ilvl w:val="0"/>
          <w:numId w:val="48"/>
        </w:numPr>
        <w:jc w:val="both"/>
        <w:rPr>
          <w:rFonts w:ascii="Century Gothic" w:hAnsi="Century Gothic"/>
          <w:sz w:val="24"/>
          <w:szCs w:val="24"/>
        </w:rPr>
      </w:pPr>
      <w:r w:rsidRPr="00882B4B">
        <w:rPr>
          <w:rFonts w:ascii="Century Gothic" w:hAnsi="Century Gothic"/>
          <w:bCs/>
          <w:sz w:val="24"/>
          <w:szCs w:val="24"/>
          <w:lang w:val="es-ES"/>
        </w:rPr>
        <w:t>Ambigüedades. </w:t>
      </w:r>
      <w:r w:rsidRPr="00882B4B">
        <w:rPr>
          <w:rFonts w:ascii="Century Gothic" w:hAnsi="Century Gothic"/>
          <w:sz w:val="24"/>
          <w:szCs w:val="24"/>
          <w:lang w:val="es-ES"/>
        </w:rPr>
        <w:t>Datos que no clarifican suficientemente el registro al que representan.</w:t>
      </w:r>
    </w:p>
    <w:p w14:paraId="7744EED0" w14:textId="4A7EC118" w:rsidR="00882B4B" w:rsidRPr="00882B4B" w:rsidRDefault="00882B4B" w:rsidP="00882B4B">
      <w:pPr>
        <w:pStyle w:val="Sinespaciado"/>
        <w:numPr>
          <w:ilvl w:val="0"/>
          <w:numId w:val="48"/>
        </w:numPr>
        <w:jc w:val="both"/>
        <w:rPr>
          <w:rFonts w:ascii="Century Gothic" w:hAnsi="Century Gothic"/>
          <w:sz w:val="24"/>
          <w:szCs w:val="24"/>
        </w:rPr>
      </w:pPr>
      <w:r w:rsidRPr="00882B4B">
        <w:rPr>
          <w:rFonts w:ascii="Century Gothic" w:hAnsi="Century Gothic"/>
          <w:bCs/>
          <w:sz w:val="24"/>
          <w:szCs w:val="24"/>
          <w:lang w:val="es-ES"/>
        </w:rPr>
        <w:t>Pérdida de restricciones de integridad.</w:t>
      </w:r>
    </w:p>
    <w:p w14:paraId="1F9B59EC" w14:textId="3DB49CC8" w:rsidR="00882B4B" w:rsidRPr="00882B4B" w:rsidRDefault="00882B4B" w:rsidP="00882B4B">
      <w:pPr>
        <w:pStyle w:val="Sinespaciado"/>
        <w:numPr>
          <w:ilvl w:val="0"/>
          <w:numId w:val="48"/>
        </w:numPr>
        <w:jc w:val="both"/>
        <w:rPr>
          <w:rFonts w:ascii="Century Gothic" w:hAnsi="Century Gothic"/>
          <w:sz w:val="24"/>
          <w:szCs w:val="24"/>
        </w:rPr>
      </w:pPr>
      <w:r w:rsidRPr="00882B4B">
        <w:rPr>
          <w:rFonts w:ascii="Century Gothic" w:hAnsi="Century Gothic"/>
          <w:bCs/>
          <w:sz w:val="24"/>
          <w:szCs w:val="24"/>
          <w:lang w:val="es-ES"/>
        </w:rPr>
        <w:t>Anomalías en operaciones de modificación de datos. </w:t>
      </w:r>
      <w:r w:rsidRPr="00882B4B">
        <w:rPr>
          <w:rFonts w:ascii="Century Gothic" w:hAnsi="Century Gothic"/>
          <w:sz w:val="24"/>
          <w:szCs w:val="24"/>
          <w:lang w:val="es-ES"/>
        </w:rPr>
        <w:t xml:space="preserve">El hecho de que al insertar un solo elemento haya que repetir </w:t>
      </w:r>
      <w:proofErr w:type="spellStart"/>
      <w:r w:rsidRPr="00882B4B">
        <w:rPr>
          <w:rFonts w:ascii="Century Gothic" w:hAnsi="Century Gothic"/>
          <w:sz w:val="24"/>
          <w:szCs w:val="24"/>
          <w:lang w:val="es-ES"/>
        </w:rPr>
        <w:t>tuplas</w:t>
      </w:r>
      <w:proofErr w:type="spellEnd"/>
      <w:r w:rsidRPr="00882B4B">
        <w:rPr>
          <w:rFonts w:ascii="Century Gothic" w:hAnsi="Century Gothic"/>
          <w:sz w:val="24"/>
          <w:szCs w:val="24"/>
          <w:lang w:val="es-ES"/>
        </w:rPr>
        <w:t xml:space="preserve"> en una tabla para variar unos pocos datos. O que eliminar un elemento</w:t>
      </w:r>
      <w:r>
        <w:rPr>
          <w:rFonts w:ascii="Century Gothic" w:hAnsi="Century Gothic"/>
          <w:sz w:val="24"/>
          <w:szCs w:val="24"/>
          <w:lang w:val="es-ES"/>
        </w:rPr>
        <w:t xml:space="preserve"> suponga eliminar varias </w:t>
      </w:r>
      <w:proofErr w:type="spellStart"/>
      <w:r>
        <w:rPr>
          <w:rFonts w:ascii="Century Gothic" w:hAnsi="Century Gothic"/>
          <w:sz w:val="24"/>
          <w:szCs w:val="24"/>
          <w:lang w:val="es-ES"/>
        </w:rPr>
        <w:t>tuplas</w:t>
      </w:r>
      <w:proofErr w:type="spellEnd"/>
    </w:p>
    <w:p w14:paraId="25D580D0"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Formas</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normales</w:t>
      </w:r>
      <w:proofErr w:type="spellEnd"/>
    </w:p>
    <w:p w14:paraId="0ABB6962"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Las formas normales se corresponden a una </w:t>
      </w:r>
      <w:r w:rsidRPr="00882B4B">
        <w:rPr>
          <w:rFonts w:ascii="Century Gothic" w:hAnsi="Century Gothic"/>
          <w:b/>
          <w:bCs/>
          <w:sz w:val="24"/>
          <w:szCs w:val="24"/>
          <w:lang w:val="es-ES"/>
        </w:rPr>
        <w:t>teoría de normalización</w:t>
      </w:r>
      <w:r w:rsidRPr="00882B4B">
        <w:rPr>
          <w:rFonts w:ascii="Century Gothic" w:hAnsi="Century Gothic"/>
          <w:sz w:val="24"/>
          <w:szCs w:val="24"/>
          <w:lang w:val="es-ES"/>
        </w:rPr>
        <w:t xml:space="preserve">. </w:t>
      </w:r>
      <w:proofErr w:type="spellStart"/>
      <w:r w:rsidRPr="00882B4B">
        <w:rPr>
          <w:rFonts w:ascii="Century Gothic" w:hAnsi="Century Gothic"/>
          <w:sz w:val="24"/>
          <w:szCs w:val="24"/>
          <w:lang w:val="es-ES"/>
        </w:rPr>
        <w:t>Codd</w:t>
      </w:r>
      <w:proofErr w:type="spellEnd"/>
      <w:r w:rsidRPr="00882B4B">
        <w:rPr>
          <w:rFonts w:ascii="Century Gothic" w:hAnsi="Century Gothic"/>
          <w:sz w:val="24"/>
          <w:szCs w:val="24"/>
          <w:lang w:val="es-ES"/>
        </w:rPr>
        <w:t xml:space="preserve"> definió en 1970 la primera forma normal, desde ese momento aparecieron la segunda, tercera, la </w:t>
      </w:r>
      <w:proofErr w:type="spellStart"/>
      <w:r w:rsidRPr="00882B4B">
        <w:rPr>
          <w:rFonts w:ascii="Century Gothic" w:hAnsi="Century Gothic"/>
          <w:sz w:val="24"/>
          <w:szCs w:val="24"/>
          <w:lang w:val="es-ES"/>
        </w:rPr>
        <w:t>Boyce-Codd</w:t>
      </w:r>
      <w:proofErr w:type="spellEnd"/>
      <w:r w:rsidRPr="00882B4B">
        <w:rPr>
          <w:rFonts w:ascii="Century Gothic" w:hAnsi="Century Gothic"/>
          <w:sz w:val="24"/>
          <w:szCs w:val="24"/>
          <w:lang w:val="es-ES"/>
        </w:rPr>
        <w:t>, la cuarta y la quinta forma normal.</w:t>
      </w:r>
    </w:p>
    <w:p w14:paraId="52C68275"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Una tabla puede encontrarse en primera forma normal y no en segunda forma normal, pero no al contrario. Es decir los números altos de formas normales son más restrictivos (la quinta forma normal cumple todas las anteriores).</w:t>
      </w:r>
    </w:p>
    <w:p w14:paraId="05D509F8" w14:textId="77777777" w:rsidR="004E2E01" w:rsidRDefault="004E2E01" w:rsidP="00882B4B">
      <w:pPr>
        <w:pStyle w:val="Sinespaciado"/>
        <w:jc w:val="both"/>
        <w:rPr>
          <w:rFonts w:ascii="Century Gothic" w:hAnsi="Century Gothic"/>
          <w:sz w:val="24"/>
          <w:szCs w:val="24"/>
          <w:lang w:val="es-ES"/>
        </w:rPr>
      </w:pPr>
    </w:p>
    <w:p w14:paraId="25D538A2" w14:textId="297843FD" w:rsidR="004E2E01" w:rsidRDefault="004E2E01" w:rsidP="00882B4B">
      <w:pPr>
        <w:pStyle w:val="Sinespaciado"/>
        <w:jc w:val="both"/>
        <w:rPr>
          <w:rFonts w:ascii="Century Gothic" w:hAnsi="Century Gothic"/>
          <w:sz w:val="24"/>
          <w:szCs w:val="24"/>
          <w:lang w:val="es-ES"/>
        </w:rPr>
      </w:pPr>
      <w:r>
        <w:rPr>
          <w:rFonts w:ascii="Century Gothic" w:hAnsi="Century Gothic"/>
          <w:noProof/>
          <w:sz w:val="24"/>
          <w:szCs w:val="24"/>
          <w:lang w:val="es-ES"/>
        </w:rPr>
        <w:drawing>
          <wp:inline distT="0" distB="0" distL="0" distR="0" wp14:anchorId="3684B4CD" wp14:editId="16F68266">
            <wp:extent cx="2991273" cy="843580"/>
            <wp:effectExtent l="0" t="0" r="6350" b="0"/>
            <wp:docPr id="3" name="Imagen 3" descr="Macintosh HD:Users:felipecovapacheco:Downloads:B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elipecovapacheco:Downloads:BDD: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1597" cy="843671"/>
                    </a:xfrm>
                    <a:prstGeom prst="rect">
                      <a:avLst/>
                    </a:prstGeom>
                    <a:noFill/>
                    <a:ln>
                      <a:noFill/>
                    </a:ln>
                  </pic:spPr>
                </pic:pic>
              </a:graphicData>
            </a:graphic>
          </wp:inline>
        </w:drawing>
      </w:r>
    </w:p>
    <w:p w14:paraId="7FEA5A91" w14:textId="77777777" w:rsidR="004E2E01" w:rsidRDefault="004E2E01" w:rsidP="00882B4B">
      <w:pPr>
        <w:pStyle w:val="Sinespaciado"/>
        <w:jc w:val="both"/>
        <w:rPr>
          <w:rFonts w:ascii="Century Gothic" w:hAnsi="Century Gothic"/>
          <w:sz w:val="24"/>
          <w:szCs w:val="24"/>
          <w:lang w:val="es-ES"/>
        </w:rPr>
      </w:pPr>
    </w:p>
    <w:p w14:paraId="54EF82C4" w14:textId="77777777" w:rsidR="00882B4B" w:rsidRPr="00882B4B" w:rsidRDefault="00882B4B" w:rsidP="00882B4B">
      <w:pPr>
        <w:pStyle w:val="Sinespaciado"/>
        <w:jc w:val="both"/>
        <w:rPr>
          <w:rFonts w:ascii="Century Gothic" w:hAnsi="Century Gothic"/>
          <w:sz w:val="24"/>
          <w:szCs w:val="24"/>
        </w:rPr>
      </w:pPr>
    </w:p>
    <w:p w14:paraId="2487A2A4"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Primera</w:t>
      </w:r>
      <w:proofErr w:type="spellEnd"/>
      <w:r w:rsidRPr="00882B4B">
        <w:rPr>
          <w:rFonts w:ascii="Century Gothic" w:hAnsi="Century Gothic"/>
          <w:b/>
          <w:bCs/>
          <w:sz w:val="24"/>
          <w:szCs w:val="24"/>
        </w:rPr>
        <w:t xml:space="preserve"> forma normal</w:t>
      </w:r>
    </w:p>
    <w:p w14:paraId="027722C8"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rPr>
        <w:t xml:space="preserve">Un </w:t>
      </w:r>
      <w:proofErr w:type="spellStart"/>
      <w:r w:rsidRPr="00882B4B">
        <w:rPr>
          <w:rFonts w:ascii="Century Gothic" w:hAnsi="Century Gothic"/>
          <w:sz w:val="24"/>
          <w:szCs w:val="24"/>
        </w:rPr>
        <w:t>esquema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cumple</w:t>
      </w:r>
      <w:proofErr w:type="spellEnd"/>
      <w:r w:rsidRPr="00882B4B">
        <w:rPr>
          <w:rFonts w:ascii="Century Gothic" w:hAnsi="Century Gothic"/>
          <w:sz w:val="24"/>
          <w:szCs w:val="24"/>
        </w:rPr>
        <w:t xml:space="preserve"> con la </w:t>
      </w:r>
      <w:proofErr w:type="spellStart"/>
      <w:r w:rsidRPr="00882B4B">
        <w:rPr>
          <w:rFonts w:ascii="Century Gothic" w:hAnsi="Century Gothic"/>
          <w:sz w:val="24"/>
          <w:szCs w:val="24"/>
        </w:rPr>
        <w:t>primera</w:t>
      </w:r>
      <w:proofErr w:type="spellEnd"/>
      <w:r w:rsidRPr="00882B4B">
        <w:rPr>
          <w:rFonts w:ascii="Century Gothic" w:hAnsi="Century Gothic"/>
          <w:sz w:val="24"/>
          <w:szCs w:val="24"/>
        </w:rPr>
        <w:t xml:space="preserve"> forma normal </w:t>
      </w:r>
      <w:proofErr w:type="spellStart"/>
      <w:r w:rsidRPr="00882B4B">
        <w:rPr>
          <w:rFonts w:ascii="Century Gothic" w:hAnsi="Century Gothic"/>
          <w:sz w:val="24"/>
          <w:szCs w:val="24"/>
        </w:rPr>
        <w:t>si</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cualquier</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atributo</w:t>
      </w:r>
      <w:proofErr w:type="spellEnd"/>
      <w:r w:rsidRPr="00882B4B">
        <w:rPr>
          <w:rFonts w:ascii="Century Gothic" w:hAnsi="Century Gothic"/>
          <w:sz w:val="24"/>
          <w:szCs w:val="24"/>
        </w:rPr>
        <w:t xml:space="preserve"> de la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pueda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tomar</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más</w:t>
      </w:r>
      <w:proofErr w:type="spellEnd"/>
      <w:r w:rsidRPr="00882B4B">
        <w:rPr>
          <w:rFonts w:ascii="Century Gothic" w:hAnsi="Century Gothic"/>
          <w:sz w:val="24"/>
          <w:szCs w:val="24"/>
        </w:rPr>
        <w:t xml:space="preserve"> de </w:t>
      </w:r>
      <w:proofErr w:type="gramStart"/>
      <w:r w:rsidRPr="00882B4B">
        <w:rPr>
          <w:rFonts w:ascii="Century Gothic" w:hAnsi="Century Gothic"/>
          <w:sz w:val="24"/>
          <w:szCs w:val="24"/>
        </w:rPr>
        <w:t>un</w:t>
      </w:r>
      <w:proofErr w:type="gramEnd"/>
      <w:r w:rsidRPr="00882B4B">
        <w:rPr>
          <w:rFonts w:ascii="Century Gothic" w:hAnsi="Century Gothic"/>
          <w:sz w:val="24"/>
          <w:szCs w:val="24"/>
        </w:rPr>
        <w:t xml:space="preserve"> valor.</w:t>
      </w:r>
    </w:p>
    <w:p w14:paraId="2F7E04C9" w14:textId="77777777" w:rsidR="00882B4B" w:rsidRDefault="00882B4B" w:rsidP="00882B4B">
      <w:pPr>
        <w:pStyle w:val="Sinespaciado"/>
        <w:jc w:val="both"/>
        <w:rPr>
          <w:rFonts w:ascii="Century Gothic" w:hAnsi="Century Gothic"/>
          <w:sz w:val="24"/>
          <w:szCs w:val="24"/>
        </w:rPr>
      </w:pPr>
      <w:r w:rsidRPr="00882B4B">
        <w:rPr>
          <w:rFonts w:ascii="Century Gothic" w:hAnsi="Century Gothic"/>
          <w:b/>
          <w:bCs/>
          <w:sz w:val="24"/>
          <w:szCs w:val="24"/>
        </w:rPr>
        <w:br/>
      </w:r>
      <w:proofErr w:type="gramStart"/>
      <w:r w:rsidRPr="00882B4B">
        <w:rPr>
          <w:rFonts w:ascii="Century Gothic" w:hAnsi="Century Gothic"/>
          <w:sz w:val="24"/>
          <w:szCs w:val="24"/>
        </w:rPr>
        <w:t xml:space="preserve">Como </w:t>
      </w:r>
      <w:proofErr w:type="spellStart"/>
      <w:r w:rsidRPr="00882B4B">
        <w:rPr>
          <w:rFonts w:ascii="Century Gothic" w:hAnsi="Century Gothic"/>
          <w:sz w:val="24"/>
          <w:szCs w:val="24"/>
        </w:rPr>
        <w:t>puede</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observarse</w:t>
      </w:r>
      <w:proofErr w:type="spellEnd"/>
      <w:r w:rsidRPr="00882B4B">
        <w:rPr>
          <w:rFonts w:ascii="Century Gothic" w:hAnsi="Century Gothic"/>
          <w:sz w:val="24"/>
          <w:szCs w:val="24"/>
        </w:rPr>
        <w:t xml:space="preserve"> en la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anterior, el </w:t>
      </w:r>
      <w:proofErr w:type="spellStart"/>
      <w:r w:rsidRPr="00882B4B">
        <w:rPr>
          <w:rFonts w:ascii="Century Gothic" w:hAnsi="Century Gothic"/>
          <w:sz w:val="24"/>
          <w:szCs w:val="24"/>
        </w:rPr>
        <w:t>atributo</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Departamento</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guarda</w:t>
      </w:r>
      <w:proofErr w:type="spellEnd"/>
      <w:r w:rsidRPr="00882B4B">
        <w:rPr>
          <w:rFonts w:ascii="Century Gothic" w:hAnsi="Century Gothic"/>
          <w:sz w:val="24"/>
          <w:szCs w:val="24"/>
        </w:rPr>
        <w:t xml:space="preserve"> dos </w:t>
      </w:r>
      <w:proofErr w:type="spellStart"/>
      <w:r w:rsidRPr="00882B4B">
        <w:rPr>
          <w:rFonts w:ascii="Century Gothic" w:hAnsi="Century Gothic"/>
          <w:sz w:val="24"/>
          <w:szCs w:val="24"/>
        </w:rPr>
        <w:t>valores</w:t>
      </w:r>
      <w:proofErr w:type="spellEnd"/>
      <w:r w:rsidRPr="00882B4B">
        <w:rPr>
          <w:rFonts w:ascii="Century Gothic" w:hAnsi="Century Gothic"/>
          <w:sz w:val="24"/>
          <w:szCs w:val="24"/>
        </w:rPr>
        <w:t xml:space="preserve"> en la </w:t>
      </w:r>
      <w:proofErr w:type="spellStart"/>
      <w:r w:rsidRPr="00882B4B">
        <w:rPr>
          <w:rFonts w:ascii="Century Gothic" w:hAnsi="Century Gothic"/>
          <w:sz w:val="24"/>
          <w:szCs w:val="24"/>
        </w:rPr>
        <w:t>segunda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tupla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por</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esta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razón</w:t>
      </w:r>
      <w:proofErr w:type="spellEnd"/>
      <w:r w:rsidRPr="00882B4B">
        <w:rPr>
          <w:rFonts w:ascii="Century Gothic" w:hAnsi="Century Gothic"/>
          <w:sz w:val="24"/>
          <w:szCs w:val="24"/>
        </w:rPr>
        <w:t xml:space="preserve"> no se </w:t>
      </w:r>
      <w:proofErr w:type="spellStart"/>
      <w:r w:rsidRPr="00882B4B">
        <w:rPr>
          <w:rFonts w:ascii="Century Gothic" w:hAnsi="Century Gothic"/>
          <w:sz w:val="24"/>
          <w:szCs w:val="24"/>
        </w:rPr>
        <w:t>encuentra</w:t>
      </w:r>
      <w:proofErr w:type="spellEnd"/>
      <w:r w:rsidRPr="00882B4B">
        <w:rPr>
          <w:rFonts w:ascii="Century Gothic" w:hAnsi="Century Gothic"/>
          <w:sz w:val="24"/>
          <w:szCs w:val="24"/>
        </w:rPr>
        <w:t xml:space="preserve"> la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en la </w:t>
      </w:r>
      <w:proofErr w:type="spellStart"/>
      <w:r w:rsidRPr="00882B4B">
        <w:rPr>
          <w:rFonts w:ascii="Century Gothic" w:hAnsi="Century Gothic"/>
          <w:sz w:val="24"/>
          <w:szCs w:val="24"/>
        </w:rPr>
        <w:t>primera</w:t>
      </w:r>
      <w:proofErr w:type="spellEnd"/>
      <w:r w:rsidRPr="00882B4B">
        <w:rPr>
          <w:rFonts w:ascii="Century Gothic" w:hAnsi="Century Gothic"/>
          <w:sz w:val="24"/>
          <w:szCs w:val="24"/>
        </w:rPr>
        <w:t xml:space="preserve"> forma normal.</w:t>
      </w:r>
      <w:proofErr w:type="gramEnd"/>
      <w:r w:rsidRPr="00882B4B">
        <w:rPr>
          <w:rFonts w:ascii="Century Gothic" w:hAnsi="Century Gothic"/>
          <w:sz w:val="24"/>
          <w:szCs w:val="24"/>
        </w:rPr>
        <w:t xml:space="preserve"> La </w:t>
      </w:r>
      <w:proofErr w:type="spellStart"/>
      <w:r w:rsidRPr="00882B4B">
        <w:rPr>
          <w:rFonts w:ascii="Century Gothic" w:hAnsi="Century Gothic"/>
          <w:sz w:val="24"/>
          <w:szCs w:val="24"/>
        </w:rPr>
        <w:t>siguiente</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si</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cumple</w:t>
      </w:r>
      <w:proofErr w:type="spellEnd"/>
      <w:r w:rsidRPr="00882B4B">
        <w:rPr>
          <w:rFonts w:ascii="Century Gothic" w:hAnsi="Century Gothic"/>
          <w:sz w:val="24"/>
          <w:szCs w:val="24"/>
        </w:rPr>
        <w:t xml:space="preserve"> con la </w:t>
      </w:r>
      <w:proofErr w:type="spellStart"/>
      <w:r w:rsidRPr="00882B4B">
        <w:rPr>
          <w:rFonts w:ascii="Century Gothic" w:hAnsi="Century Gothic"/>
          <w:sz w:val="24"/>
          <w:szCs w:val="24"/>
        </w:rPr>
        <w:t>primera</w:t>
      </w:r>
      <w:proofErr w:type="spellEnd"/>
      <w:r w:rsidRPr="00882B4B">
        <w:rPr>
          <w:rFonts w:ascii="Century Gothic" w:hAnsi="Century Gothic"/>
          <w:sz w:val="24"/>
          <w:szCs w:val="24"/>
        </w:rPr>
        <w:t xml:space="preserve"> forma normal.</w:t>
      </w:r>
    </w:p>
    <w:p w14:paraId="09F55062" w14:textId="77777777" w:rsidR="004E2E01" w:rsidRDefault="004E2E01" w:rsidP="00882B4B">
      <w:pPr>
        <w:pStyle w:val="Sinespaciado"/>
        <w:jc w:val="both"/>
        <w:rPr>
          <w:rFonts w:ascii="Century Gothic" w:hAnsi="Century Gothic"/>
          <w:sz w:val="24"/>
          <w:szCs w:val="24"/>
        </w:rPr>
      </w:pPr>
    </w:p>
    <w:p w14:paraId="23198476" w14:textId="10331DA1" w:rsidR="004E2E01" w:rsidRPr="00882B4B"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5E81A236" wp14:editId="79FCDD3A">
            <wp:extent cx="3103915" cy="875346"/>
            <wp:effectExtent l="0" t="0" r="0" b="0"/>
            <wp:docPr id="4" name="Imagen 4" descr="Macintosh HD:Users:felipecovapacheco:Downloads:B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elipecovapacheco:Downloads:BD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524" cy="875800"/>
                    </a:xfrm>
                    <a:prstGeom prst="rect">
                      <a:avLst/>
                    </a:prstGeom>
                    <a:noFill/>
                    <a:ln>
                      <a:noFill/>
                    </a:ln>
                  </pic:spPr>
                </pic:pic>
              </a:graphicData>
            </a:graphic>
          </wp:inline>
        </w:drawing>
      </w:r>
    </w:p>
    <w:p w14:paraId="108A5A5B" w14:textId="77777777" w:rsidR="00882B4B" w:rsidRPr="00882B4B" w:rsidRDefault="00882B4B" w:rsidP="00882B4B">
      <w:pPr>
        <w:pStyle w:val="Sinespaciado"/>
        <w:jc w:val="both"/>
        <w:rPr>
          <w:rFonts w:ascii="Century Gothic" w:hAnsi="Century Gothic"/>
          <w:sz w:val="24"/>
          <w:szCs w:val="24"/>
        </w:rPr>
      </w:pPr>
    </w:p>
    <w:p w14:paraId="26B91C8B"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Dependencia</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funcional</w:t>
      </w:r>
      <w:proofErr w:type="spellEnd"/>
    </w:p>
    <w:p w14:paraId="2688BEEA"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Se dice que un conjunto de atributos (Y) depende funcionalmente de otro conjunto de atributos (X) si para cada valor de X hay un único valor posible para Y. Simbólicamente se denota por X</w:t>
      </w:r>
      <w:r w:rsidRPr="00882B4B">
        <w:rPr>
          <w:rFonts w:ascii="Times New Roman" w:hAnsi="Times New Roman" w:cs="Times New Roman"/>
          <w:sz w:val="24"/>
          <w:szCs w:val="24"/>
          <w:lang w:val="es-ES"/>
        </w:rPr>
        <w:t>→</w:t>
      </w:r>
      <w:r w:rsidRPr="00882B4B">
        <w:rPr>
          <w:rFonts w:ascii="Century Gothic" w:hAnsi="Century Gothic"/>
          <w:sz w:val="24"/>
          <w:szCs w:val="24"/>
          <w:lang w:val="es-ES"/>
        </w:rPr>
        <w:t>Y.</w:t>
      </w:r>
    </w:p>
    <w:p w14:paraId="6710D63F"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lastRenderedPageBreak/>
        <w:t>Por ejemplo el nombre de una persona depende funcionalmente del DNI, para un DNI concreto sólo hay un nombre posible. En la tabla ejemplo anterior, el departamento no tiene dependencia funcional, ya que para un mismo DNI puede haber más de un departamento posible.</w:t>
      </w:r>
    </w:p>
    <w:p w14:paraId="0BF8146B" w14:textId="77777777" w:rsidR="00882B4B" w:rsidRDefault="00882B4B" w:rsidP="00882B4B">
      <w:pPr>
        <w:pStyle w:val="Sinespaciado"/>
        <w:jc w:val="both"/>
        <w:rPr>
          <w:rFonts w:ascii="Century Gothic" w:hAnsi="Century Gothic"/>
          <w:bCs/>
          <w:sz w:val="24"/>
          <w:szCs w:val="24"/>
          <w:lang w:val="es-ES"/>
        </w:rPr>
      </w:pPr>
      <w:r w:rsidRPr="00882B4B">
        <w:rPr>
          <w:rFonts w:ascii="Century Gothic" w:hAnsi="Century Gothic"/>
          <w:sz w:val="24"/>
          <w:szCs w:val="24"/>
          <w:lang w:val="es-ES"/>
        </w:rPr>
        <w:t>Al conjunto X del que depende funcionalmente el conjunto Y se le llama </w:t>
      </w:r>
      <w:r w:rsidRPr="00882B4B">
        <w:rPr>
          <w:rFonts w:ascii="Century Gothic" w:hAnsi="Century Gothic"/>
          <w:bCs/>
          <w:sz w:val="24"/>
          <w:szCs w:val="24"/>
          <w:lang w:val="es-ES"/>
        </w:rPr>
        <w:t>determinante</w:t>
      </w:r>
      <w:r w:rsidRPr="00882B4B">
        <w:rPr>
          <w:rFonts w:ascii="Century Gothic" w:hAnsi="Century Gothic"/>
          <w:sz w:val="24"/>
          <w:szCs w:val="24"/>
          <w:lang w:val="es-ES"/>
        </w:rPr>
        <w:t>. Al conjunto Y se le llama </w:t>
      </w:r>
      <w:r w:rsidRPr="00882B4B">
        <w:rPr>
          <w:rFonts w:ascii="Century Gothic" w:hAnsi="Century Gothic"/>
          <w:bCs/>
          <w:sz w:val="24"/>
          <w:szCs w:val="24"/>
          <w:lang w:val="es-ES"/>
        </w:rPr>
        <w:t>implicado.</w:t>
      </w:r>
    </w:p>
    <w:p w14:paraId="03787871" w14:textId="77777777" w:rsidR="00882B4B" w:rsidRDefault="00882B4B" w:rsidP="00882B4B">
      <w:pPr>
        <w:pStyle w:val="Sinespaciado"/>
        <w:jc w:val="both"/>
        <w:rPr>
          <w:rFonts w:ascii="Century Gothic" w:hAnsi="Century Gothic"/>
          <w:bCs/>
          <w:sz w:val="24"/>
          <w:szCs w:val="24"/>
          <w:lang w:val="es-ES"/>
        </w:rPr>
      </w:pPr>
    </w:p>
    <w:p w14:paraId="3FB1355B" w14:textId="77777777" w:rsidR="00882B4B" w:rsidRDefault="00882B4B" w:rsidP="00882B4B">
      <w:pPr>
        <w:pStyle w:val="Sinespaciado"/>
        <w:jc w:val="both"/>
        <w:rPr>
          <w:rFonts w:ascii="Century Gothic" w:hAnsi="Century Gothic"/>
          <w:sz w:val="24"/>
          <w:szCs w:val="24"/>
        </w:rPr>
      </w:pPr>
    </w:p>
    <w:p w14:paraId="74BFFB52" w14:textId="77777777" w:rsidR="004E2E01" w:rsidRDefault="004E2E01" w:rsidP="00882B4B">
      <w:pPr>
        <w:pStyle w:val="Sinespaciado"/>
        <w:jc w:val="both"/>
        <w:rPr>
          <w:rFonts w:ascii="Century Gothic" w:hAnsi="Century Gothic"/>
          <w:sz w:val="24"/>
          <w:szCs w:val="24"/>
        </w:rPr>
      </w:pPr>
    </w:p>
    <w:p w14:paraId="04195F5F" w14:textId="77777777" w:rsidR="004E2E01" w:rsidRPr="00882B4B" w:rsidRDefault="004E2E01" w:rsidP="00882B4B">
      <w:pPr>
        <w:pStyle w:val="Sinespaciado"/>
        <w:jc w:val="both"/>
        <w:rPr>
          <w:rFonts w:ascii="Century Gothic" w:hAnsi="Century Gothic"/>
          <w:sz w:val="24"/>
          <w:szCs w:val="24"/>
        </w:rPr>
      </w:pPr>
    </w:p>
    <w:p w14:paraId="47340511"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Dependencia</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funcional</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completa</w:t>
      </w:r>
      <w:proofErr w:type="spellEnd"/>
    </w:p>
    <w:p w14:paraId="31B33FDC"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Un conjunto de atributos (Y) tiene una dependencia funcional completa sobre otro conjunto de atributos (X) si Y tiene dependencia funcional de X y además no se puede obtener de X un conjunto de atributos más pequeño que consiga una dependencia funcional de Y.</w:t>
      </w:r>
    </w:p>
    <w:p w14:paraId="44A596DD"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Por ejemplo en una tabla de clientes, el conjunto de atributos formado por el nombre y el DNI producen una dependencia funcional sobre el atributo apellidos. Pero no es plena ya que el DNI sólo también produce una dependencia funcional sobre apellidos. El DNI sí produce una dependencia funcional completa sobre el campo apellidos.</w:t>
      </w:r>
    </w:p>
    <w:p w14:paraId="1F99821D"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Una dependencia funcional completa se denota como X=&gt;Y</w:t>
      </w:r>
    </w:p>
    <w:p w14:paraId="0C58C7A4" w14:textId="77777777" w:rsidR="00882B4B" w:rsidRDefault="00882B4B" w:rsidP="00882B4B">
      <w:pPr>
        <w:pStyle w:val="Sinespaciado"/>
        <w:jc w:val="both"/>
        <w:rPr>
          <w:rFonts w:ascii="Century Gothic" w:hAnsi="Century Gothic"/>
          <w:sz w:val="24"/>
          <w:szCs w:val="24"/>
          <w:lang w:val="es-ES"/>
        </w:rPr>
      </w:pPr>
    </w:p>
    <w:p w14:paraId="44EFA16A" w14:textId="77777777" w:rsidR="00882B4B" w:rsidRDefault="00882B4B" w:rsidP="00882B4B">
      <w:pPr>
        <w:pStyle w:val="Sinespaciado"/>
        <w:jc w:val="both"/>
        <w:rPr>
          <w:rFonts w:ascii="Century Gothic" w:hAnsi="Century Gothic"/>
          <w:sz w:val="24"/>
          <w:szCs w:val="24"/>
          <w:lang w:val="es-ES"/>
        </w:rPr>
      </w:pPr>
    </w:p>
    <w:p w14:paraId="38103A3F" w14:textId="77777777" w:rsidR="00882B4B" w:rsidRPr="00882B4B" w:rsidRDefault="00882B4B" w:rsidP="00882B4B">
      <w:pPr>
        <w:pStyle w:val="Sinespaciado"/>
        <w:jc w:val="both"/>
        <w:rPr>
          <w:rFonts w:ascii="Century Gothic" w:hAnsi="Century Gothic"/>
          <w:sz w:val="24"/>
          <w:szCs w:val="24"/>
        </w:rPr>
      </w:pPr>
    </w:p>
    <w:p w14:paraId="5F21669A"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Dependencia</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funcional</w:t>
      </w:r>
      <w:proofErr w:type="spellEnd"/>
      <w:r w:rsidRPr="00882B4B">
        <w:rPr>
          <w:rFonts w:ascii="Century Gothic" w:hAnsi="Century Gothic"/>
          <w:b/>
          <w:bCs/>
          <w:sz w:val="24"/>
          <w:szCs w:val="24"/>
        </w:rPr>
        <w:t xml:space="preserve"> elemental</w:t>
      </w:r>
    </w:p>
    <w:p w14:paraId="1F6A1A82"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Se produce cuando X e Y forman una dependencia funcional completa y además Y es un único atributo.</w:t>
      </w:r>
    </w:p>
    <w:p w14:paraId="4487AAAB"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Es más compleja de explicar, pero tiene también utilidad.</w:t>
      </w:r>
    </w:p>
    <w:p w14:paraId="3D61AA16" w14:textId="77777777" w:rsidR="00882B4B" w:rsidRPr="00882B4B" w:rsidRDefault="00882B4B" w:rsidP="00882B4B">
      <w:pPr>
        <w:pStyle w:val="Sinespaciado"/>
        <w:jc w:val="both"/>
        <w:rPr>
          <w:rFonts w:ascii="Century Gothic" w:hAnsi="Century Gothic"/>
          <w:sz w:val="24"/>
          <w:szCs w:val="24"/>
        </w:rPr>
      </w:pPr>
    </w:p>
    <w:p w14:paraId="66C6D1CD"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Dependencia</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funcional</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transitiva</w:t>
      </w:r>
      <w:proofErr w:type="spellEnd"/>
    </w:p>
    <w:p w14:paraId="746B8E12"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 xml:space="preserve">Se produce cuando tenemos tres conjuntos de atributos X, Y </w:t>
      </w:r>
      <w:proofErr w:type="spellStart"/>
      <w:r w:rsidRPr="00882B4B">
        <w:rPr>
          <w:rFonts w:ascii="Century Gothic" w:hAnsi="Century Gothic"/>
          <w:sz w:val="24"/>
          <w:szCs w:val="24"/>
          <w:lang w:val="es-ES"/>
        </w:rPr>
        <w:t>y</w:t>
      </w:r>
      <w:proofErr w:type="spellEnd"/>
      <w:r w:rsidRPr="00882B4B">
        <w:rPr>
          <w:rFonts w:ascii="Century Gothic" w:hAnsi="Century Gothic"/>
          <w:sz w:val="24"/>
          <w:szCs w:val="24"/>
          <w:lang w:val="es-ES"/>
        </w:rPr>
        <w:t xml:space="preserve"> Z. Y depende funcionalmente de X (X</w:t>
      </w:r>
      <w:r w:rsidRPr="00882B4B">
        <w:rPr>
          <w:rFonts w:ascii="Times New Roman" w:hAnsi="Times New Roman" w:cs="Times New Roman"/>
          <w:sz w:val="24"/>
          <w:szCs w:val="24"/>
          <w:lang w:val="es-ES"/>
        </w:rPr>
        <w:t>→</w:t>
      </w:r>
      <w:r w:rsidRPr="00882B4B">
        <w:rPr>
          <w:rFonts w:ascii="Century Gothic" w:hAnsi="Century Gothic"/>
          <w:sz w:val="24"/>
          <w:szCs w:val="24"/>
          <w:lang w:val="es-ES"/>
        </w:rPr>
        <w:t>Y), Z depende funcionalmente de Y (Y</w:t>
      </w:r>
      <w:r w:rsidRPr="00882B4B">
        <w:rPr>
          <w:rFonts w:ascii="Times New Roman" w:hAnsi="Times New Roman" w:cs="Times New Roman"/>
          <w:sz w:val="24"/>
          <w:szCs w:val="24"/>
          <w:lang w:val="es-ES"/>
        </w:rPr>
        <w:t>→</w:t>
      </w:r>
      <w:r w:rsidRPr="00882B4B">
        <w:rPr>
          <w:rFonts w:ascii="Century Gothic" w:hAnsi="Century Gothic"/>
          <w:sz w:val="24"/>
          <w:szCs w:val="24"/>
          <w:lang w:val="es-ES"/>
        </w:rPr>
        <w:t>Z). Además X no depende funcionalmente de Y. Entonces ocurre que X produce una dependencia funcional transitiva sobre Z.</w:t>
      </w:r>
    </w:p>
    <w:p w14:paraId="5D363841"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Esto se denota como: (X-</w:t>
      </w:r>
      <w:r w:rsidRPr="00882B4B">
        <w:rPr>
          <w:rFonts w:ascii="Times New Roman" w:hAnsi="Times New Roman" w:cs="Times New Roman"/>
          <w:sz w:val="24"/>
          <w:szCs w:val="24"/>
          <w:lang w:val="es-ES"/>
        </w:rPr>
        <w:t>→</w:t>
      </w:r>
      <w:r w:rsidRPr="00882B4B">
        <w:rPr>
          <w:rFonts w:ascii="Century Gothic" w:hAnsi="Century Gothic"/>
          <w:sz w:val="24"/>
          <w:szCs w:val="24"/>
          <w:lang w:val="es-ES"/>
        </w:rPr>
        <w:t>Z)</w:t>
      </w:r>
    </w:p>
    <w:p w14:paraId="04190F3A"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Por ejemplo si X es el atributo </w:t>
      </w:r>
      <w:r w:rsidRPr="00882B4B">
        <w:rPr>
          <w:rFonts w:ascii="Century Gothic" w:hAnsi="Century Gothic"/>
          <w:bCs/>
          <w:sz w:val="24"/>
          <w:szCs w:val="24"/>
          <w:lang w:val="es-ES"/>
        </w:rPr>
        <w:t>Número de Clase </w:t>
      </w:r>
      <w:r w:rsidRPr="00882B4B">
        <w:rPr>
          <w:rFonts w:ascii="Century Gothic" w:hAnsi="Century Gothic"/>
          <w:sz w:val="24"/>
          <w:szCs w:val="24"/>
          <w:lang w:val="es-ES"/>
        </w:rPr>
        <w:t>de un instituto, e Y es el atributo </w:t>
      </w:r>
      <w:r w:rsidRPr="00882B4B">
        <w:rPr>
          <w:rFonts w:ascii="Century Gothic" w:hAnsi="Century Gothic"/>
          <w:bCs/>
          <w:sz w:val="24"/>
          <w:szCs w:val="24"/>
          <w:lang w:val="es-ES"/>
        </w:rPr>
        <w:t>Código Tutor</w:t>
      </w:r>
      <w:r w:rsidRPr="00882B4B">
        <w:rPr>
          <w:rFonts w:ascii="Century Gothic" w:hAnsi="Century Gothic"/>
          <w:sz w:val="24"/>
          <w:szCs w:val="24"/>
          <w:lang w:val="es-ES"/>
        </w:rPr>
        <w:t>. Entonces X</w:t>
      </w:r>
      <w:r w:rsidRPr="00882B4B">
        <w:rPr>
          <w:rFonts w:ascii="Times New Roman" w:hAnsi="Times New Roman" w:cs="Times New Roman"/>
          <w:sz w:val="24"/>
          <w:szCs w:val="24"/>
          <w:lang w:val="es-ES"/>
        </w:rPr>
        <w:t>→</w:t>
      </w:r>
      <w:r w:rsidRPr="00882B4B">
        <w:rPr>
          <w:rFonts w:ascii="Century Gothic" w:hAnsi="Century Gothic"/>
          <w:sz w:val="24"/>
          <w:szCs w:val="24"/>
          <w:lang w:val="es-ES"/>
        </w:rPr>
        <w:t>Y (el tutor depende funcionalmente del número de clase). Si Z representa el </w:t>
      </w:r>
      <w:r w:rsidRPr="00882B4B">
        <w:rPr>
          <w:rFonts w:ascii="Century Gothic" w:hAnsi="Century Gothic"/>
          <w:bCs/>
          <w:sz w:val="24"/>
          <w:szCs w:val="24"/>
          <w:lang w:val="es-ES"/>
        </w:rPr>
        <w:t>Código del departamento</w:t>
      </w:r>
      <w:r w:rsidRPr="00882B4B">
        <w:rPr>
          <w:rFonts w:ascii="Century Gothic" w:hAnsi="Century Gothic"/>
          <w:sz w:val="24"/>
          <w:szCs w:val="24"/>
          <w:lang w:val="es-ES"/>
        </w:rPr>
        <w:t>, entonces Y</w:t>
      </w:r>
      <w:r w:rsidRPr="00882B4B">
        <w:rPr>
          <w:rFonts w:ascii="Times New Roman" w:hAnsi="Times New Roman" w:cs="Times New Roman"/>
          <w:sz w:val="24"/>
          <w:szCs w:val="24"/>
          <w:lang w:val="es-ES"/>
        </w:rPr>
        <w:t>→</w:t>
      </w:r>
      <w:r w:rsidRPr="00882B4B">
        <w:rPr>
          <w:rFonts w:ascii="Century Gothic" w:hAnsi="Century Gothic"/>
          <w:sz w:val="24"/>
          <w:szCs w:val="24"/>
          <w:lang w:val="es-ES"/>
        </w:rPr>
        <w:t>Z (el código del departamento depende funcionalmente del código tutor, cada tutor sólo puede estar en un departamento). Como no ocurre que Y</w:t>
      </w:r>
      <w:r w:rsidRPr="00882B4B">
        <w:rPr>
          <w:rFonts w:ascii="Times New Roman" w:hAnsi="Times New Roman" w:cs="Times New Roman"/>
          <w:sz w:val="24"/>
          <w:szCs w:val="24"/>
          <w:lang w:val="es-ES"/>
        </w:rPr>
        <w:t>→</w:t>
      </w:r>
      <w:r w:rsidRPr="00882B4B">
        <w:rPr>
          <w:rFonts w:ascii="Century Gothic" w:hAnsi="Century Gothic"/>
          <w:sz w:val="24"/>
          <w:szCs w:val="24"/>
          <w:lang w:val="es-ES"/>
        </w:rPr>
        <w:t>X (el código de la clase no depende funcionalmente del código tutor, un código tutor se puede corresponder con varios códigos de clase).</w:t>
      </w:r>
    </w:p>
    <w:p w14:paraId="5069CFFA"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Entonces X-</w:t>
      </w:r>
      <w:r w:rsidRPr="00882B4B">
        <w:rPr>
          <w:rFonts w:ascii="Times New Roman" w:hAnsi="Times New Roman" w:cs="Times New Roman"/>
          <w:sz w:val="24"/>
          <w:szCs w:val="24"/>
          <w:lang w:val="es-ES"/>
        </w:rPr>
        <w:t>→</w:t>
      </w:r>
      <w:r w:rsidRPr="00882B4B">
        <w:rPr>
          <w:rFonts w:ascii="Century Gothic" w:hAnsi="Century Gothic"/>
          <w:sz w:val="24"/>
          <w:szCs w:val="24"/>
          <w:lang w:val="es-ES"/>
        </w:rPr>
        <w:t>Z (el código del departamento depende transitivamente del código de la clase).</w:t>
      </w:r>
    </w:p>
    <w:p w14:paraId="61975B73" w14:textId="77777777" w:rsidR="00882B4B" w:rsidRDefault="00882B4B" w:rsidP="00882B4B">
      <w:pPr>
        <w:pStyle w:val="Sinespaciado"/>
        <w:jc w:val="both"/>
        <w:rPr>
          <w:rFonts w:ascii="Century Gothic" w:hAnsi="Century Gothic"/>
          <w:sz w:val="24"/>
          <w:szCs w:val="24"/>
          <w:lang w:val="es-ES"/>
        </w:rPr>
      </w:pPr>
    </w:p>
    <w:p w14:paraId="069C3F72" w14:textId="77777777" w:rsidR="00882B4B" w:rsidRPr="00882B4B" w:rsidRDefault="00882B4B" w:rsidP="00882B4B">
      <w:pPr>
        <w:pStyle w:val="Sinespaciado"/>
        <w:jc w:val="both"/>
        <w:rPr>
          <w:rFonts w:ascii="Century Gothic" w:hAnsi="Century Gothic"/>
          <w:sz w:val="24"/>
          <w:szCs w:val="24"/>
        </w:rPr>
      </w:pPr>
    </w:p>
    <w:p w14:paraId="065C9499"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Segunda</w:t>
      </w:r>
      <w:proofErr w:type="spellEnd"/>
      <w:r w:rsidRPr="00882B4B">
        <w:rPr>
          <w:rFonts w:ascii="Century Gothic" w:hAnsi="Century Gothic"/>
          <w:b/>
          <w:bCs/>
          <w:sz w:val="24"/>
          <w:szCs w:val="24"/>
        </w:rPr>
        <w:t xml:space="preserve"> forma normal</w:t>
      </w:r>
    </w:p>
    <w:p w14:paraId="28BD5ED7"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Ocurre si una tabla está en primera forma normal y además cada atributo que no sea clave, depende de forma funcional completa respecto de cualquiera de las claves. Toda la clave principal debe hacer dependientes al resto de atributos, si hay atributos que depende sólo de parte de la clave, entonces esa parte de la clave y esos atributos formarán otra tabla.</w:t>
      </w:r>
    </w:p>
    <w:p w14:paraId="03EC2CDC" w14:textId="77777777" w:rsidR="00882B4B" w:rsidRPr="00882B4B" w:rsidRDefault="00882B4B" w:rsidP="00882B4B">
      <w:pPr>
        <w:pStyle w:val="Sinespaciado"/>
        <w:jc w:val="both"/>
        <w:rPr>
          <w:rFonts w:ascii="Century Gothic" w:hAnsi="Century Gothic"/>
          <w:sz w:val="24"/>
          <w:szCs w:val="24"/>
        </w:rPr>
      </w:pPr>
    </w:p>
    <w:p w14:paraId="68CE05DC" w14:textId="77777777" w:rsidR="004E2E01" w:rsidRDefault="004E2E01" w:rsidP="00882B4B">
      <w:pPr>
        <w:pStyle w:val="Sinespaciado"/>
        <w:jc w:val="both"/>
        <w:rPr>
          <w:rFonts w:ascii="Century Gothic" w:hAnsi="Century Gothic"/>
          <w:sz w:val="24"/>
          <w:szCs w:val="24"/>
        </w:rPr>
      </w:pPr>
    </w:p>
    <w:p w14:paraId="42C3B7D1" w14:textId="7ABCB839" w:rsidR="004E2E01"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34F45D07" wp14:editId="1DA1B095">
            <wp:extent cx="3457998" cy="909999"/>
            <wp:effectExtent l="0" t="0" r="0" b="4445"/>
            <wp:docPr id="5" name="Imagen 5" descr="Macintosh HD:Users:felipecovapacheco:Downloads:BD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felipecovapacheco:Downloads:BDD: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7998" cy="909999"/>
                    </a:xfrm>
                    <a:prstGeom prst="rect">
                      <a:avLst/>
                    </a:prstGeom>
                    <a:noFill/>
                    <a:ln>
                      <a:noFill/>
                    </a:ln>
                  </pic:spPr>
                </pic:pic>
              </a:graphicData>
            </a:graphic>
          </wp:inline>
        </w:drawing>
      </w:r>
    </w:p>
    <w:p w14:paraId="696FA02B" w14:textId="77777777" w:rsidR="004E2E01" w:rsidRDefault="004E2E01" w:rsidP="00882B4B">
      <w:pPr>
        <w:pStyle w:val="Sinespaciado"/>
        <w:jc w:val="both"/>
        <w:rPr>
          <w:rFonts w:ascii="Century Gothic" w:hAnsi="Century Gothic"/>
          <w:sz w:val="24"/>
          <w:szCs w:val="24"/>
        </w:rPr>
      </w:pPr>
    </w:p>
    <w:p w14:paraId="1681A3BB" w14:textId="0F2788ED"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rPr>
        <w:t xml:space="preserve">La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anterior no se </w:t>
      </w:r>
      <w:proofErr w:type="spellStart"/>
      <w:r w:rsidRPr="00882B4B">
        <w:rPr>
          <w:rFonts w:ascii="Century Gothic" w:hAnsi="Century Gothic"/>
          <w:sz w:val="24"/>
          <w:szCs w:val="24"/>
        </w:rPr>
        <w:t>encuentra</w:t>
      </w:r>
      <w:proofErr w:type="spellEnd"/>
      <w:r w:rsidRPr="00882B4B">
        <w:rPr>
          <w:rFonts w:ascii="Century Gothic" w:hAnsi="Century Gothic"/>
          <w:sz w:val="24"/>
          <w:szCs w:val="24"/>
        </w:rPr>
        <w:t xml:space="preserve"> en </w:t>
      </w:r>
      <w:proofErr w:type="spellStart"/>
      <w:r w:rsidRPr="00882B4B">
        <w:rPr>
          <w:rFonts w:ascii="Century Gothic" w:hAnsi="Century Gothic"/>
          <w:sz w:val="24"/>
          <w:szCs w:val="24"/>
        </w:rPr>
        <w:t>segunda</w:t>
      </w:r>
      <w:proofErr w:type="spellEnd"/>
      <w:r w:rsidRPr="00882B4B">
        <w:rPr>
          <w:rFonts w:ascii="Century Gothic" w:hAnsi="Century Gothic"/>
          <w:sz w:val="24"/>
          <w:szCs w:val="24"/>
        </w:rPr>
        <w:t xml:space="preserve"> forma normal, </w:t>
      </w:r>
      <w:proofErr w:type="spellStart"/>
      <w:r w:rsidRPr="00882B4B">
        <w:rPr>
          <w:rFonts w:ascii="Century Gothic" w:hAnsi="Century Gothic"/>
          <w:sz w:val="24"/>
          <w:szCs w:val="24"/>
        </w:rPr>
        <w:t>porque</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nombre</w:t>
      </w:r>
      <w:proofErr w:type="spellEnd"/>
      <w:r w:rsidRPr="00882B4B">
        <w:rPr>
          <w:rFonts w:ascii="Century Gothic" w:hAnsi="Century Gothic"/>
          <w:sz w:val="24"/>
          <w:szCs w:val="24"/>
        </w:rPr>
        <w:t xml:space="preserve"> y apellido1 no </w:t>
      </w:r>
      <w:proofErr w:type="spellStart"/>
      <w:r w:rsidRPr="00882B4B">
        <w:rPr>
          <w:rFonts w:ascii="Century Gothic" w:hAnsi="Century Gothic"/>
          <w:sz w:val="24"/>
          <w:szCs w:val="24"/>
        </w:rPr>
        <w:t>tienen</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dependencia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funcional</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completa</w:t>
      </w:r>
      <w:proofErr w:type="spellEnd"/>
      <w:r w:rsidRPr="00882B4B">
        <w:rPr>
          <w:rFonts w:ascii="Century Gothic" w:hAnsi="Century Gothic"/>
          <w:sz w:val="24"/>
          <w:szCs w:val="24"/>
        </w:rPr>
        <w:t xml:space="preserve">, la </w:t>
      </w:r>
      <w:proofErr w:type="spellStart"/>
      <w:r w:rsidRPr="00882B4B">
        <w:rPr>
          <w:rFonts w:ascii="Century Gothic" w:hAnsi="Century Gothic"/>
          <w:sz w:val="24"/>
          <w:szCs w:val="24"/>
        </w:rPr>
        <w:t>solución</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sería</w:t>
      </w:r>
      <w:proofErr w:type="spellEnd"/>
      <w:r w:rsidRPr="00882B4B">
        <w:rPr>
          <w:rFonts w:ascii="Century Gothic" w:hAnsi="Century Gothic"/>
          <w:sz w:val="24"/>
          <w:szCs w:val="24"/>
        </w:rPr>
        <w:t>:</w:t>
      </w:r>
    </w:p>
    <w:p w14:paraId="0672EC11" w14:textId="77777777" w:rsidR="00882B4B" w:rsidRDefault="00882B4B" w:rsidP="00882B4B">
      <w:pPr>
        <w:pStyle w:val="Sinespaciado"/>
        <w:jc w:val="both"/>
        <w:rPr>
          <w:rFonts w:ascii="Century Gothic" w:hAnsi="Century Gothic"/>
          <w:sz w:val="24"/>
          <w:szCs w:val="24"/>
        </w:rPr>
      </w:pPr>
    </w:p>
    <w:p w14:paraId="5F001234" w14:textId="77777777" w:rsidR="004E2E01" w:rsidRDefault="004E2E01" w:rsidP="00882B4B">
      <w:pPr>
        <w:pStyle w:val="Sinespaciado"/>
        <w:jc w:val="both"/>
        <w:rPr>
          <w:rFonts w:ascii="Century Gothic" w:hAnsi="Century Gothic"/>
          <w:sz w:val="24"/>
          <w:szCs w:val="24"/>
        </w:rPr>
      </w:pPr>
    </w:p>
    <w:p w14:paraId="5C6C6640" w14:textId="59951DD2" w:rsidR="004E2E01" w:rsidRPr="00882B4B"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15E53BC3" wp14:editId="414D9D37">
            <wp:extent cx="3276600" cy="965200"/>
            <wp:effectExtent l="0" t="0" r="0" b="0"/>
            <wp:docPr id="6" name="Imagen 6" descr="Macintosh HD:Users:felipecovapacheco:Downloads:BD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felipecovapacheco:Downloads:BD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965200"/>
                    </a:xfrm>
                    <a:prstGeom prst="rect">
                      <a:avLst/>
                    </a:prstGeom>
                    <a:noFill/>
                    <a:ln>
                      <a:noFill/>
                    </a:ln>
                  </pic:spPr>
                </pic:pic>
              </a:graphicData>
            </a:graphic>
          </wp:inline>
        </w:drawing>
      </w:r>
    </w:p>
    <w:p w14:paraId="01D70552" w14:textId="0643DF6A" w:rsidR="00882B4B" w:rsidRPr="00882B4B"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72A928DE" wp14:editId="5DBF12DF">
            <wp:extent cx="3276600" cy="1320800"/>
            <wp:effectExtent l="0" t="0" r="0" b="0"/>
            <wp:docPr id="8" name="Imagen 8" descr="Macintosh HD:Users:felipecovapacheco:Downloads:B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elipecovapacheco:Downloads:BDD: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1320800"/>
                    </a:xfrm>
                    <a:prstGeom prst="rect">
                      <a:avLst/>
                    </a:prstGeom>
                    <a:noFill/>
                    <a:ln>
                      <a:noFill/>
                    </a:ln>
                  </pic:spPr>
                </pic:pic>
              </a:graphicData>
            </a:graphic>
          </wp:inline>
        </w:drawing>
      </w:r>
    </w:p>
    <w:p w14:paraId="30F3D6A8" w14:textId="77777777" w:rsidR="00882B4B" w:rsidRPr="00882B4B" w:rsidRDefault="00882B4B" w:rsidP="00882B4B">
      <w:pPr>
        <w:pStyle w:val="Sinespaciado"/>
        <w:jc w:val="both"/>
        <w:rPr>
          <w:rFonts w:ascii="Century Gothic" w:hAnsi="Century Gothic"/>
          <w:sz w:val="24"/>
          <w:szCs w:val="24"/>
        </w:rPr>
      </w:pPr>
    </w:p>
    <w:p w14:paraId="157EC9E5"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Tercera</w:t>
      </w:r>
      <w:proofErr w:type="spellEnd"/>
      <w:r w:rsidRPr="00882B4B">
        <w:rPr>
          <w:rFonts w:ascii="Century Gothic" w:hAnsi="Century Gothic"/>
          <w:b/>
          <w:bCs/>
          <w:sz w:val="24"/>
          <w:szCs w:val="24"/>
        </w:rPr>
        <w:t xml:space="preserve"> forma normal</w:t>
      </w:r>
    </w:p>
    <w:p w14:paraId="3C141F06"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Ocurre cuando una tabla está en 2FN y además ningún atributo que no sea clave depende transitivamente de las claves de la tabla. Es decir no ocurre cuando algún atributo depende funcionalmente de atributos que no son clave.</w:t>
      </w:r>
    </w:p>
    <w:p w14:paraId="74DE9649" w14:textId="77777777" w:rsidR="004E2E01" w:rsidRDefault="004E2E01" w:rsidP="00882B4B">
      <w:pPr>
        <w:pStyle w:val="Sinespaciado"/>
        <w:jc w:val="both"/>
        <w:rPr>
          <w:rFonts w:ascii="Century Gothic" w:hAnsi="Century Gothic"/>
          <w:sz w:val="24"/>
          <w:szCs w:val="24"/>
          <w:lang w:val="es-ES"/>
        </w:rPr>
      </w:pPr>
    </w:p>
    <w:p w14:paraId="1A3851E1" w14:textId="0C60C971" w:rsidR="004E2E01" w:rsidRPr="00882B4B"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lastRenderedPageBreak/>
        <w:drawing>
          <wp:inline distT="0" distB="0" distL="0" distR="0" wp14:anchorId="770990F6" wp14:editId="106D2775">
            <wp:extent cx="4091861" cy="1005205"/>
            <wp:effectExtent l="0" t="0" r="0" b="10795"/>
            <wp:docPr id="9" name="Imagen 9" descr="Macintosh HD:Users:felipecovapacheco:Downloads:BD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elipecovapacheco:Downloads:BDD: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1861" cy="1005205"/>
                    </a:xfrm>
                    <a:prstGeom prst="rect">
                      <a:avLst/>
                    </a:prstGeom>
                    <a:noFill/>
                    <a:ln>
                      <a:noFill/>
                    </a:ln>
                  </pic:spPr>
                </pic:pic>
              </a:graphicData>
            </a:graphic>
          </wp:inline>
        </w:drawing>
      </w:r>
    </w:p>
    <w:p w14:paraId="6AF6F1EF" w14:textId="77777777" w:rsidR="00882B4B" w:rsidRPr="00882B4B" w:rsidRDefault="00882B4B" w:rsidP="00882B4B">
      <w:pPr>
        <w:pStyle w:val="Sinespaciado"/>
        <w:jc w:val="both"/>
        <w:rPr>
          <w:rFonts w:ascii="Century Gothic" w:hAnsi="Century Gothic"/>
          <w:sz w:val="24"/>
          <w:szCs w:val="24"/>
        </w:rPr>
      </w:pPr>
    </w:p>
    <w:p w14:paraId="67393386" w14:textId="05210BDC" w:rsidR="00882B4B" w:rsidRDefault="00882B4B" w:rsidP="00882B4B">
      <w:pPr>
        <w:pStyle w:val="Sinespaciado"/>
        <w:jc w:val="both"/>
        <w:rPr>
          <w:rFonts w:ascii="Century Gothic" w:hAnsi="Century Gothic"/>
          <w:sz w:val="24"/>
          <w:szCs w:val="24"/>
        </w:rPr>
      </w:pPr>
      <w:r w:rsidRPr="00882B4B">
        <w:rPr>
          <w:rFonts w:ascii="Century Gothic" w:hAnsi="Century Gothic"/>
          <w:sz w:val="24"/>
          <w:szCs w:val="24"/>
        </w:rPr>
        <w:t xml:space="preserve">La </w:t>
      </w:r>
      <w:proofErr w:type="spellStart"/>
      <w:r w:rsidRPr="00882B4B">
        <w:rPr>
          <w:rFonts w:ascii="Century Gothic" w:hAnsi="Century Gothic"/>
          <w:sz w:val="24"/>
          <w:szCs w:val="24"/>
        </w:rPr>
        <w:t>tabla</w:t>
      </w:r>
      <w:proofErr w:type="spellEnd"/>
      <w:r w:rsidRPr="00882B4B">
        <w:rPr>
          <w:rFonts w:ascii="Century Gothic" w:hAnsi="Century Gothic"/>
          <w:sz w:val="24"/>
          <w:szCs w:val="24"/>
        </w:rPr>
        <w:t xml:space="preserve"> anterior no se </w:t>
      </w:r>
      <w:proofErr w:type="spellStart"/>
      <w:r w:rsidRPr="00882B4B">
        <w:rPr>
          <w:rFonts w:ascii="Century Gothic" w:hAnsi="Century Gothic"/>
          <w:sz w:val="24"/>
          <w:szCs w:val="24"/>
        </w:rPr>
        <w:t>encuentra</w:t>
      </w:r>
      <w:proofErr w:type="spellEnd"/>
      <w:r w:rsidRPr="00882B4B">
        <w:rPr>
          <w:rFonts w:ascii="Century Gothic" w:hAnsi="Century Gothic"/>
          <w:sz w:val="24"/>
          <w:szCs w:val="24"/>
        </w:rPr>
        <w:t xml:space="preserve"> en </w:t>
      </w:r>
      <w:proofErr w:type="spellStart"/>
      <w:r w:rsidRPr="00882B4B">
        <w:rPr>
          <w:rFonts w:ascii="Century Gothic" w:hAnsi="Century Gothic"/>
          <w:sz w:val="24"/>
          <w:szCs w:val="24"/>
        </w:rPr>
        <w:t>tercera</w:t>
      </w:r>
      <w:proofErr w:type="spellEnd"/>
      <w:r w:rsidRPr="00882B4B">
        <w:rPr>
          <w:rFonts w:ascii="Century Gothic" w:hAnsi="Century Gothic"/>
          <w:sz w:val="24"/>
          <w:szCs w:val="24"/>
        </w:rPr>
        <w:t xml:space="preserve"> forma normal </w:t>
      </w:r>
      <w:proofErr w:type="spellStart"/>
      <w:r w:rsidRPr="00882B4B">
        <w:rPr>
          <w:rFonts w:ascii="Century Gothic" w:hAnsi="Century Gothic"/>
          <w:sz w:val="24"/>
          <w:szCs w:val="24"/>
        </w:rPr>
        <w:t>porque</w:t>
      </w:r>
      <w:proofErr w:type="spellEnd"/>
      <w:r w:rsidRPr="00882B4B">
        <w:rPr>
          <w:rFonts w:ascii="Century Gothic" w:hAnsi="Century Gothic"/>
          <w:sz w:val="24"/>
          <w:szCs w:val="24"/>
        </w:rPr>
        <w:t xml:space="preserve"> el </w:t>
      </w:r>
      <w:proofErr w:type="spellStart"/>
      <w:r w:rsidRPr="00882B4B">
        <w:rPr>
          <w:rFonts w:ascii="Century Gothic" w:hAnsi="Century Gothic"/>
          <w:sz w:val="24"/>
          <w:szCs w:val="24"/>
        </w:rPr>
        <w:t>atributo</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provincia</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depende</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funcionalmente</w:t>
      </w:r>
      <w:proofErr w:type="spellEnd"/>
      <w:r w:rsidRPr="00882B4B">
        <w:rPr>
          <w:rFonts w:ascii="Century Gothic" w:hAnsi="Century Gothic"/>
          <w:sz w:val="24"/>
          <w:szCs w:val="24"/>
        </w:rPr>
        <w:t xml:space="preserve"> del </w:t>
      </w:r>
      <w:proofErr w:type="spellStart"/>
      <w:r w:rsidRPr="00882B4B">
        <w:rPr>
          <w:rFonts w:ascii="Century Gothic" w:hAnsi="Century Gothic"/>
          <w:sz w:val="24"/>
          <w:szCs w:val="24"/>
        </w:rPr>
        <w:t>atributo</w:t>
      </w:r>
      <w:proofErr w:type="spellEnd"/>
      <w:r w:rsidRPr="00882B4B">
        <w:rPr>
          <w:rFonts w:ascii="Century Gothic" w:hAnsi="Century Gothic"/>
          <w:sz w:val="24"/>
          <w:szCs w:val="24"/>
        </w:rPr>
        <w:t xml:space="preserve"> cod </w:t>
      </w:r>
      <w:proofErr w:type="spellStart"/>
      <w:r w:rsidRPr="00882B4B">
        <w:rPr>
          <w:rFonts w:ascii="Century Gothic" w:hAnsi="Century Gothic"/>
          <w:sz w:val="24"/>
          <w:szCs w:val="24"/>
        </w:rPr>
        <w:t>provincia</w:t>
      </w:r>
      <w:proofErr w:type="spellEnd"/>
      <w:r w:rsidRPr="00882B4B">
        <w:rPr>
          <w:rFonts w:ascii="Century Gothic" w:hAnsi="Century Gothic"/>
          <w:sz w:val="24"/>
          <w:szCs w:val="24"/>
        </w:rPr>
        <w:t xml:space="preserve">. La </w:t>
      </w:r>
      <w:proofErr w:type="spellStart"/>
      <w:r w:rsidRPr="00882B4B">
        <w:rPr>
          <w:rFonts w:ascii="Century Gothic" w:hAnsi="Century Gothic"/>
          <w:sz w:val="24"/>
          <w:szCs w:val="24"/>
        </w:rPr>
        <w:t>solución</w:t>
      </w:r>
      <w:proofErr w:type="spellEnd"/>
      <w:r w:rsidRPr="00882B4B">
        <w:rPr>
          <w:rFonts w:ascii="Century Gothic" w:hAnsi="Century Gothic"/>
          <w:sz w:val="24"/>
          <w:szCs w:val="24"/>
        </w:rPr>
        <w:t xml:space="preserve"> </w:t>
      </w:r>
      <w:proofErr w:type="spellStart"/>
      <w:r w:rsidRPr="00882B4B">
        <w:rPr>
          <w:rFonts w:ascii="Century Gothic" w:hAnsi="Century Gothic"/>
          <w:sz w:val="24"/>
          <w:szCs w:val="24"/>
        </w:rPr>
        <w:t>se</w:t>
      </w:r>
      <w:r>
        <w:rPr>
          <w:rFonts w:ascii="Century Gothic" w:hAnsi="Century Gothic"/>
          <w:sz w:val="24"/>
          <w:szCs w:val="24"/>
        </w:rPr>
        <w:t>ría</w:t>
      </w:r>
      <w:proofErr w:type="spellEnd"/>
      <w:r>
        <w:rPr>
          <w:rFonts w:ascii="Century Gothic" w:hAnsi="Century Gothic"/>
          <w:sz w:val="24"/>
          <w:szCs w:val="24"/>
        </w:rPr>
        <w:t xml:space="preserve"> la </w:t>
      </w:r>
      <w:proofErr w:type="spellStart"/>
      <w:r>
        <w:rPr>
          <w:rFonts w:ascii="Century Gothic" w:hAnsi="Century Gothic"/>
          <w:sz w:val="24"/>
          <w:szCs w:val="24"/>
        </w:rPr>
        <w:t>siguiente</w:t>
      </w:r>
      <w:proofErr w:type="spellEnd"/>
      <w:r>
        <w:rPr>
          <w:rFonts w:ascii="Century Gothic" w:hAnsi="Century Gothic"/>
          <w:sz w:val="24"/>
          <w:szCs w:val="24"/>
        </w:rPr>
        <w:t xml:space="preserve"> </w:t>
      </w:r>
      <w:proofErr w:type="spellStart"/>
      <w:r>
        <w:rPr>
          <w:rFonts w:ascii="Century Gothic" w:hAnsi="Century Gothic"/>
          <w:sz w:val="24"/>
          <w:szCs w:val="24"/>
        </w:rPr>
        <w:t>descomposición</w:t>
      </w:r>
      <w:proofErr w:type="spellEnd"/>
      <w:r w:rsidR="004E2E01">
        <w:rPr>
          <w:rFonts w:ascii="Century Gothic" w:hAnsi="Century Gothic"/>
          <w:sz w:val="24"/>
          <w:szCs w:val="24"/>
        </w:rPr>
        <w:t>:</w:t>
      </w:r>
    </w:p>
    <w:p w14:paraId="468F5E4A" w14:textId="77777777" w:rsidR="004E2E01" w:rsidRDefault="004E2E01" w:rsidP="00882B4B">
      <w:pPr>
        <w:pStyle w:val="Sinespaciado"/>
        <w:jc w:val="both"/>
        <w:rPr>
          <w:rFonts w:ascii="Century Gothic" w:hAnsi="Century Gothic"/>
          <w:sz w:val="24"/>
          <w:szCs w:val="24"/>
        </w:rPr>
      </w:pPr>
    </w:p>
    <w:p w14:paraId="5FD0BBA1" w14:textId="01FF67FB" w:rsidR="004E2E01"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51D4C7D0" wp14:editId="4056BBE3">
            <wp:extent cx="3425402" cy="1038597"/>
            <wp:effectExtent l="0" t="0" r="3810" b="3175"/>
            <wp:docPr id="10" name="Imagen 10" descr="Macintosh HD:Users:felipecovapacheco:Downloads:BD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elipecovapacheco:Downloads:BDD: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5402" cy="1038597"/>
                    </a:xfrm>
                    <a:prstGeom prst="rect">
                      <a:avLst/>
                    </a:prstGeom>
                    <a:noFill/>
                    <a:ln>
                      <a:noFill/>
                    </a:ln>
                  </pic:spPr>
                </pic:pic>
              </a:graphicData>
            </a:graphic>
          </wp:inline>
        </w:drawing>
      </w:r>
    </w:p>
    <w:p w14:paraId="5A72BDB8" w14:textId="77777777" w:rsidR="004E2E01" w:rsidRDefault="004E2E01" w:rsidP="00882B4B">
      <w:pPr>
        <w:pStyle w:val="Sinespaciado"/>
        <w:jc w:val="both"/>
        <w:rPr>
          <w:rFonts w:ascii="Century Gothic" w:hAnsi="Century Gothic"/>
          <w:b/>
          <w:bCs/>
          <w:sz w:val="24"/>
          <w:szCs w:val="24"/>
        </w:rPr>
      </w:pPr>
    </w:p>
    <w:p w14:paraId="7EE515E7" w14:textId="57562E9C" w:rsidR="004E2E01" w:rsidRDefault="004E2E01" w:rsidP="00882B4B">
      <w:pPr>
        <w:pStyle w:val="Sinespaciado"/>
        <w:jc w:val="both"/>
        <w:rPr>
          <w:rFonts w:ascii="Century Gothic" w:hAnsi="Century Gothic"/>
          <w:b/>
          <w:bCs/>
          <w:sz w:val="24"/>
          <w:szCs w:val="24"/>
        </w:rPr>
      </w:pPr>
      <w:r>
        <w:rPr>
          <w:rFonts w:ascii="Century Gothic" w:hAnsi="Century Gothic"/>
          <w:noProof/>
          <w:sz w:val="24"/>
          <w:szCs w:val="24"/>
          <w:lang w:val="es-ES"/>
        </w:rPr>
        <w:drawing>
          <wp:inline distT="0" distB="0" distL="0" distR="0" wp14:anchorId="2046FDC7" wp14:editId="0650E48C">
            <wp:extent cx="2625302" cy="1141436"/>
            <wp:effectExtent l="0" t="0" r="0" b="1905"/>
            <wp:docPr id="11" name="Imagen 11" descr="Macintosh HD:Users:felipecovapacheco:Downloads:BD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felipecovapacheco:Downloads:BDD: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6181" cy="1141818"/>
                    </a:xfrm>
                    <a:prstGeom prst="rect">
                      <a:avLst/>
                    </a:prstGeom>
                    <a:noFill/>
                    <a:ln>
                      <a:noFill/>
                    </a:ln>
                  </pic:spPr>
                </pic:pic>
              </a:graphicData>
            </a:graphic>
          </wp:inline>
        </w:drawing>
      </w:r>
    </w:p>
    <w:p w14:paraId="685C7106" w14:textId="77777777" w:rsidR="004E2E01" w:rsidRDefault="004E2E01" w:rsidP="00882B4B">
      <w:pPr>
        <w:pStyle w:val="Sinespaciado"/>
        <w:jc w:val="both"/>
        <w:rPr>
          <w:rFonts w:ascii="Century Gothic" w:hAnsi="Century Gothic"/>
          <w:b/>
          <w:bCs/>
          <w:sz w:val="24"/>
          <w:szCs w:val="24"/>
        </w:rPr>
      </w:pPr>
    </w:p>
    <w:p w14:paraId="26A1CC6F" w14:textId="187A86C1" w:rsidR="00882B4B" w:rsidRPr="00882B4B" w:rsidRDefault="00882B4B" w:rsidP="00882B4B">
      <w:pPr>
        <w:pStyle w:val="Sinespaciado"/>
        <w:jc w:val="both"/>
        <w:rPr>
          <w:rFonts w:ascii="Century Gothic" w:hAnsi="Century Gothic"/>
          <w:sz w:val="24"/>
          <w:szCs w:val="24"/>
        </w:rPr>
      </w:pPr>
      <w:r w:rsidRPr="00882B4B">
        <w:rPr>
          <w:rFonts w:ascii="Century Gothic" w:hAnsi="Century Gothic"/>
          <w:b/>
          <w:bCs/>
          <w:sz w:val="24"/>
          <w:szCs w:val="24"/>
        </w:rPr>
        <w:t xml:space="preserve">Forma normal de </w:t>
      </w:r>
      <w:proofErr w:type="spellStart"/>
      <w:r w:rsidRPr="00882B4B">
        <w:rPr>
          <w:rFonts w:ascii="Century Gothic" w:hAnsi="Century Gothic"/>
          <w:b/>
          <w:bCs/>
          <w:sz w:val="24"/>
          <w:szCs w:val="24"/>
        </w:rPr>
        <w:t>boyce</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codd</w:t>
      </w:r>
      <w:proofErr w:type="spellEnd"/>
    </w:p>
    <w:p w14:paraId="282C765F" w14:textId="295C5C85"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Ocurre si una tabla está en tercera forma normal y además todo determinante es una clave candidata.</w:t>
      </w:r>
    </w:p>
    <w:p w14:paraId="62E4DF95" w14:textId="77777777" w:rsidR="004E2E01" w:rsidRPr="00882B4B" w:rsidRDefault="004E2E01" w:rsidP="00882B4B">
      <w:pPr>
        <w:pStyle w:val="Sinespaciado"/>
        <w:jc w:val="both"/>
        <w:rPr>
          <w:rFonts w:ascii="Century Gothic" w:hAnsi="Century Gothic"/>
          <w:sz w:val="24"/>
          <w:szCs w:val="24"/>
        </w:rPr>
      </w:pPr>
    </w:p>
    <w:p w14:paraId="4CC5EF41" w14:textId="2EE6AF6E" w:rsidR="00882B4B" w:rsidRPr="00882B4B" w:rsidRDefault="004E2E01"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7D50D3A7" wp14:editId="7FB96A2C">
            <wp:extent cx="2886498" cy="1309006"/>
            <wp:effectExtent l="0" t="0" r="9525" b="12065"/>
            <wp:docPr id="12" name="Imagen 12" descr="Macintosh HD:Users:felipecovapacheco:Downloads:BD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felipecovapacheco:Downloads:BDD: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6498" cy="1309006"/>
                    </a:xfrm>
                    <a:prstGeom prst="rect">
                      <a:avLst/>
                    </a:prstGeom>
                    <a:noFill/>
                    <a:ln>
                      <a:noFill/>
                    </a:ln>
                  </pic:spPr>
                </pic:pic>
              </a:graphicData>
            </a:graphic>
          </wp:inline>
        </w:drawing>
      </w:r>
    </w:p>
    <w:p w14:paraId="0162420E" w14:textId="77777777" w:rsidR="004E2E01" w:rsidRDefault="004E2E01" w:rsidP="00882B4B">
      <w:pPr>
        <w:pStyle w:val="Sinespaciado"/>
        <w:jc w:val="both"/>
        <w:rPr>
          <w:rFonts w:ascii="Century Gothic" w:hAnsi="Century Gothic"/>
          <w:sz w:val="24"/>
          <w:szCs w:val="24"/>
          <w:lang w:val="es-ES"/>
        </w:rPr>
      </w:pPr>
    </w:p>
    <w:p w14:paraId="60787B29"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 xml:space="preserve">Esa tabla está en tercera forma normal (no hay dependencias transitivas), pero no en forma de </w:t>
      </w:r>
      <w:proofErr w:type="spellStart"/>
      <w:r w:rsidRPr="00882B4B">
        <w:rPr>
          <w:rFonts w:ascii="Century Gothic" w:hAnsi="Century Gothic"/>
          <w:sz w:val="24"/>
          <w:szCs w:val="24"/>
          <w:lang w:val="es-ES"/>
        </w:rPr>
        <w:t>Boyce</w:t>
      </w:r>
      <w:proofErr w:type="spellEnd"/>
      <w:r w:rsidRPr="00882B4B">
        <w:rPr>
          <w:rFonts w:ascii="Century Gothic" w:hAnsi="Century Gothic"/>
          <w:sz w:val="24"/>
          <w:szCs w:val="24"/>
          <w:lang w:val="es-ES"/>
        </w:rPr>
        <w:t xml:space="preserve"> - </w:t>
      </w:r>
      <w:proofErr w:type="spellStart"/>
      <w:r w:rsidRPr="00882B4B">
        <w:rPr>
          <w:rFonts w:ascii="Century Gothic" w:hAnsi="Century Gothic"/>
          <w:sz w:val="24"/>
          <w:szCs w:val="24"/>
          <w:lang w:val="es-ES"/>
        </w:rPr>
        <w:t>Codd</w:t>
      </w:r>
      <w:proofErr w:type="spellEnd"/>
      <w:r w:rsidRPr="00882B4B">
        <w:rPr>
          <w:rFonts w:ascii="Century Gothic" w:hAnsi="Century Gothic"/>
          <w:sz w:val="24"/>
          <w:szCs w:val="24"/>
          <w:lang w:val="es-ES"/>
        </w:rPr>
        <w:t xml:space="preserve">, ya que (DNI, Asignatura) </w:t>
      </w:r>
      <w:r w:rsidRPr="00882B4B">
        <w:rPr>
          <w:rFonts w:ascii="Times New Roman" w:hAnsi="Times New Roman" w:cs="Times New Roman"/>
          <w:sz w:val="24"/>
          <w:szCs w:val="24"/>
          <w:lang w:val="es-ES"/>
        </w:rPr>
        <w:t>→</w:t>
      </w:r>
      <w:r w:rsidRPr="00882B4B">
        <w:rPr>
          <w:rFonts w:ascii="Century Gothic" w:hAnsi="Century Gothic"/>
          <w:sz w:val="24"/>
          <w:szCs w:val="24"/>
          <w:lang w:val="es-ES"/>
        </w:rPr>
        <w:t xml:space="preserve">Tutor y </w:t>
      </w:r>
      <w:proofErr w:type="spellStart"/>
      <w:r w:rsidRPr="00882B4B">
        <w:rPr>
          <w:rFonts w:ascii="Century Gothic" w:hAnsi="Century Gothic"/>
          <w:sz w:val="24"/>
          <w:szCs w:val="24"/>
          <w:lang w:val="es-ES"/>
        </w:rPr>
        <w:t>Tutor</w:t>
      </w:r>
      <w:r w:rsidRPr="00882B4B">
        <w:rPr>
          <w:rFonts w:ascii="Times New Roman" w:hAnsi="Times New Roman" w:cs="Times New Roman"/>
          <w:sz w:val="24"/>
          <w:szCs w:val="24"/>
          <w:lang w:val="es-ES"/>
        </w:rPr>
        <w:t>→</w:t>
      </w:r>
      <w:r w:rsidRPr="00882B4B">
        <w:rPr>
          <w:rFonts w:ascii="Century Gothic" w:hAnsi="Century Gothic"/>
          <w:sz w:val="24"/>
          <w:szCs w:val="24"/>
          <w:lang w:val="es-ES"/>
        </w:rPr>
        <w:t>Asignatura</w:t>
      </w:r>
      <w:proofErr w:type="spellEnd"/>
      <w:r w:rsidRPr="00882B4B">
        <w:rPr>
          <w:rFonts w:ascii="Century Gothic" w:hAnsi="Century Gothic"/>
          <w:sz w:val="24"/>
          <w:szCs w:val="24"/>
          <w:lang w:val="es-ES"/>
        </w:rPr>
        <w:t>. En este caso la redundancia ocurre por mala selección de clave. La redundancia de la asignatura es completamente evitable. La solución sería:</w:t>
      </w:r>
    </w:p>
    <w:p w14:paraId="171A3666" w14:textId="77777777" w:rsidR="002B1C15" w:rsidRDefault="002B1C15" w:rsidP="00882B4B">
      <w:pPr>
        <w:pStyle w:val="Sinespaciado"/>
        <w:jc w:val="both"/>
        <w:rPr>
          <w:rFonts w:ascii="Century Gothic" w:hAnsi="Century Gothic"/>
          <w:sz w:val="24"/>
          <w:szCs w:val="24"/>
          <w:lang w:val="es-ES"/>
        </w:rPr>
      </w:pPr>
    </w:p>
    <w:p w14:paraId="033C730B" w14:textId="5BE67393" w:rsidR="002B1C15" w:rsidRDefault="002B1C15" w:rsidP="00882B4B">
      <w:pPr>
        <w:pStyle w:val="Sinespaciado"/>
        <w:jc w:val="both"/>
        <w:rPr>
          <w:rFonts w:ascii="Century Gothic" w:hAnsi="Century Gothic"/>
          <w:sz w:val="24"/>
          <w:szCs w:val="24"/>
          <w:lang w:val="es-ES"/>
        </w:rPr>
      </w:pPr>
      <w:r>
        <w:rPr>
          <w:rFonts w:ascii="Century Gothic" w:hAnsi="Century Gothic"/>
          <w:noProof/>
          <w:sz w:val="24"/>
          <w:szCs w:val="24"/>
          <w:lang w:val="es-ES"/>
        </w:rPr>
        <w:lastRenderedPageBreak/>
        <w:drawing>
          <wp:inline distT="0" distB="0" distL="0" distR="0" wp14:anchorId="67B19AD7" wp14:editId="4705F12A">
            <wp:extent cx="2878243" cy="1460894"/>
            <wp:effectExtent l="0" t="0" r="0" b="12700"/>
            <wp:docPr id="13" name="Imagen 13" descr="Macintosh HD:Users:felipecovapacheco:Downloads:BD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felipecovapacheco:Downloads:BDD: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8243" cy="1460894"/>
                    </a:xfrm>
                    <a:prstGeom prst="rect">
                      <a:avLst/>
                    </a:prstGeom>
                    <a:noFill/>
                    <a:ln>
                      <a:noFill/>
                    </a:ln>
                  </pic:spPr>
                </pic:pic>
              </a:graphicData>
            </a:graphic>
          </wp:inline>
        </w:drawing>
      </w:r>
      <w:r>
        <w:rPr>
          <w:rFonts w:ascii="Century Gothic" w:hAnsi="Century Gothic"/>
          <w:noProof/>
          <w:sz w:val="24"/>
          <w:szCs w:val="24"/>
          <w:lang w:val="es-ES"/>
        </w:rPr>
        <w:drawing>
          <wp:inline distT="0" distB="0" distL="0" distR="0" wp14:anchorId="3D70A262" wp14:editId="6A296735">
            <wp:extent cx="2157260" cy="1467235"/>
            <wp:effectExtent l="0" t="0" r="1905" b="6350"/>
            <wp:docPr id="14" name="Imagen 14" descr="Macintosh HD:Users:felipecovapacheco:Downloads:BD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felipecovapacheco:Downloads:BDD: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880" cy="1467657"/>
                    </a:xfrm>
                    <a:prstGeom prst="rect">
                      <a:avLst/>
                    </a:prstGeom>
                    <a:noFill/>
                    <a:ln>
                      <a:noFill/>
                    </a:ln>
                  </pic:spPr>
                </pic:pic>
              </a:graphicData>
            </a:graphic>
          </wp:inline>
        </w:drawing>
      </w:r>
    </w:p>
    <w:p w14:paraId="411610BD" w14:textId="77777777" w:rsidR="002B1C15" w:rsidRPr="00882B4B" w:rsidRDefault="002B1C15" w:rsidP="00882B4B">
      <w:pPr>
        <w:pStyle w:val="Sinespaciado"/>
        <w:jc w:val="both"/>
        <w:rPr>
          <w:rFonts w:ascii="Century Gothic" w:hAnsi="Century Gothic"/>
          <w:sz w:val="24"/>
          <w:szCs w:val="24"/>
        </w:rPr>
      </w:pPr>
    </w:p>
    <w:p w14:paraId="0919B8FA" w14:textId="77777777" w:rsidR="00882B4B" w:rsidRPr="00882B4B" w:rsidRDefault="00882B4B" w:rsidP="00882B4B">
      <w:pPr>
        <w:pStyle w:val="Sinespaciado"/>
        <w:jc w:val="both"/>
        <w:rPr>
          <w:rFonts w:ascii="Century Gothic" w:hAnsi="Century Gothic"/>
          <w:sz w:val="24"/>
          <w:szCs w:val="24"/>
        </w:rPr>
      </w:pPr>
    </w:p>
    <w:p w14:paraId="516951AA" w14:textId="77777777" w:rsidR="002B1C15" w:rsidRDefault="002B1C15" w:rsidP="00882B4B">
      <w:pPr>
        <w:pStyle w:val="Sinespaciado"/>
        <w:jc w:val="both"/>
        <w:rPr>
          <w:rFonts w:ascii="Century Gothic" w:hAnsi="Century Gothic"/>
          <w:b/>
          <w:bCs/>
          <w:sz w:val="24"/>
          <w:szCs w:val="24"/>
        </w:rPr>
      </w:pPr>
    </w:p>
    <w:p w14:paraId="506ED8CC" w14:textId="77777777" w:rsidR="002B1C15" w:rsidRDefault="002B1C15" w:rsidP="00882B4B">
      <w:pPr>
        <w:pStyle w:val="Sinespaciado"/>
        <w:jc w:val="both"/>
        <w:rPr>
          <w:rFonts w:ascii="Century Gothic" w:hAnsi="Century Gothic"/>
          <w:b/>
          <w:bCs/>
          <w:sz w:val="24"/>
          <w:szCs w:val="24"/>
        </w:rPr>
      </w:pPr>
    </w:p>
    <w:p w14:paraId="3ADA0392"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b/>
          <w:bCs/>
          <w:sz w:val="24"/>
          <w:szCs w:val="24"/>
        </w:rPr>
        <w:t>Dependencia</w:t>
      </w:r>
      <w:proofErr w:type="spellEnd"/>
      <w:r w:rsidRPr="00882B4B">
        <w:rPr>
          <w:rFonts w:ascii="Century Gothic" w:hAnsi="Century Gothic"/>
          <w:b/>
          <w:bCs/>
          <w:sz w:val="24"/>
          <w:szCs w:val="24"/>
        </w:rPr>
        <w:t xml:space="preserve"> </w:t>
      </w:r>
      <w:proofErr w:type="spellStart"/>
      <w:r w:rsidRPr="00882B4B">
        <w:rPr>
          <w:rFonts w:ascii="Century Gothic" w:hAnsi="Century Gothic"/>
          <w:b/>
          <w:bCs/>
          <w:sz w:val="24"/>
          <w:szCs w:val="24"/>
        </w:rPr>
        <w:t>multivaluada</w:t>
      </w:r>
      <w:proofErr w:type="spellEnd"/>
    </w:p>
    <w:p w14:paraId="58C7CD15"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 xml:space="preserve">Para el resto de formas normales (las diseñadas por </w:t>
      </w:r>
      <w:proofErr w:type="spellStart"/>
      <w:r w:rsidRPr="00882B4B">
        <w:rPr>
          <w:rFonts w:ascii="Century Gothic" w:hAnsi="Century Gothic"/>
          <w:sz w:val="24"/>
          <w:szCs w:val="24"/>
          <w:lang w:val="es-ES"/>
        </w:rPr>
        <w:t>Fagin</w:t>
      </w:r>
      <w:proofErr w:type="spellEnd"/>
      <w:r w:rsidRPr="00882B4B">
        <w:rPr>
          <w:rFonts w:ascii="Century Gothic" w:hAnsi="Century Gothic"/>
          <w:sz w:val="24"/>
          <w:szCs w:val="24"/>
          <w:lang w:val="es-ES"/>
        </w:rPr>
        <w:t xml:space="preserve">, mucho más complejas), es importante definir este tipo de dependencia, que es distinta de las funcionales. Si las funcionales eran la base de la segunda y tercera forma normal (y de la de </w:t>
      </w:r>
      <w:proofErr w:type="spellStart"/>
      <w:r w:rsidRPr="00882B4B">
        <w:rPr>
          <w:rFonts w:ascii="Century Gothic" w:hAnsi="Century Gothic"/>
          <w:sz w:val="24"/>
          <w:szCs w:val="24"/>
          <w:lang w:val="es-ES"/>
        </w:rPr>
        <w:t>Boyce-Codd</w:t>
      </w:r>
      <w:proofErr w:type="spellEnd"/>
      <w:r w:rsidRPr="00882B4B">
        <w:rPr>
          <w:rFonts w:ascii="Century Gothic" w:hAnsi="Century Gothic"/>
          <w:sz w:val="24"/>
          <w:szCs w:val="24"/>
          <w:lang w:val="es-ES"/>
        </w:rPr>
        <w:t>), éstas son la base de la cuarta forma normal.</w:t>
      </w:r>
    </w:p>
    <w:p w14:paraId="04137EB1"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 xml:space="preserve">Una dependencia </w:t>
      </w:r>
      <w:proofErr w:type="spellStart"/>
      <w:r w:rsidRPr="00882B4B">
        <w:rPr>
          <w:rFonts w:ascii="Century Gothic" w:hAnsi="Century Gothic"/>
          <w:sz w:val="24"/>
          <w:szCs w:val="24"/>
          <w:lang w:val="es-ES"/>
        </w:rPr>
        <w:t>multivaluada</w:t>
      </w:r>
      <w:proofErr w:type="spellEnd"/>
      <w:r w:rsidRPr="00882B4B">
        <w:rPr>
          <w:rFonts w:ascii="Century Gothic" w:hAnsi="Century Gothic"/>
          <w:sz w:val="24"/>
          <w:szCs w:val="24"/>
          <w:lang w:val="es-ES"/>
        </w:rPr>
        <w:t xml:space="preserve"> de una tabla con atributos X, Y, Z de X sobre Z (es decir X-&gt;&gt;Z) ocurre cuando los posibles valores de Y sobre cualquier par de valores X y Z dependen sólo del valor de X y son independientes de Z.</w:t>
      </w:r>
    </w:p>
    <w:p w14:paraId="2F90633F" w14:textId="77777777" w:rsidR="00882B4B" w:rsidRDefault="00882B4B" w:rsidP="00882B4B">
      <w:pPr>
        <w:pStyle w:val="Sinespaciado"/>
        <w:jc w:val="both"/>
        <w:rPr>
          <w:rFonts w:ascii="Century Gothic" w:hAnsi="Century Gothic"/>
          <w:sz w:val="24"/>
          <w:szCs w:val="24"/>
          <w:lang w:val="es-ES"/>
        </w:rPr>
      </w:pPr>
    </w:p>
    <w:p w14:paraId="513C2627" w14:textId="77777777" w:rsidR="00882B4B" w:rsidRPr="00882B4B" w:rsidRDefault="00882B4B" w:rsidP="00882B4B">
      <w:pPr>
        <w:pStyle w:val="Sinespaciado"/>
        <w:jc w:val="both"/>
        <w:rPr>
          <w:rFonts w:ascii="Century Gothic" w:hAnsi="Century Gothic"/>
          <w:sz w:val="24"/>
          <w:szCs w:val="24"/>
        </w:rPr>
      </w:pPr>
    </w:p>
    <w:p w14:paraId="7AEFFA87"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b/>
          <w:bCs/>
          <w:sz w:val="24"/>
          <w:szCs w:val="24"/>
          <w:lang w:val="es-ES"/>
        </w:rPr>
        <w:t>Cuarta forma normal</w:t>
      </w:r>
    </w:p>
    <w:p w14:paraId="636B1004"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 xml:space="preserve">Ocurre esta forma normal cuando una tabla está en forma normal de </w:t>
      </w:r>
      <w:proofErr w:type="spellStart"/>
      <w:r w:rsidRPr="00882B4B">
        <w:rPr>
          <w:rFonts w:ascii="Century Gothic" w:hAnsi="Century Gothic"/>
          <w:sz w:val="24"/>
          <w:szCs w:val="24"/>
          <w:lang w:val="es-ES"/>
        </w:rPr>
        <w:t>Boyce</w:t>
      </w:r>
      <w:proofErr w:type="spellEnd"/>
      <w:r w:rsidRPr="00882B4B">
        <w:rPr>
          <w:rFonts w:ascii="Century Gothic" w:hAnsi="Century Gothic"/>
          <w:sz w:val="24"/>
          <w:szCs w:val="24"/>
          <w:lang w:val="es-ES"/>
        </w:rPr>
        <w:t xml:space="preserve"> </w:t>
      </w:r>
      <w:proofErr w:type="spellStart"/>
      <w:r w:rsidRPr="00882B4B">
        <w:rPr>
          <w:rFonts w:ascii="Century Gothic" w:hAnsi="Century Gothic"/>
          <w:sz w:val="24"/>
          <w:szCs w:val="24"/>
          <w:lang w:val="es-ES"/>
        </w:rPr>
        <w:t>Codd</w:t>
      </w:r>
      <w:proofErr w:type="spellEnd"/>
      <w:r w:rsidRPr="00882B4B">
        <w:rPr>
          <w:rFonts w:ascii="Century Gothic" w:hAnsi="Century Gothic"/>
          <w:sz w:val="24"/>
          <w:szCs w:val="24"/>
          <w:lang w:val="es-ES"/>
        </w:rPr>
        <w:t xml:space="preserve"> y toda dependencia </w:t>
      </w:r>
      <w:proofErr w:type="spellStart"/>
      <w:r w:rsidRPr="00882B4B">
        <w:rPr>
          <w:rFonts w:ascii="Century Gothic" w:hAnsi="Century Gothic"/>
          <w:sz w:val="24"/>
          <w:szCs w:val="24"/>
          <w:lang w:val="es-ES"/>
        </w:rPr>
        <w:t>multivaluada</w:t>
      </w:r>
      <w:proofErr w:type="spellEnd"/>
      <w:r w:rsidRPr="00882B4B">
        <w:rPr>
          <w:rFonts w:ascii="Century Gothic" w:hAnsi="Century Gothic"/>
          <w:sz w:val="24"/>
          <w:szCs w:val="24"/>
          <w:lang w:val="es-ES"/>
        </w:rPr>
        <w:t xml:space="preserve"> es una dependencia funcional.</w:t>
      </w:r>
    </w:p>
    <w:p w14:paraId="1D5256C7"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 xml:space="preserve">Un teorema de </w:t>
      </w:r>
      <w:proofErr w:type="spellStart"/>
      <w:r w:rsidRPr="00882B4B">
        <w:rPr>
          <w:rFonts w:ascii="Century Gothic" w:hAnsi="Century Gothic"/>
          <w:sz w:val="24"/>
          <w:szCs w:val="24"/>
          <w:lang w:val="es-ES"/>
        </w:rPr>
        <w:t>Fagin</w:t>
      </w:r>
      <w:proofErr w:type="spellEnd"/>
      <w:r w:rsidRPr="00882B4B">
        <w:rPr>
          <w:rFonts w:ascii="Century Gothic" w:hAnsi="Century Gothic"/>
          <w:sz w:val="24"/>
          <w:szCs w:val="24"/>
          <w:lang w:val="es-ES"/>
        </w:rPr>
        <w:t xml:space="preserve"> indica cuando hay tres pares de conjuntos de atributos X, Y </w:t>
      </w:r>
      <w:proofErr w:type="spellStart"/>
      <w:r w:rsidRPr="00882B4B">
        <w:rPr>
          <w:rFonts w:ascii="Century Gothic" w:hAnsi="Century Gothic"/>
          <w:sz w:val="24"/>
          <w:szCs w:val="24"/>
          <w:lang w:val="es-ES"/>
        </w:rPr>
        <w:t>y</w:t>
      </w:r>
      <w:proofErr w:type="spellEnd"/>
      <w:r w:rsidRPr="00882B4B">
        <w:rPr>
          <w:rFonts w:ascii="Century Gothic" w:hAnsi="Century Gothic"/>
          <w:sz w:val="24"/>
          <w:szCs w:val="24"/>
          <w:lang w:val="es-ES"/>
        </w:rPr>
        <w:t xml:space="preserve"> Z si ocurre X-&gt;&gt;Y|Z (Y </w:t>
      </w:r>
      <w:proofErr w:type="spellStart"/>
      <w:r w:rsidRPr="00882B4B">
        <w:rPr>
          <w:rFonts w:ascii="Century Gothic" w:hAnsi="Century Gothic"/>
          <w:sz w:val="24"/>
          <w:szCs w:val="24"/>
          <w:lang w:val="es-ES"/>
        </w:rPr>
        <w:t>y</w:t>
      </w:r>
      <w:proofErr w:type="spellEnd"/>
      <w:r w:rsidRPr="00882B4B">
        <w:rPr>
          <w:rFonts w:ascii="Century Gothic" w:hAnsi="Century Gothic"/>
          <w:sz w:val="24"/>
          <w:szCs w:val="24"/>
          <w:lang w:val="es-ES"/>
        </w:rPr>
        <w:t xml:space="preserve"> Z tienen dependencia </w:t>
      </w:r>
      <w:proofErr w:type="spellStart"/>
      <w:r w:rsidRPr="00882B4B">
        <w:rPr>
          <w:rFonts w:ascii="Century Gothic" w:hAnsi="Century Gothic"/>
          <w:sz w:val="24"/>
          <w:szCs w:val="24"/>
          <w:lang w:val="es-ES"/>
        </w:rPr>
        <w:t>multivaluada</w:t>
      </w:r>
      <w:proofErr w:type="spellEnd"/>
      <w:r w:rsidRPr="00882B4B">
        <w:rPr>
          <w:rFonts w:ascii="Century Gothic" w:hAnsi="Century Gothic"/>
          <w:sz w:val="24"/>
          <w:szCs w:val="24"/>
          <w:lang w:val="es-ES"/>
        </w:rPr>
        <w:t xml:space="preserve"> sobre X), entonces las tablas X,Y y X,Z reproducen sin perder información lo que poseía la tabla original. Este teorema marca la forma de dividir las tablas hacia una 4FN</w:t>
      </w:r>
    </w:p>
    <w:p w14:paraId="0B907DD6" w14:textId="77777777" w:rsidR="00882B4B" w:rsidRDefault="00882B4B" w:rsidP="00882B4B">
      <w:pPr>
        <w:pStyle w:val="Sinespaciado"/>
        <w:jc w:val="both"/>
        <w:rPr>
          <w:rFonts w:ascii="Century Gothic" w:hAnsi="Century Gothic"/>
          <w:sz w:val="24"/>
          <w:szCs w:val="24"/>
          <w:lang w:val="es-ES"/>
        </w:rPr>
      </w:pPr>
    </w:p>
    <w:p w14:paraId="41384226" w14:textId="77777777" w:rsidR="00882B4B" w:rsidRPr="00882B4B" w:rsidRDefault="00882B4B" w:rsidP="00882B4B">
      <w:pPr>
        <w:pStyle w:val="Sinespaciado"/>
        <w:jc w:val="both"/>
        <w:rPr>
          <w:rFonts w:ascii="Century Gothic" w:hAnsi="Century Gothic"/>
          <w:sz w:val="24"/>
          <w:szCs w:val="24"/>
        </w:rPr>
      </w:pPr>
    </w:p>
    <w:p w14:paraId="7AD7C44A"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b/>
          <w:bCs/>
          <w:sz w:val="24"/>
          <w:szCs w:val="24"/>
        </w:rPr>
        <w:t>Quinta forma normal</w:t>
      </w:r>
    </w:p>
    <w:p w14:paraId="42924D55"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 xml:space="preserve">Es la más compleja y polémica de todas. Polémica pues no está claro en muchas ocasiones que sea una solución mejor que el no llegar a este nivel de normalización. Fue definida también por </w:t>
      </w:r>
      <w:proofErr w:type="spellStart"/>
      <w:r w:rsidRPr="00882B4B">
        <w:rPr>
          <w:rFonts w:ascii="Century Gothic" w:hAnsi="Century Gothic"/>
          <w:sz w:val="24"/>
          <w:szCs w:val="24"/>
          <w:lang w:val="es-ES"/>
        </w:rPr>
        <w:t>Fagin</w:t>
      </w:r>
      <w:proofErr w:type="spellEnd"/>
      <w:r w:rsidRPr="00882B4B">
        <w:rPr>
          <w:rFonts w:ascii="Century Gothic" w:hAnsi="Century Gothic"/>
          <w:sz w:val="24"/>
          <w:szCs w:val="24"/>
          <w:lang w:val="es-ES"/>
        </w:rPr>
        <w:t>.</w:t>
      </w:r>
    </w:p>
    <w:p w14:paraId="01AD98DD"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Es raro encontrarse este tipo de problemas cuando la normalización llega a 4FN. Se deben a restricciones muy concretas.</w:t>
      </w:r>
    </w:p>
    <w:p w14:paraId="7BCE07BC" w14:textId="77777777" w:rsidR="00882B4B" w:rsidRPr="00882B4B" w:rsidRDefault="00882B4B" w:rsidP="00882B4B">
      <w:pPr>
        <w:pStyle w:val="Sinespaciado"/>
        <w:jc w:val="both"/>
        <w:rPr>
          <w:rFonts w:ascii="Century Gothic" w:hAnsi="Century Gothic"/>
          <w:sz w:val="24"/>
          <w:szCs w:val="24"/>
        </w:rPr>
      </w:pPr>
    </w:p>
    <w:p w14:paraId="1DDF19F0" w14:textId="77777777" w:rsidR="00882B4B" w:rsidRDefault="00882B4B" w:rsidP="00882B4B">
      <w:pPr>
        <w:pStyle w:val="Sinespaciado"/>
        <w:jc w:val="both"/>
        <w:rPr>
          <w:rFonts w:ascii="Century Gothic" w:hAnsi="Century Gothic"/>
          <w:sz w:val="24"/>
          <w:szCs w:val="24"/>
        </w:rPr>
      </w:pPr>
    </w:p>
    <w:p w14:paraId="1F314B4B" w14:textId="77777777" w:rsidR="0030759F" w:rsidRPr="00882B4B" w:rsidRDefault="0030759F" w:rsidP="00882B4B">
      <w:pPr>
        <w:pStyle w:val="Sinespaciado"/>
        <w:jc w:val="both"/>
        <w:rPr>
          <w:rFonts w:ascii="Century Gothic" w:hAnsi="Century Gothic"/>
          <w:sz w:val="24"/>
          <w:szCs w:val="24"/>
        </w:rPr>
      </w:pPr>
    </w:p>
    <w:p w14:paraId="12F2C73C" w14:textId="77777777" w:rsidR="00882B4B" w:rsidRPr="00882B4B" w:rsidRDefault="00882B4B" w:rsidP="00882B4B">
      <w:pPr>
        <w:pStyle w:val="Sinespaciado"/>
        <w:jc w:val="both"/>
        <w:rPr>
          <w:rFonts w:ascii="Century Gothic" w:hAnsi="Century Gothic"/>
          <w:sz w:val="24"/>
          <w:szCs w:val="24"/>
        </w:rPr>
      </w:pPr>
      <w:proofErr w:type="spellStart"/>
      <w:r w:rsidRPr="00882B4B">
        <w:rPr>
          <w:rFonts w:ascii="Century Gothic" w:hAnsi="Century Gothic"/>
          <w:sz w:val="24"/>
          <w:szCs w:val="24"/>
        </w:rPr>
        <w:lastRenderedPageBreak/>
        <w:t>Ejemplo</w:t>
      </w:r>
      <w:proofErr w:type="spellEnd"/>
      <w:r w:rsidRPr="00882B4B">
        <w:rPr>
          <w:rFonts w:ascii="Century Gothic" w:hAnsi="Century Gothic"/>
          <w:sz w:val="24"/>
          <w:szCs w:val="24"/>
        </w:rPr>
        <w:t>:</w:t>
      </w:r>
    </w:p>
    <w:p w14:paraId="06D2015F"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Indican códigos de material suministrado por un proveedor y utilizado en un determinado proyecto.</w:t>
      </w:r>
    </w:p>
    <w:p w14:paraId="418B524F" w14:textId="77777777" w:rsidR="00882B4B" w:rsidRDefault="00882B4B" w:rsidP="00882B4B">
      <w:pPr>
        <w:pStyle w:val="Sinespaciado"/>
        <w:jc w:val="both"/>
        <w:rPr>
          <w:rFonts w:ascii="Century Gothic" w:hAnsi="Century Gothic"/>
          <w:sz w:val="24"/>
          <w:szCs w:val="24"/>
          <w:lang w:val="es-ES"/>
        </w:rPr>
      </w:pPr>
      <w:r w:rsidRPr="00882B4B">
        <w:rPr>
          <w:rFonts w:ascii="Century Gothic" w:hAnsi="Century Gothic"/>
          <w:sz w:val="24"/>
          <w:szCs w:val="24"/>
          <w:lang w:val="es-ES"/>
        </w:rPr>
        <w:t>Si ocurre una restricción especial como por ejemplo: Cuando un proveedor nos ha suministrado alguna vez un determinado material, si ese material aparece en otro proyecto, haremos que el proveedor nos suministre también ese material para ese proyecto.</w:t>
      </w:r>
    </w:p>
    <w:p w14:paraId="3D4CF962" w14:textId="77777777" w:rsidR="007F12F9" w:rsidRPr="00882B4B" w:rsidRDefault="007F12F9" w:rsidP="00882B4B">
      <w:pPr>
        <w:pStyle w:val="Sinespaciado"/>
        <w:jc w:val="both"/>
        <w:rPr>
          <w:rFonts w:ascii="Century Gothic" w:hAnsi="Century Gothic"/>
          <w:sz w:val="24"/>
          <w:szCs w:val="24"/>
        </w:rPr>
      </w:pPr>
    </w:p>
    <w:p w14:paraId="18E16E67" w14:textId="33B76331" w:rsidR="00882B4B" w:rsidRPr="00882B4B" w:rsidRDefault="007F12F9" w:rsidP="00882B4B">
      <w:pPr>
        <w:pStyle w:val="Sinespaciado"/>
        <w:jc w:val="both"/>
        <w:rPr>
          <w:rFonts w:ascii="Century Gothic" w:hAnsi="Century Gothic"/>
          <w:sz w:val="24"/>
          <w:szCs w:val="24"/>
        </w:rPr>
      </w:pPr>
      <w:r>
        <w:rPr>
          <w:rFonts w:ascii="Century Gothic" w:hAnsi="Century Gothic"/>
          <w:noProof/>
          <w:sz w:val="24"/>
          <w:szCs w:val="24"/>
          <w:lang w:val="es-ES"/>
        </w:rPr>
        <w:drawing>
          <wp:inline distT="0" distB="0" distL="0" distR="0" wp14:anchorId="6ECCD6CB" wp14:editId="2201E222">
            <wp:extent cx="3322743" cy="938660"/>
            <wp:effectExtent l="0" t="0" r="5080" b="1270"/>
            <wp:docPr id="15" name="Imagen 15" descr="Macintosh HD:Users:felipecovapacheco:Downloads:BD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felipecovapacheco:Downloads:BDD: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2743" cy="938660"/>
                    </a:xfrm>
                    <a:prstGeom prst="rect">
                      <a:avLst/>
                    </a:prstGeom>
                    <a:noFill/>
                    <a:ln>
                      <a:noFill/>
                    </a:ln>
                  </pic:spPr>
                </pic:pic>
              </a:graphicData>
            </a:graphic>
          </wp:inline>
        </w:drawing>
      </w:r>
    </w:p>
    <w:p w14:paraId="1B5526C2" w14:textId="77777777" w:rsidR="00882B4B" w:rsidRPr="00882B4B" w:rsidRDefault="00882B4B" w:rsidP="00882B4B">
      <w:pPr>
        <w:pStyle w:val="Sinespaciado"/>
        <w:jc w:val="both"/>
        <w:rPr>
          <w:rFonts w:ascii="Century Gothic" w:hAnsi="Century Gothic"/>
          <w:sz w:val="24"/>
          <w:szCs w:val="24"/>
        </w:rPr>
      </w:pPr>
    </w:p>
    <w:p w14:paraId="2CBCA2F1"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 xml:space="preserve">Eso ocurre en los datos como el proveedor número 1 nos suministró el material número 1 para el proyecto 2 y en el proyecto 1 utilizamos el material 1, aparecerá la </w:t>
      </w:r>
      <w:proofErr w:type="spellStart"/>
      <w:r w:rsidRPr="00882B4B">
        <w:rPr>
          <w:rFonts w:ascii="Century Gothic" w:hAnsi="Century Gothic"/>
          <w:sz w:val="24"/>
          <w:szCs w:val="24"/>
          <w:lang w:val="es-ES"/>
        </w:rPr>
        <w:t>tupla</w:t>
      </w:r>
      <w:proofErr w:type="spellEnd"/>
      <w:r w:rsidRPr="00882B4B">
        <w:rPr>
          <w:rFonts w:ascii="Century Gothic" w:hAnsi="Century Gothic"/>
          <w:sz w:val="24"/>
          <w:szCs w:val="24"/>
          <w:lang w:val="es-ES"/>
        </w:rPr>
        <w:t xml:space="preserve"> proveedor 1, material 1 y proyecto 1.</w:t>
      </w:r>
    </w:p>
    <w:p w14:paraId="5BC3AF72" w14:textId="77777777" w:rsidR="00882B4B" w:rsidRPr="00882B4B" w:rsidRDefault="00882B4B" w:rsidP="00882B4B">
      <w:pPr>
        <w:pStyle w:val="Sinespaciado"/>
        <w:jc w:val="both"/>
        <w:rPr>
          <w:rFonts w:ascii="Century Gothic" w:hAnsi="Century Gothic"/>
          <w:sz w:val="24"/>
          <w:szCs w:val="24"/>
        </w:rPr>
      </w:pPr>
      <w:r w:rsidRPr="00882B4B">
        <w:rPr>
          <w:rFonts w:ascii="Century Gothic" w:hAnsi="Century Gothic"/>
          <w:sz w:val="24"/>
          <w:szCs w:val="24"/>
          <w:lang w:val="es-ES"/>
        </w:rPr>
        <w:t>La dependencia que produce esta restricción es lejana y se la llama de reunión. Para esa restricción esta división en tablas sería válida:</w:t>
      </w:r>
    </w:p>
    <w:p w14:paraId="7D2E9595" w14:textId="77777777" w:rsidR="00882B4B" w:rsidRPr="00882B4B" w:rsidRDefault="00882B4B" w:rsidP="00882B4B">
      <w:pPr>
        <w:pStyle w:val="Sinespaciado"/>
        <w:jc w:val="both"/>
        <w:rPr>
          <w:rFonts w:ascii="Century Gothic" w:hAnsi="Century Gothic"/>
          <w:sz w:val="24"/>
          <w:szCs w:val="24"/>
        </w:rPr>
      </w:pPr>
    </w:p>
    <w:p w14:paraId="211F90B5" w14:textId="77777777" w:rsidR="00882B4B" w:rsidRPr="00882B4B" w:rsidRDefault="00882B4B" w:rsidP="00882B4B">
      <w:pPr>
        <w:pStyle w:val="Sinespaciado"/>
        <w:jc w:val="both"/>
        <w:rPr>
          <w:rFonts w:ascii="Century Gothic" w:hAnsi="Century Gothic"/>
          <w:b/>
          <w:color w:val="000000"/>
          <w:sz w:val="24"/>
          <w:szCs w:val="24"/>
          <w:lang w:val="es-ES"/>
        </w:rPr>
      </w:pPr>
    </w:p>
    <w:p w14:paraId="6F6485C6" w14:textId="77777777" w:rsidR="00882B4B" w:rsidRPr="00882B4B" w:rsidRDefault="00882B4B" w:rsidP="00882B4B">
      <w:pPr>
        <w:pStyle w:val="Sinespaciado"/>
        <w:jc w:val="both"/>
        <w:rPr>
          <w:rFonts w:ascii="Century Gothic" w:hAnsi="Century Gothic" w:cs="Times New Roman"/>
          <w:sz w:val="24"/>
          <w:szCs w:val="24"/>
        </w:rPr>
      </w:pPr>
    </w:p>
    <w:p w14:paraId="66C9012D" w14:textId="47DC79F4" w:rsidR="00A05649" w:rsidRPr="007F12F9" w:rsidRDefault="007F12F9" w:rsidP="00882B4B">
      <w:pPr>
        <w:pStyle w:val="Sinespaciado"/>
        <w:jc w:val="both"/>
        <w:rPr>
          <w:rFonts w:ascii="Century Gothic" w:hAnsi="Century Gothic" w:cs="Times New Roman"/>
          <w:color w:val="444444"/>
          <w:sz w:val="24"/>
          <w:szCs w:val="24"/>
        </w:rPr>
      </w:pPr>
      <w:r>
        <w:rPr>
          <w:rFonts w:ascii="Century Gothic" w:hAnsi="Century Gothic" w:cs="Times New Roman"/>
          <w:noProof/>
          <w:color w:val="444444"/>
          <w:sz w:val="24"/>
          <w:szCs w:val="24"/>
          <w:lang w:val="es-ES"/>
        </w:rPr>
        <w:drawing>
          <wp:inline distT="0" distB="0" distL="0" distR="0" wp14:anchorId="47D879CA" wp14:editId="3535E28B">
            <wp:extent cx="2298941" cy="1749213"/>
            <wp:effectExtent l="0" t="0" r="0" b="3810"/>
            <wp:docPr id="16" name="Imagen 16" descr="Macintosh HD:Users:felipecovapacheco:Downloads:BD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felipecovapacheco:Downloads:BDD: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833" cy="1749892"/>
                    </a:xfrm>
                    <a:prstGeom prst="rect">
                      <a:avLst/>
                    </a:prstGeom>
                    <a:noFill/>
                    <a:ln>
                      <a:noFill/>
                    </a:ln>
                  </pic:spPr>
                </pic:pic>
              </a:graphicData>
            </a:graphic>
          </wp:inline>
        </w:drawing>
      </w:r>
      <w:bookmarkStart w:id="0" w:name="_GoBack"/>
      <w:bookmarkEnd w:id="0"/>
    </w:p>
    <w:sectPr w:rsidR="00A05649" w:rsidRPr="007F12F9" w:rsidSect="00DD1CE5">
      <w:headerReference w:type="even" r:id="rId24"/>
      <w:headerReference w:type="default" r:id="rId25"/>
      <w:footerReference w:type="even" r:id="rId26"/>
      <w:footerReference w:type="default" r:id="rId27"/>
      <w:headerReference w:type="first" r:id="rId28"/>
      <w:footerReference w:type="first" r:id="rId2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157F0E" w14:textId="77777777" w:rsidR="007F12F9" w:rsidRDefault="007F12F9" w:rsidP="0052734C">
      <w:r>
        <w:separator/>
      </w:r>
    </w:p>
  </w:endnote>
  <w:endnote w:type="continuationSeparator" w:id="0">
    <w:p w14:paraId="1B4DC0DC" w14:textId="77777777" w:rsidR="007F12F9" w:rsidRDefault="007F12F9" w:rsidP="00527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475B693" w14:textId="77777777" w:rsidR="007F12F9" w:rsidRDefault="007F12F9">
    <w:pPr>
      <w:pStyle w:val="Piedep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2B8C450" w14:textId="77777777" w:rsidR="007F12F9" w:rsidRDefault="007F12F9">
    <w:pPr>
      <w:pStyle w:val="Piedepgin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6EDC741" w14:textId="77777777" w:rsidR="007F12F9" w:rsidRDefault="007F12F9">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0E3DE3" w14:textId="77777777" w:rsidR="007F12F9" w:rsidRDefault="007F12F9" w:rsidP="0052734C">
      <w:r>
        <w:separator/>
      </w:r>
    </w:p>
  </w:footnote>
  <w:footnote w:type="continuationSeparator" w:id="0">
    <w:p w14:paraId="0C926C4F" w14:textId="77777777" w:rsidR="007F12F9" w:rsidRDefault="007F12F9" w:rsidP="0052734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AF18B4" w14:textId="50F8FA70" w:rsidR="007F12F9" w:rsidRDefault="007F12F9">
    <w:pPr>
      <w:pStyle w:val="Encabezado"/>
    </w:pPr>
    <w:r>
      <w:rPr>
        <w:noProof/>
        <w:lang w:val="es-ES"/>
      </w:rPr>
      <w:pict w14:anchorId="7AAC8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41.7pt;height:504.8pt;z-index:-251657216;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A76C8A3" w14:textId="4B01E8F9" w:rsidR="007F12F9" w:rsidRDefault="007F12F9">
    <w:pPr>
      <w:pStyle w:val="Encabezado"/>
    </w:pPr>
    <w:r>
      <w:rPr>
        <w:noProof/>
        <w:lang w:val="es-ES"/>
      </w:rPr>
      <w:pict w14:anchorId="235362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41.7pt;height:504.8pt;z-index:-251658240;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9B3BD9E" w14:textId="48240C81" w:rsidR="007F12F9" w:rsidRDefault="007F12F9">
    <w:pPr>
      <w:pStyle w:val="Encabezado"/>
    </w:pPr>
    <w:r>
      <w:rPr>
        <w:noProof/>
        <w:lang w:val="es-ES"/>
      </w:rPr>
      <w:pict w14:anchorId="2A0087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41.7pt;height:504.8pt;z-index:-251656192;mso-wrap-edited:f;mso-position-horizontal:center;mso-position-horizontal-relative:margin;mso-position-vertical:center;mso-position-vertical-relative:margin" wrapcoords="9498 1091 7957 1123 3960 1444 3923 1604 3483 1636 1540 2021 1283 2214 1063 2471 1063 2663 1320 3145 1540 3658 1540 3819 1833 4140 1686 4172 1173 4493 1136 4782 1173 5391 1870 5680 1650 5745 1356 5905 1356 6226 1173 6739 1063 7767 916 10334 1026 11361 1210 12388 1430 13447 1650 13929 1833 14442 733 14892 733 15469 916 15983 953 16593 1173 16978 1796 17491 1980 17523 1870 18037 1320 19578 1320 19802 3997 20059 6784 20091 7847 20572 11295 20605 9278 20572 7884 20572 12725 20572 12615 20572 12541 20605 12835 20508 12798 20444 12505 20091 15879 20059 19179 19674 19399 19545 19619 19224 19656 18743 19509 18326 19179 18101 18739 18037 16539 18005 17786 17491 18262 17010 18629 16978 20133 16593 20206 16464 20536 16047 20536 15983 20719 15180 20683 14956 20903 14795 20829 14506 19436 14442 19619 13929 19839 13447 20206 12388 20499 10880 20609 9307 20463 8794 20609 8280 20609 7542 20316 7221 20536 6900 20536 6226 20389 5680 20683 5167 20756 4814 20719 4525 20243 4268 19949 4140 20169 3819 20243 3626 20499 3145 20646 2663 20646 2503 20316 2310 19656 2021 17712 1636 17309 1604 17309 1444 13935 1123 12688 1091 9498 1091">
          <v:imagedata r:id="rId1" o:title="448px-Escudo-facultad-ciencias-unam-escalabl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2"/>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7"/>
      <w:numFmt w:val="bullet"/>
      <w:lvlText w:val="."/>
      <w:lvlJc w:val="left"/>
      <w:pPr>
        <w:ind w:left="9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3"/>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6"/>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F325B4"/>
    <w:multiLevelType w:val="hybridMultilevel"/>
    <w:tmpl w:val="B532EC18"/>
    <w:lvl w:ilvl="0" w:tplc="0938E766">
      <w:start w:val="1"/>
      <w:numFmt w:val="decimal"/>
      <w:lvlText w:val="%1."/>
      <w:lvlJc w:val="left"/>
      <w:pPr>
        <w:ind w:left="720" w:hanging="360"/>
      </w:pPr>
      <w:rPr>
        <w:rFonts w:hint="default"/>
        <w:b/>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3517673"/>
    <w:multiLevelType w:val="hybridMultilevel"/>
    <w:tmpl w:val="F9385CB0"/>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nsid w:val="0A186A95"/>
    <w:multiLevelType w:val="hybridMultilevel"/>
    <w:tmpl w:val="69C417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0B38022A"/>
    <w:multiLevelType w:val="hybridMultilevel"/>
    <w:tmpl w:val="709C7C4C"/>
    <w:lvl w:ilvl="0" w:tplc="0C0A0019">
      <w:start w:val="1"/>
      <w:numFmt w:val="lowerLetter"/>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nsid w:val="0D92506D"/>
    <w:multiLevelType w:val="hybridMultilevel"/>
    <w:tmpl w:val="A1F600F0"/>
    <w:lvl w:ilvl="0" w:tplc="4FB44280">
      <w:start w:val="1"/>
      <w:numFmt w:val="lowerLetter"/>
      <w:lvlText w:val="%1."/>
      <w:lvlJc w:val="left"/>
      <w:pPr>
        <w:ind w:left="1068" w:hanging="360"/>
      </w:pPr>
      <w:rPr>
        <w:rFonts w:ascii="Century Gothic" w:hAnsi="Century Gothic" w:hint="default"/>
        <w:i w:val="0"/>
        <w:sz w:val="24"/>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nsid w:val="0DC44D6F"/>
    <w:multiLevelType w:val="hybridMultilevel"/>
    <w:tmpl w:val="EEDAC57C"/>
    <w:lvl w:ilvl="0" w:tplc="351CEA94">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nsid w:val="0E627F3F"/>
    <w:multiLevelType w:val="hybridMultilevel"/>
    <w:tmpl w:val="BA3AD378"/>
    <w:lvl w:ilvl="0" w:tplc="07B4EC88">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4">
    <w:nsid w:val="0E8A05D3"/>
    <w:multiLevelType w:val="hybridMultilevel"/>
    <w:tmpl w:val="FB4C40A0"/>
    <w:lvl w:ilvl="0" w:tplc="C4D25F8C">
      <w:start w:val="1"/>
      <w:numFmt w:val="lowerLetter"/>
      <w:lvlText w:val="%1."/>
      <w:lvlJc w:val="left"/>
      <w:pPr>
        <w:ind w:left="1780" w:hanging="360"/>
      </w:pPr>
      <w:rPr>
        <w:rFonts w:ascii="Century Gothic" w:hAnsi="Century Gothic" w:hint="default"/>
        <w:sz w:val="24"/>
      </w:rPr>
    </w:lvl>
    <w:lvl w:ilvl="1" w:tplc="0C0A0019" w:tentative="1">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15">
    <w:nsid w:val="1061056C"/>
    <w:multiLevelType w:val="hybridMultilevel"/>
    <w:tmpl w:val="712658E6"/>
    <w:lvl w:ilvl="0" w:tplc="BE1A92AC">
      <w:start w:val="1"/>
      <w:numFmt w:val="lowerRoman"/>
      <w:lvlText w:val="%1."/>
      <w:lvlJc w:val="left"/>
      <w:pPr>
        <w:ind w:left="1428" w:hanging="720"/>
      </w:pPr>
      <w:rPr>
        <w:rFonts w:ascii="Arial" w:hAnsi="Arial" w:cs="Arial" w:hint="default"/>
        <w:color w:val="auto"/>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nsid w:val="164168E1"/>
    <w:multiLevelType w:val="hybridMultilevel"/>
    <w:tmpl w:val="01706848"/>
    <w:lvl w:ilvl="0" w:tplc="4490B29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7">
    <w:nsid w:val="194E7E53"/>
    <w:multiLevelType w:val="hybridMultilevel"/>
    <w:tmpl w:val="140C789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8">
    <w:nsid w:val="1BCD4AC2"/>
    <w:multiLevelType w:val="hybridMultilevel"/>
    <w:tmpl w:val="D010A274"/>
    <w:lvl w:ilvl="0" w:tplc="7D940220">
      <w:start w:val="1"/>
      <w:numFmt w:val="lowerLetter"/>
      <w:lvlText w:val="%1."/>
      <w:lvlJc w:val="left"/>
      <w:pPr>
        <w:ind w:left="1068" w:hanging="360"/>
      </w:pPr>
      <w:rPr>
        <w:rFonts w:cs="Arial" w:hint="default"/>
        <w:color w:val="auto"/>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9">
    <w:nsid w:val="1F4B2D5E"/>
    <w:multiLevelType w:val="hybridMultilevel"/>
    <w:tmpl w:val="6A08232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0">
    <w:nsid w:val="2BE22907"/>
    <w:multiLevelType w:val="hybridMultilevel"/>
    <w:tmpl w:val="5526E2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C7841D4"/>
    <w:multiLevelType w:val="hybridMultilevel"/>
    <w:tmpl w:val="5F90AFE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2">
    <w:nsid w:val="32135052"/>
    <w:multiLevelType w:val="hybridMultilevel"/>
    <w:tmpl w:val="EB6E606C"/>
    <w:lvl w:ilvl="0" w:tplc="E0C0D22E">
      <w:start w:val="1"/>
      <w:numFmt w:val="decimal"/>
      <w:lvlText w:val="%1."/>
      <w:lvlJc w:val="left"/>
      <w:pPr>
        <w:ind w:left="1428" w:hanging="360"/>
      </w:pPr>
      <w:rPr>
        <w:rFonts w:ascii="Century Gothic" w:hAnsi="Century Gothic" w:cs="Century Gothic"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3">
    <w:nsid w:val="35EC6D0D"/>
    <w:multiLevelType w:val="hybridMultilevel"/>
    <w:tmpl w:val="8FB6D1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72A0861"/>
    <w:multiLevelType w:val="hybridMultilevel"/>
    <w:tmpl w:val="3B56B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9F76B08"/>
    <w:multiLevelType w:val="hybridMultilevel"/>
    <w:tmpl w:val="9F9463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3A58095C"/>
    <w:multiLevelType w:val="hybridMultilevel"/>
    <w:tmpl w:val="32C40762"/>
    <w:lvl w:ilvl="0" w:tplc="D772ECB4">
      <w:start w:val="1"/>
      <w:numFmt w:val="lowerLetter"/>
      <w:lvlText w:val="%1."/>
      <w:lvlJc w:val="left"/>
      <w:pPr>
        <w:ind w:left="1080" w:hanging="360"/>
      </w:pPr>
      <w:rPr>
        <w:rFonts w:ascii="Arial" w:eastAsia="Times New Roman" w:hAnsi="Arial" w:cs="Arial" w:hint="default"/>
        <w:b/>
        <w:color w:val="auto"/>
        <w:sz w:val="28"/>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3D3961AF"/>
    <w:multiLevelType w:val="hybridMultilevel"/>
    <w:tmpl w:val="8EF838BC"/>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8">
    <w:nsid w:val="42086C5C"/>
    <w:multiLevelType w:val="hybridMultilevel"/>
    <w:tmpl w:val="8A9E46AE"/>
    <w:lvl w:ilvl="0" w:tplc="0C0A0019">
      <w:start w:val="1"/>
      <w:numFmt w:val="low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2847A94"/>
    <w:multiLevelType w:val="hybridMultilevel"/>
    <w:tmpl w:val="7172984A"/>
    <w:lvl w:ilvl="0" w:tplc="9CE22066">
      <w:start w:val="1"/>
      <w:numFmt w:val="lowerRoman"/>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nsid w:val="42B84560"/>
    <w:multiLevelType w:val="hybridMultilevel"/>
    <w:tmpl w:val="7310C1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1">
    <w:nsid w:val="4C2203F8"/>
    <w:multiLevelType w:val="hybridMultilevel"/>
    <w:tmpl w:val="0E9258F6"/>
    <w:lvl w:ilvl="0" w:tplc="3954AF86">
      <w:start w:val="1"/>
      <w:numFmt w:val="decimal"/>
      <w:lvlText w:val="%1."/>
      <w:lvlJc w:val="left"/>
      <w:pPr>
        <w:ind w:left="1080" w:hanging="360"/>
      </w:pPr>
      <w:rPr>
        <w:rFonts w:ascii="Century Gothic" w:eastAsia="Times New Roman" w:hAnsi="Century Gothic" w:cs="Arial" w:hint="default"/>
        <w:b w:val="0"/>
        <w:color w:val="auto"/>
        <w:sz w:val="24"/>
        <w:szCs w:val="24"/>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2">
    <w:nsid w:val="51626CB4"/>
    <w:multiLevelType w:val="hybridMultilevel"/>
    <w:tmpl w:val="D7D0DFA0"/>
    <w:lvl w:ilvl="0" w:tplc="AC82A6CE">
      <w:start w:val="1"/>
      <w:numFmt w:val="decimal"/>
      <w:lvlText w:val="%1."/>
      <w:lvlJc w:val="left"/>
      <w:pPr>
        <w:ind w:left="720" w:hanging="360"/>
      </w:pPr>
      <w:rPr>
        <w:rFonts w:ascii="Arial" w:hAnsi="Arial" w:hint="default"/>
        <w:b/>
        <w:sz w:val="26"/>
      </w:rPr>
    </w:lvl>
    <w:lvl w:ilvl="1" w:tplc="8C5ADF68">
      <w:start w:val="1"/>
      <w:numFmt w:val="lowerLetter"/>
      <w:lvlText w:val="%2."/>
      <w:lvlJc w:val="left"/>
      <w:pPr>
        <w:ind w:left="1440" w:hanging="360"/>
      </w:pPr>
      <w:rPr>
        <w:b/>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4CA7EDC"/>
    <w:multiLevelType w:val="hybridMultilevel"/>
    <w:tmpl w:val="F7C4B1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574D78AB"/>
    <w:multiLevelType w:val="hybridMultilevel"/>
    <w:tmpl w:val="14B2780C"/>
    <w:lvl w:ilvl="0" w:tplc="C32E56D0">
      <w:start w:val="1"/>
      <w:numFmt w:val="decimal"/>
      <w:lvlText w:val="%1)"/>
      <w:lvlJc w:val="left"/>
      <w:pPr>
        <w:ind w:left="1776" w:hanging="360"/>
      </w:pPr>
      <w:rPr>
        <w:rFonts w:hint="default"/>
        <w:sz w:val="22"/>
        <w:szCs w:val="22"/>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35">
    <w:nsid w:val="576516E3"/>
    <w:multiLevelType w:val="hybridMultilevel"/>
    <w:tmpl w:val="81F04FF6"/>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6">
    <w:nsid w:val="585863E7"/>
    <w:multiLevelType w:val="hybridMultilevel"/>
    <w:tmpl w:val="B34265C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5D4F5A85"/>
    <w:multiLevelType w:val="hybridMultilevel"/>
    <w:tmpl w:val="BDF02B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5EF825EA"/>
    <w:multiLevelType w:val="hybridMultilevel"/>
    <w:tmpl w:val="8F52C70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nsid w:val="612B0C2A"/>
    <w:multiLevelType w:val="hybridMultilevel"/>
    <w:tmpl w:val="47088D30"/>
    <w:lvl w:ilvl="0" w:tplc="0C0A000F">
      <w:start w:val="1"/>
      <w:numFmt w:val="decimal"/>
      <w:lvlText w:val="%1."/>
      <w:lvlJc w:val="left"/>
      <w:pPr>
        <w:ind w:left="1080" w:hanging="360"/>
      </w:pPr>
    </w:lvl>
    <w:lvl w:ilvl="1" w:tplc="0C0A0001">
      <w:start w:val="1"/>
      <w:numFmt w:val="bullet"/>
      <w:lvlText w:val=""/>
      <w:lvlJc w:val="left"/>
      <w:pPr>
        <w:ind w:left="1800" w:hanging="360"/>
      </w:pPr>
      <w:rPr>
        <w:rFonts w:ascii="Symbol" w:hAnsi="Symbol" w:hint="default"/>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0">
    <w:nsid w:val="623B3AB3"/>
    <w:multiLevelType w:val="hybridMultilevel"/>
    <w:tmpl w:val="92BCA2FA"/>
    <w:lvl w:ilvl="0" w:tplc="117E7540">
      <w:start w:val="1"/>
      <w:numFmt w:val="lowerRoman"/>
      <w:lvlText w:val="%1)"/>
      <w:lvlJc w:val="left"/>
      <w:pPr>
        <w:ind w:left="2844" w:hanging="72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1">
    <w:nsid w:val="63D40697"/>
    <w:multiLevelType w:val="multilevel"/>
    <w:tmpl w:val="09E27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9714F03"/>
    <w:multiLevelType w:val="hybridMultilevel"/>
    <w:tmpl w:val="E39C6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BB0051A"/>
    <w:multiLevelType w:val="hybridMultilevel"/>
    <w:tmpl w:val="B43E51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1036040"/>
    <w:multiLevelType w:val="hybridMultilevel"/>
    <w:tmpl w:val="0D085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132575E"/>
    <w:multiLevelType w:val="hybridMultilevel"/>
    <w:tmpl w:val="FC9465A2"/>
    <w:lvl w:ilvl="0" w:tplc="0C0A000F">
      <w:start w:val="1"/>
      <w:numFmt w:val="decimal"/>
      <w:lvlText w:val="%1."/>
      <w:lvlJc w:val="left"/>
      <w:pPr>
        <w:ind w:left="1420" w:hanging="360"/>
      </w:pPr>
    </w:lvl>
    <w:lvl w:ilvl="1" w:tplc="0C0A0019" w:tentative="1">
      <w:start w:val="1"/>
      <w:numFmt w:val="lowerLetter"/>
      <w:lvlText w:val="%2."/>
      <w:lvlJc w:val="left"/>
      <w:pPr>
        <w:ind w:left="2140" w:hanging="360"/>
      </w:pPr>
    </w:lvl>
    <w:lvl w:ilvl="2" w:tplc="0C0A001B" w:tentative="1">
      <w:start w:val="1"/>
      <w:numFmt w:val="lowerRoman"/>
      <w:lvlText w:val="%3."/>
      <w:lvlJc w:val="right"/>
      <w:pPr>
        <w:ind w:left="2860" w:hanging="180"/>
      </w:pPr>
    </w:lvl>
    <w:lvl w:ilvl="3" w:tplc="0C0A000F" w:tentative="1">
      <w:start w:val="1"/>
      <w:numFmt w:val="decimal"/>
      <w:lvlText w:val="%4."/>
      <w:lvlJc w:val="left"/>
      <w:pPr>
        <w:ind w:left="3580" w:hanging="360"/>
      </w:pPr>
    </w:lvl>
    <w:lvl w:ilvl="4" w:tplc="0C0A0019" w:tentative="1">
      <w:start w:val="1"/>
      <w:numFmt w:val="lowerLetter"/>
      <w:lvlText w:val="%5."/>
      <w:lvlJc w:val="left"/>
      <w:pPr>
        <w:ind w:left="4300" w:hanging="360"/>
      </w:pPr>
    </w:lvl>
    <w:lvl w:ilvl="5" w:tplc="0C0A001B" w:tentative="1">
      <w:start w:val="1"/>
      <w:numFmt w:val="lowerRoman"/>
      <w:lvlText w:val="%6."/>
      <w:lvlJc w:val="right"/>
      <w:pPr>
        <w:ind w:left="5020" w:hanging="180"/>
      </w:pPr>
    </w:lvl>
    <w:lvl w:ilvl="6" w:tplc="0C0A000F" w:tentative="1">
      <w:start w:val="1"/>
      <w:numFmt w:val="decimal"/>
      <w:lvlText w:val="%7."/>
      <w:lvlJc w:val="left"/>
      <w:pPr>
        <w:ind w:left="5740" w:hanging="360"/>
      </w:pPr>
    </w:lvl>
    <w:lvl w:ilvl="7" w:tplc="0C0A0019" w:tentative="1">
      <w:start w:val="1"/>
      <w:numFmt w:val="lowerLetter"/>
      <w:lvlText w:val="%8."/>
      <w:lvlJc w:val="left"/>
      <w:pPr>
        <w:ind w:left="6460" w:hanging="360"/>
      </w:pPr>
    </w:lvl>
    <w:lvl w:ilvl="8" w:tplc="0C0A001B" w:tentative="1">
      <w:start w:val="1"/>
      <w:numFmt w:val="lowerRoman"/>
      <w:lvlText w:val="%9."/>
      <w:lvlJc w:val="right"/>
      <w:pPr>
        <w:ind w:left="7180" w:hanging="180"/>
      </w:pPr>
    </w:lvl>
  </w:abstractNum>
  <w:abstractNum w:abstractNumId="46">
    <w:nsid w:val="725E615A"/>
    <w:multiLevelType w:val="hybridMultilevel"/>
    <w:tmpl w:val="25463BD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nsid w:val="7CEE777A"/>
    <w:multiLevelType w:val="hybridMultilevel"/>
    <w:tmpl w:val="968A9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4"/>
  </w:num>
  <w:num w:numId="2">
    <w:abstractNumId w:val="23"/>
  </w:num>
  <w:num w:numId="3">
    <w:abstractNumId w:val="24"/>
  </w:num>
  <w:num w:numId="4">
    <w:abstractNumId w:val="45"/>
  </w:num>
  <w:num w:numId="5">
    <w:abstractNumId w:val="17"/>
  </w:num>
  <w:num w:numId="6">
    <w:abstractNumId w:val="42"/>
  </w:num>
  <w:num w:numId="7">
    <w:abstractNumId w:val="43"/>
  </w:num>
  <w:num w:numId="8">
    <w:abstractNumId w:val="33"/>
  </w:num>
  <w:num w:numId="9">
    <w:abstractNumId w:val="28"/>
  </w:num>
  <w:num w:numId="10">
    <w:abstractNumId w:val="36"/>
  </w:num>
  <w:num w:numId="11">
    <w:abstractNumId w:val="25"/>
  </w:num>
  <w:num w:numId="12">
    <w:abstractNumId w:val="40"/>
  </w:num>
  <w:num w:numId="13">
    <w:abstractNumId w:val="30"/>
  </w:num>
  <w:num w:numId="14">
    <w:abstractNumId w:val="8"/>
  </w:num>
  <w:num w:numId="15">
    <w:abstractNumId w:val="9"/>
  </w:num>
  <w:num w:numId="16">
    <w:abstractNumId w:val="39"/>
  </w:num>
  <w:num w:numId="17">
    <w:abstractNumId w:val="21"/>
  </w:num>
  <w:num w:numId="18">
    <w:abstractNumId w:val="35"/>
  </w:num>
  <w:num w:numId="19">
    <w:abstractNumId w:val="19"/>
  </w:num>
  <w:num w:numId="20">
    <w:abstractNumId w:val="37"/>
  </w:num>
  <w:num w:numId="21">
    <w:abstractNumId w:val="27"/>
  </w:num>
  <w:num w:numId="22">
    <w:abstractNumId w:val="20"/>
  </w:num>
  <w:num w:numId="23">
    <w:abstractNumId w:val="38"/>
  </w:num>
  <w:num w:numId="24">
    <w:abstractNumId w:val="46"/>
  </w:num>
  <w:num w:numId="25">
    <w:abstractNumId w:val="10"/>
  </w:num>
  <w:num w:numId="26">
    <w:abstractNumId w:val="0"/>
  </w:num>
  <w:num w:numId="27">
    <w:abstractNumId w:val="1"/>
  </w:num>
  <w:num w:numId="28">
    <w:abstractNumId w:val="2"/>
  </w:num>
  <w:num w:numId="29">
    <w:abstractNumId w:val="3"/>
  </w:num>
  <w:num w:numId="30">
    <w:abstractNumId w:val="4"/>
  </w:num>
  <w:num w:numId="31">
    <w:abstractNumId w:val="5"/>
  </w:num>
  <w:num w:numId="32">
    <w:abstractNumId w:val="6"/>
  </w:num>
  <w:num w:numId="33">
    <w:abstractNumId w:val="34"/>
  </w:num>
  <w:num w:numId="34">
    <w:abstractNumId w:val="13"/>
  </w:num>
  <w:num w:numId="35">
    <w:abstractNumId w:val="7"/>
  </w:num>
  <w:num w:numId="36">
    <w:abstractNumId w:val="32"/>
  </w:num>
  <w:num w:numId="37">
    <w:abstractNumId w:val="26"/>
  </w:num>
  <w:num w:numId="38">
    <w:abstractNumId w:val="15"/>
  </w:num>
  <w:num w:numId="39">
    <w:abstractNumId w:val="12"/>
  </w:num>
  <w:num w:numId="40">
    <w:abstractNumId w:val="18"/>
  </w:num>
  <w:num w:numId="41">
    <w:abstractNumId w:val="29"/>
  </w:num>
  <w:num w:numId="42">
    <w:abstractNumId w:val="11"/>
  </w:num>
  <w:num w:numId="43">
    <w:abstractNumId w:val="16"/>
  </w:num>
  <w:num w:numId="44">
    <w:abstractNumId w:val="22"/>
  </w:num>
  <w:num w:numId="45">
    <w:abstractNumId w:val="14"/>
  </w:num>
  <w:num w:numId="46">
    <w:abstractNumId w:val="31"/>
  </w:num>
  <w:num w:numId="47">
    <w:abstractNumId w:val="41"/>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CE5"/>
    <w:rsid w:val="00017552"/>
    <w:rsid w:val="00021379"/>
    <w:rsid w:val="00023580"/>
    <w:rsid w:val="00025523"/>
    <w:rsid w:val="00042EB2"/>
    <w:rsid w:val="000C0DEC"/>
    <w:rsid w:val="000C18C0"/>
    <w:rsid w:val="00103FBF"/>
    <w:rsid w:val="00126C0C"/>
    <w:rsid w:val="001508B7"/>
    <w:rsid w:val="00167296"/>
    <w:rsid w:val="001B35AC"/>
    <w:rsid w:val="001C54A9"/>
    <w:rsid w:val="001D7A5B"/>
    <w:rsid w:val="001E0541"/>
    <w:rsid w:val="001E0AD3"/>
    <w:rsid w:val="0025135B"/>
    <w:rsid w:val="002571A9"/>
    <w:rsid w:val="00273CED"/>
    <w:rsid w:val="002800C8"/>
    <w:rsid w:val="002910ED"/>
    <w:rsid w:val="002B1C15"/>
    <w:rsid w:val="002C405B"/>
    <w:rsid w:val="002C63AB"/>
    <w:rsid w:val="002C7CAC"/>
    <w:rsid w:val="002F4549"/>
    <w:rsid w:val="0030759F"/>
    <w:rsid w:val="00332818"/>
    <w:rsid w:val="00340E97"/>
    <w:rsid w:val="003535FE"/>
    <w:rsid w:val="00363195"/>
    <w:rsid w:val="00384C25"/>
    <w:rsid w:val="00387013"/>
    <w:rsid w:val="003B4AA5"/>
    <w:rsid w:val="003F211E"/>
    <w:rsid w:val="0040751C"/>
    <w:rsid w:val="00426989"/>
    <w:rsid w:val="0045644A"/>
    <w:rsid w:val="00496B4F"/>
    <w:rsid w:val="004C3481"/>
    <w:rsid w:val="004E2E01"/>
    <w:rsid w:val="004E30EB"/>
    <w:rsid w:val="004E4D4E"/>
    <w:rsid w:val="004E534B"/>
    <w:rsid w:val="0052734C"/>
    <w:rsid w:val="005279BF"/>
    <w:rsid w:val="00532036"/>
    <w:rsid w:val="00557702"/>
    <w:rsid w:val="00570F50"/>
    <w:rsid w:val="0057176F"/>
    <w:rsid w:val="00574CEE"/>
    <w:rsid w:val="0058160F"/>
    <w:rsid w:val="00581C23"/>
    <w:rsid w:val="00595353"/>
    <w:rsid w:val="005C3A23"/>
    <w:rsid w:val="005F647C"/>
    <w:rsid w:val="00614B04"/>
    <w:rsid w:val="00621E2B"/>
    <w:rsid w:val="00653F5A"/>
    <w:rsid w:val="00665687"/>
    <w:rsid w:val="00670449"/>
    <w:rsid w:val="00687F7B"/>
    <w:rsid w:val="00724F1B"/>
    <w:rsid w:val="00740894"/>
    <w:rsid w:val="00756CC4"/>
    <w:rsid w:val="007A6E53"/>
    <w:rsid w:val="007F12F9"/>
    <w:rsid w:val="00822837"/>
    <w:rsid w:val="00832AF3"/>
    <w:rsid w:val="00847FB2"/>
    <w:rsid w:val="00851262"/>
    <w:rsid w:val="008512AA"/>
    <w:rsid w:val="00862DB4"/>
    <w:rsid w:val="00870C9A"/>
    <w:rsid w:val="00870F3B"/>
    <w:rsid w:val="008724DD"/>
    <w:rsid w:val="00882B4B"/>
    <w:rsid w:val="00886F17"/>
    <w:rsid w:val="008A4B2F"/>
    <w:rsid w:val="008A7B62"/>
    <w:rsid w:val="008C0311"/>
    <w:rsid w:val="008C374D"/>
    <w:rsid w:val="008D3D35"/>
    <w:rsid w:val="00904F81"/>
    <w:rsid w:val="009411B1"/>
    <w:rsid w:val="009627EB"/>
    <w:rsid w:val="009A688B"/>
    <w:rsid w:val="00A05649"/>
    <w:rsid w:val="00A12A2B"/>
    <w:rsid w:val="00A25FE5"/>
    <w:rsid w:val="00A37D60"/>
    <w:rsid w:val="00A54262"/>
    <w:rsid w:val="00A56119"/>
    <w:rsid w:val="00A67339"/>
    <w:rsid w:val="00A82C49"/>
    <w:rsid w:val="00A91458"/>
    <w:rsid w:val="00AA060B"/>
    <w:rsid w:val="00AB0AF4"/>
    <w:rsid w:val="00B01417"/>
    <w:rsid w:val="00B03B11"/>
    <w:rsid w:val="00B4430F"/>
    <w:rsid w:val="00B466E4"/>
    <w:rsid w:val="00B6119E"/>
    <w:rsid w:val="00B70F17"/>
    <w:rsid w:val="00B86995"/>
    <w:rsid w:val="00B92EE7"/>
    <w:rsid w:val="00B938EA"/>
    <w:rsid w:val="00BA2EB9"/>
    <w:rsid w:val="00BB234F"/>
    <w:rsid w:val="00C14EE9"/>
    <w:rsid w:val="00C311D1"/>
    <w:rsid w:val="00C5298C"/>
    <w:rsid w:val="00C56FA0"/>
    <w:rsid w:val="00C76128"/>
    <w:rsid w:val="00C91856"/>
    <w:rsid w:val="00CA01E8"/>
    <w:rsid w:val="00CA3ECE"/>
    <w:rsid w:val="00CE02A9"/>
    <w:rsid w:val="00D204CF"/>
    <w:rsid w:val="00D44CFF"/>
    <w:rsid w:val="00D64D02"/>
    <w:rsid w:val="00D64E9E"/>
    <w:rsid w:val="00D65295"/>
    <w:rsid w:val="00D946F5"/>
    <w:rsid w:val="00DA15B0"/>
    <w:rsid w:val="00DD1CE5"/>
    <w:rsid w:val="00DE493D"/>
    <w:rsid w:val="00DF25D1"/>
    <w:rsid w:val="00E15806"/>
    <w:rsid w:val="00E23F93"/>
    <w:rsid w:val="00E37307"/>
    <w:rsid w:val="00E51787"/>
    <w:rsid w:val="00EA5CBA"/>
    <w:rsid w:val="00EB2174"/>
    <w:rsid w:val="00EC5D95"/>
    <w:rsid w:val="00F44FD0"/>
    <w:rsid w:val="00F62574"/>
    <w:rsid w:val="00F85FB8"/>
    <w:rsid w:val="00F86091"/>
    <w:rsid w:val="00FA022A"/>
    <w:rsid w:val="00FA4064"/>
    <w:rsid w:val="00FC7192"/>
    <w:rsid w:val="00FF265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ecimalSymbol w:val="."/>
  <w:listSeparator w:val=","/>
  <w14:docId w14:val="7802D2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paragraph" w:styleId="NormalWeb">
    <w:name w:val="Normal (Web)"/>
    <w:basedOn w:val="Normal"/>
    <w:uiPriority w:val="99"/>
    <w:semiHidden/>
    <w:unhideWhenUsed/>
    <w:rsid w:val="00340E97"/>
    <w:pPr>
      <w:spacing w:before="100" w:beforeAutospacing="1" w:after="100" w:afterAutospacing="1"/>
    </w:pPr>
    <w:rPr>
      <w:rFonts w:ascii="Times" w:hAnsi="Times" w:cs="Times New Roman"/>
      <w:sz w:val="20"/>
      <w:szCs w:val="20"/>
      <w:lang w:val="en-US"/>
    </w:rPr>
  </w:style>
  <w:style w:type="character" w:styleId="Textoennegrita">
    <w:name w:val="Strong"/>
    <w:basedOn w:val="Fuentedeprrafopredeter"/>
    <w:uiPriority w:val="22"/>
    <w:qFormat/>
    <w:rsid w:val="00340E9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D1CE5"/>
    <w:rPr>
      <w:rFonts w:ascii="PMingLiU" w:hAnsi="PMingLiU"/>
      <w:sz w:val="22"/>
      <w:szCs w:val="22"/>
      <w:lang w:val="en-US"/>
    </w:rPr>
  </w:style>
  <w:style w:type="character" w:customStyle="1" w:styleId="SinespaciadoCar">
    <w:name w:val="Sin espaciado Car"/>
    <w:basedOn w:val="Fuentedeprrafopredeter"/>
    <w:link w:val="Sinespaciado"/>
    <w:rsid w:val="00DD1CE5"/>
    <w:rPr>
      <w:rFonts w:ascii="PMingLiU" w:hAnsi="PMingLiU"/>
      <w:sz w:val="22"/>
      <w:szCs w:val="22"/>
      <w:lang w:val="en-US"/>
    </w:rPr>
  </w:style>
  <w:style w:type="paragraph" w:styleId="Prrafodelista">
    <w:name w:val="List Paragraph"/>
    <w:basedOn w:val="Normal"/>
    <w:uiPriority w:val="34"/>
    <w:qFormat/>
    <w:rsid w:val="00DD1CE5"/>
    <w:pPr>
      <w:ind w:left="720"/>
      <w:contextualSpacing/>
    </w:pPr>
  </w:style>
  <w:style w:type="paragraph" w:styleId="Textodeglobo">
    <w:name w:val="Balloon Text"/>
    <w:basedOn w:val="Normal"/>
    <w:link w:val="TextodegloboCar"/>
    <w:uiPriority w:val="99"/>
    <w:semiHidden/>
    <w:unhideWhenUsed/>
    <w:rsid w:val="00DD1CE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D1CE5"/>
    <w:rPr>
      <w:rFonts w:ascii="Lucida Grande" w:hAnsi="Lucida Grande" w:cs="Lucida Grande"/>
      <w:sz w:val="18"/>
      <w:szCs w:val="18"/>
    </w:rPr>
  </w:style>
  <w:style w:type="paragraph" w:styleId="Encabezado">
    <w:name w:val="header"/>
    <w:basedOn w:val="Normal"/>
    <w:link w:val="EncabezadoCar"/>
    <w:uiPriority w:val="99"/>
    <w:unhideWhenUsed/>
    <w:rsid w:val="0052734C"/>
    <w:pPr>
      <w:tabs>
        <w:tab w:val="center" w:pos="4419"/>
        <w:tab w:val="right" w:pos="8838"/>
      </w:tabs>
    </w:pPr>
  </w:style>
  <w:style w:type="character" w:customStyle="1" w:styleId="EncabezadoCar">
    <w:name w:val="Encabezado Car"/>
    <w:basedOn w:val="Fuentedeprrafopredeter"/>
    <w:link w:val="Encabezado"/>
    <w:uiPriority w:val="99"/>
    <w:rsid w:val="0052734C"/>
  </w:style>
  <w:style w:type="paragraph" w:styleId="Piedepgina">
    <w:name w:val="footer"/>
    <w:basedOn w:val="Normal"/>
    <w:link w:val="PiedepginaCar"/>
    <w:uiPriority w:val="99"/>
    <w:unhideWhenUsed/>
    <w:rsid w:val="0052734C"/>
    <w:pPr>
      <w:tabs>
        <w:tab w:val="center" w:pos="4419"/>
        <w:tab w:val="right" w:pos="8838"/>
      </w:tabs>
    </w:pPr>
  </w:style>
  <w:style w:type="character" w:customStyle="1" w:styleId="PiedepginaCar">
    <w:name w:val="Pie de página Car"/>
    <w:basedOn w:val="Fuentedeprrafopredeter"/>
    <w:link w:val="Piedepgina"/>
    <w:uiPriority w:val="99"/>
    <w:rsid w:val="0052734C"/>
  </w:style>
  <w:style w:type="table" w:styleId="Tablaconcuadrcula">
    <w:name w:val="Table Grid"/>
    <w:basedOn w:val="Tablanormal"/>
    <w:uiPriority w:val="59"/>
    <w:rsid w:val="003328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A6E53"/>
    <w:rPr>
      <w:color w:val="0000FF" w:themeColor="hyperlink"/>
      <w:u w:val="single"/>
    </w:rPr>
  </w:style>
  <w:style w:type="character" w:styleId="Hipervnculovisitado">
    <w:name w:val="FollowedHyperlink"/>
    <w:basedOn w:val="Fuentedeprrafopredeter"/>
    <w:uiPriority w:val="99"/>
    <w:semiHidden/>
    <w:unhideWhenUsed/>
    <w:rsid w:val="007A6E53"/>
    <w:rPr>
      <w:color w:val="800080" w:themeColor="followedHyperlink"/>
      <w:u w:val="single"/>
    </w:rPr>
  </w:style>
  <w:style w:type="paragraph" w:styleId="NormalWeb">
    <w:name w:val="Normal (Web)"/>
    <w:basedOn w:val="Normal"/>
    <w:uiPriority w:val="99"/>
    <w:semiHidden/>
    <w:unhideWhenUsed/>
    <w:rsid w:val="00340E97"/>
    <w:pPr>
      <w:spacing w:before="100" w:beforeAutospacing="1" w:after="100" w:afterAutospacing="1"/>
    </w:pPr>
    <w:rPr>
      <w:rFonts w:ascii="Times" w:hAnsi="Times" w:cs="Times New Roman"/>
      <w:sz w:val="20"/>
      <w:szCs w:val="20"/>
      <w:lang w:val="en-US"/>
    </w:rPr>
  </w:style>
  <w:style w:type="character" w:styleId="Textoennegrita">
    <w:name w:val="Strong"/>
    <w:basedOn w:val="Fuentedeprrafopredeter"/>
    <w:uiPriority w:val="22"/>
    <w:qFormat/>
    <w:rsid w:val="00340E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73792">
      <w:bodyDiv w:val="1"/>
      <w:marLeft w:val="0"/>
      <w:marRight w:val="0"/>
      <w:marTop w:val="0"/>
      <w:marBottom w:val="0"/>
      <w:divBdr>
        <w:top w:val="none" w:sz="0" w:space="0" w:color="auto"/>
        <w:left w:val="none" w:sz="0" w:space="0" w:color="auto"/>
        <w:bottom w:val="none" w:sz="0" w:space="0" w:color="auto"/>
        <w:right w:val="none" w:sz="0" w:space="0" w:color="auto"/>
      </w:divBdr>
    </w:div>
    <w:div w:id="134220416">
      <w:bodyDiv w:val="1"/>
      <w:marLeft w:val="0"/>
      <w:marRight w:val="0"/>
      <w:marTop w:val="0"/>
      <w:marBottom w:val="0"/>
      <w:divBdr>
        <w:top w:val="none" w:sz="0" w:space="0" w:color="auto"/>
        <w:left w:val="none" w:sz="0" w:space="0" w:color="auto"/>
        <w:bottom w:val="none" w:sz="0" w:space="0" w:color="auto"/>
        <w:right w:val="none" w:sz="0" w:space="0" w:color="auto"/>
      </w:divBdr>
    </w:div>
    <w:div w:id="151920720">
      <w:bodyDiv w:val="1"/>
      <w:marLeft w:val="0"/>
      <w:marRight w:val="0"/>
      <w:marTop w:val="0"/>
      <w:marBottom w:val="0"/>
      <w:divBdr>
        <w:top w:val="none" w:sz="0" w:space="0" w:color="auto"/>
        <w:left w:val="none" w:sz="0" w:space="0" w:color="auto"/>
        <w:bottom w:val="none" w:sz="0" w:space="0" w:color="auto"/>
        <w:right w:val="none" w:sz="0" w:space="0" w:color="auto"/>
      </w:divBdr>
    </w:div>
    <w:div w:id="308172570">
      <w:bodyDiv w:val="1"/>
      <w:marLeft w:val="0"/>
      <w:marRight w:val="0"/>
      <w:marTop w:val="0"/>
      <w:marBottom w:val="0"/>
      <w:divBdr>
        <w:top w:val="none" w:sz="0" w:space="0" w:color="auto"/>
        <w:left w:val="none" w:sz="0" w:space="0" w:color="auto"/>
        <w:bottom w:val="none" w:sz="0" w:space="0" w:color="auto"/>
        <w:right w:val="none" w:sz="0" w:space="0" w:color="auto"/>
      </w:divBdr>
    </w:div>
    <w:div w:id="326901831">
      <w:bodyDiv w:val="1"/>
      <w:marLeft w:val="0"/>
      <w:marRight w:val="0"/>
      <w:marTop w:val="0"/>
      <w:marBottom w:val="0"/>
      <w:divBdr>
        <w:top w:val="none" w:sz="0" w:space="0" w:color="auto"/>
        <w:left w:val="none" w:sz="0" w:space="0" w:color="auto"/>
        <w:bottom w:val="none" w:sz="0" w:space="0" w:color="auto"/>
        <w:right w:val="none" w:sz="0" w:space="0" w:color="auto"/>
      </w:divBdr>
    </w:div>
    <w:div w:id="447700984">
      <w:bodyDiv w:val="1"/>
      <w:marLeft w:val="0"/>
      <w:marRight w:val="0"/>
      <w:marTop w:val="0"/>
      <w:marBottom w:val="0"/>
      <w:divBdr>
        <w:top w:val="none" w:sz="0" w:space="0" w:color="auto"/>
        <w:left w:val="none" w:sz="0" w:space="0" w:color="auto"/>
        <w:bottom w:val="none" w:sz="0" w:space="0" w:color="auto"/>
        <w:right w:val="none" w:sz="0" w:space="0" w:color="auto"/>
      </w:divBdr>
    </w:div>
    <w:div w:id="582640089">
      <w:bodyDiv w:val="1"/>
      <w:marLeft w:val="0"/>
      <w:marRight w:val="0"/>
      <w:marTop w:val="0"/>
      <w:marBottom w:val="0"/>
      <w:divBdr>
        <w:top w:val="none" w:sz="0" w:space="0" w:color="auto"/>
        <w:left w:val="none" w:sz="0" w:space="0" w:color="auto"/>
        <w:bottom w:val="none" w:sz="0" w:space="0" w:color="auto"/>
        <w:right w:val="none" w:sz="0" w:space="0" w:color="auto"/>
      </w:divBdr>
    </w:div>
    <w:div w:id="597295993">
      <w:bodyDiv w:val="1"/>
      <w:marLeft w:val="0"/>
      <w:marRight w:val="0"/>
      <w:marTop w:val="0"/>
      <w:marBottom w:val="0"/>
      <w:divBdr>
        <w:top w:val="none" w:sz="0" w:space="0" w:color="auto"/>
        <w:left w:val="none" w:sz="0" w:space="0" w:color="auto"/>
        <w:bottom w:val="none" w:sz="0" w:space="0" w:color="auto"/>
        <w:right w:val="none" w:sz="0" w:space="0" w:color="auto"/>
      </w:divBdr>
    </w:div>
    <w:div w:id="1009680099">
      <w:bodyDiv w:val="1"/>
      <w:marLeft w:val="0"/>
      <w:marRight w:val="0"/>
      <w:marTop w:val="0"/>
      <w:marBottom w:val="0"/>
      <w:divBdr>
        <w:top w:val="none" w:sz="0" w:space="0" w:color="auto"/>
        <w:left w:val="none" w:sz="0" w:space="0" w:color="auto"/>
        <w:bottom w:val="none" w:sz="0" w:space="0" w:color="auto"/>
        <w:right w:val="none" w:sz="0" w:space="0" w:color="auto"/>
      </w:divBdr>
      <w:divsChild>
        <w:div w:id="1845436223">
          <w:marLeft w:val="720"/>
          <w:marRight w:val="0"/>
          <w:marTop w:val="0"/>
          <w:marBottom w:val="0"/>
          <w:divBdr>
            <w:top w:val="none" w:sz="0" w:space="0" w:color="auto"/>
            <w:left w:val="none" w:sz="0" w:space="0" w:color="auto"/>
            <w:bottom w:val="none" w:sz="0" w:space="0" w:color="auto"/>
            <w:right w:val="none" w:sz="0" w:space="0" w:color="auto"/>
          </w:divBdr>
        </w:div>
        <w:div w:id="869534501">
          <w:marLeft w:val="720"/>
          <w:marRight w:val="0"/>
          <w:marTop w:val="0"/>
          <w:marBottom w:val="0"/>
          <w:divBdr>
            <w:top w:val="none" w:sz="0" w:space="0" w:color="auto"/>
            <w:left w:val="none" w:sz="0" w:space="0" w:color="auto"/>
            <w:bottom w:val="none" w:sz="0" w:space="0" w:color="auto"/>
            <w:right w:val="none" w:sz="0" w:space="0" w:color="auto"/>
          </w:divBdr>
        </w:div>
        <w:div w:id="562834123">
          <w:marLeft w:val="720"/>
          <w:marRight w:val="0"/>
          <w:marTop w:val="0"/>
          <w:marBottom w:val="0"/>
          <w:divBdr>
            <w:top w:val="none" w:sz="0" w:space="0" w:color="auto"/>
            <w:left w:val="none" w:sz="0" w:space="0" w:color="auto"/>
            <w:bottom w:val="none" w:sz="0" w:space="0" w:color="auto"/>
            <w:right w:val="none" w:sz="0" w:space="0" w:color="auto"/>
          </w:divBdr>
        </w:div>
        <w:div w:id="1249383072">
          <w:marLeft w:val="720"/>
          <w:marRight w:val="0"/>
          <w:marTop w:val="0"/>
          <w:marBottom w:val="0"/>
          <w:divBdr>
            <w:top w:val="none" w:sz="0" w:space="0" w:color="auto"/>
            <w:left w:val="none" w:sz="0" w:space="0" w:color="auto"/>
            <w:bottom w:val="none" w:sz="0" w:space="0" w:color="auto"/>
            <w:right w:val="none" w:sz="0" w:space="0" w:color="auto"/>
          </w:divBdr>
        </w:div>
        <w:div w:id="341519731">
          <w:marLeft w:val="0"/>
          <w:marRight w:val="0"/>
          <w:marTop w:val="0"/>
          <w:marBottom w:val="0"/>
          <w:divBdr>
            <w:top w:val="none" w:sz="0" w:space="0" w:color="auto"/>
            <w:left w:val="none" w:sz="0" w:space="0" w:color="auto"/>
            <w:bottom w:val="none" w:sz="0" w:space="0" w:color="auto"/>
            <w:right w:val="none" w:sz="0" w:space="0" w:color="auto"/>
          </w:divBdr>
        </w:div>
        <w:div w:id="429131493">
          <w:marLeft w:val="0"/>
          <w:marRight w:val="0"/>
          <w:marTop w:val="0"/>
          <w:marBottom w:val="0"/>
          <w:divBdr>
            <w:top w:val="none" w:sz="0" w:space="0" w:color="auto"/>
            <w:left w:val="none" w:sz="0" w:space="0" w:color="auto"/>
            <w:bottom w:val="none" w:sz="0" w:space="0" w:color="auto"/>
            <w:right w:val="none" w:sz="0" w:space="0" w:color="auto"/>
          </w:divBdr>
        </w:div>
        <w:div w:id="140394140">
          <w:marLeft w:val="0"/>
          <w:marRight w:val="0"/>
          <w:marTop w:val="0"/>
          <w:marBottom w:val="0"/>
          <w:divBdr>
            <w:top w:val="none" w:sz="0" w:space="0" w:color="auto"/>
            <w:left w:val="none" w:sz="0" w:space="0" w:color="auto"/>
            <w:bottom w:val="none" w:sz="0" w:space="0" w:color="auto"/>
            <w:right w:val="none" w:sz="0" w:space="0" w:color="auto"/>
          </w:divBdr>
        </w:div>
        <w:div w:id="244002297">
          <w:marLeft w:val="0"/>
          <w:marRight w:val="0"/>
          <w:marTop w:val="0"/>
          <w:marBottom w:val="0"/>
          <w:divBdr>
            <w:top w:val="none" w:sz="0" w:space="0" w:color="auto"/>
            <w:left w:val="none" w:sz="0" w:space="0" w:color="auto"/>
            <w:bottom w:val="none" w:sz="0" w:space="0" w:color="auto"/>
            <w:right w:val="none" w:sz="0" w:space="0" w:color="auto"/>
          </w:divBdr>
        </w:div>
        <w:div w:id="1199197246">
          <w:marLeft w:val="0"/>
          <w:marRight w:val="0"/>
          <w:marTop w:val="0"/>
          <w:marBottom w:val="0"/>
          <w:divBdr>
            <w:top w:val="none" w:sz="0" w:space="0" w:color="auto"/>
            <w:left w:val="none" w:sz="0" w:space="0" w:color="auto"/>
            <w:bottom w:val="none" w:sz="0" w:space="0" w:color="auto"/>
            <w:right w:val="none" w:sz="0" w:space="0" w:color="auto"/>
          </w:divBdr>
        </w:div>
        <w:div w:id="195317296">
          <w:marLeft w:val="0"/>
          <w:marRight w:val="0"/>
          <w:marTop w:val="0"/>
          <w:marBottom w:val="0"/>
          <w:divBdr>
            <w:top w:val="none" w:sz="0" w:space="0" w:color="auto"/>
            <w:left w:val="none" w:sz="0" w:space="0" w:color="auto"/>
            <w:bottom w:val="none" w:sz="0" w:space="0" w:color="auto"/>
            <w:right w:val="none" w:sz="0" w:space="0" w:color="auto"/>
          </w:divBdr>
        </w:div>
        <w:div w:id="422922001">
          <w:marLeft w:val="0"/>
          <w:marRight w:val="0"/>
          <w:marTop w:val="0"/>
          <w:marBottom w:val="0"/>
          <w:divBdr>
            <w:top w:val="none" w:sz="0" w:space="0" w:color="auto"/>
            <w:left w:val="none" w:sz="0" w:space="0" w:color="auto"/>
            <w:bottom w:val="none" w:sz="0" w:space="0" w:color="auto"/>
            <w:right w:val="none" w:sz="0" w:space="0" w:color="auto"/>
          </w:divBdr>
        </w:div>
        <w:div w:id="1999260240">
          <w:marLeft w:val="0"/>
          <w:marRight w:val="0"/>
          <w:marTop w:val="0"/>
          <w:marBottom w:val="0"/>
          <w:divBdr>
            <w:top w:val="none" w:sz="0" w:space="0" w:color="auto"/>
            <w:left w:val="none" w:sz="0" w:space="0" w:color="auto"/>
            <w:bottom w:val="none" w:sz="0" w:space="0" w:color="auto"/>
            <w:right w:val="none" w:sz="0" w:space="0" w:color="auto"/>
          </w:divBdr>
        </w:div>
        <w:div w:id="2119444611">
          <w:marLeft w:val="0"/>
          <w:marRight w:val="0"/>
          <w:marTop w:val="0"/>
          <w:marBottom w:val="0"/>
          <w:divBdr>
            <w:top w:val="none" w:sz="0" w:space="0" w:color="auto"/>
            <w:left w:val="none" w:sz="0" w:space="0" w:color="auto"/>
            <w:bottom w:val="none" w:sz="0" w:space="0" w:color="auto"/>
            <w:right w:val="none" w:sz="0" w:space="0" w:color="auto"/>
          </w:divBdr>
        </w:div>
        <w:div w:id="869608216">
          <w:marLeft w:val="0"/>
          <w:marRight w:val="0"/>
          <w:marTop w:val="0"/>
          <w:marBottom w:val="0"/>
          <w:divBdr>
            <w:top w:val="none" w:sz="0" w:space="0" w:color="auto"/>
            <w:left w:val="none" w:sz="0" w:space="0" w:color="auto"/>
            <w:bottom w:val="none" w:sz="0" w:space="0" w:color="auto"/>
            <w:right w:val="none" w:sz="0" w:space="0" w:color="auto"/>
          </w:divBdr>
        </w:div>
        <w:div w:id="1540513936">
          <w:marLeft w:val="0"/>
          <w:marRight w:val="0"/>
          <w:marTop w:val="0"/>
          <w:marBottom w:val="0"/>
          <w:divBdr>
            <w:top w:val="none" w:sz="0" w:space="0" w:color="auto"/>
            <w:left w:val="none" w:sz="0" w:space="0" w:color="auto"/>
            <w:bottom w:val="none" w:sz="0" w:space="0" w:color="auto"/>
            <w:right w:val="none" w:sz="0" w:space="0" w:color="auto"/>
          </w:divBdr>
        </w:div>
        <w:div w:id="535895217">
          <w:marLeft w:val="0"/>
          <w:marRight w:val="0"/>
          <w:marTop w:val="0"/>
          <w:marBottom w:val="0"/>
          <w:divBdr>
            <w:top w:val="none" w:sz="0" w:space="0" w:color="auto"/>
            <w:left w:val="none" w:sz="0" w:space="0" w:color="auto"/>
            <w:bottom w:val="none" w:sz="0" w:space="0" w:color="auto"/>
            <w:right w:val="none" w:sz="0" w:space="0" w:color="auto"/>
          </w:divBdr>
        </w:div>
        <w:div w:id="975986604">
          <w:marLeft w:val="0"/>
          <w:marRight w:val="0"/>
          <w:marTop w:val="0"/>
          <w:marBottom w:val="0"/>
          <w:divBdr>
            <w:top w:val="none" w:sz="0" w:space="0" w:color="auto"/>
            <w:left w:val="none" w:sz="0" w:space="0" w:color="auto"/>
            <w:bottom w:val="none" w:sz="0" w:space="0" w:color="auto"/>
            <w:right w:val="none" w:sz="0" w:space="0" w:color="auto"/>
          </w:divBdr>
        </w:div>
        <w:div w:id="1880627633">
          <w:marLeft w:val="0"/>
          <w:marRight w:val="0"/>
          <w:marTop w:val="0"/>
          <w:marBottom w:val="0"/>
          <w:divBdr>
            <w:top w:val="none" w:sz="0" w:space="0" w:color="auto"/>
            <w:left w:val="none" w:sz="0" w:space="0" w:color="auto"/>
            <w:bottom w:val="none" w:sz="0" w:space="0" w:color="auto"/>
            <w:right w:val="none" w:sz="0" w:space="0" w:color="auto"/>
          </w:divBdr>
        </w:div>
        <w:div w:id="890457635">
          <w:marLeft w:val="0"/>
          <w:marRight w:val="0"/>
          <w:marTop w:val="0"/>
          <w:marBottom w:val="0"/>
          <w:divBdr>
            <w:top w:val="none" w:sz="0" w:space="0" w:color="auto"/>
            <w:left w:val="none" w:sz="0" w:space="0" w:color="auto"/>
            <w:bottom w:val="none" w:sz="0" w:space="0" w:color="auto"/>
            <w:right w:val="none" w:sz="0" w:space="0" w:color="auto"/>
          </w:divBdr>
        </w:div>
        <w:div w:id="1046099039">
          <w:marLeft w:val="0"/>
          <w:marRight w:val="0"/>
          <w:marTop w:val="0"/>
          <w:marBottom w:val="0"/>
          <w:divBdr>
            <w:top w:val="none" w:sz="0" w:space="0" w:color="auto"/>
            <w:left w:val="none" w:sz="0" w:space="0" w:color="auto"/>
            <w:bottom w:val="none" w:sz="0" w:space="0" w:color="auto"/>
            <w:right w:val="none" w:sz="0" w:space="0" w:color="auto"/>
          </w:divBdr>
        </w:div>
        <w:div w:id="985427670">
          <w:marLeft w:val="0"/>
          <w:marRight w:val="0"/>
          <w:marTop w:val="0"/>
          <w:marBottom w:val="0"/>
          <w:divBdr>
            <w:top w:val="none" w:sz="0" w:space="0" w:color="auto"/>
            <w:left w:val="none" w:sz="0" w:space="0" w:color="auto"/>
            <w:bottom w:val="none" w:sz="0" w:space="0" w:color="auto"/>
            <w:right w:val="none" w:sz="0" w:space="0" w:color="auto"/>
          </w:divBdr>
        </w:div>
        <w:div w:id="942222861">
          <w:marLeft w:val="0"/>
          <w:marRight w:val="0"/>
          <w:marTop w:val="0"/>
          <w:marBottom w:val="0"/>
          <w:divBdr>
            <w:top w:val="none" w:sz="0" w:space="0" w:color="auto"/>
            <w:left w:val="none" w:sz="0" w:space="0" w:color="auto"/>
            <w:bottom w:val="none" w:sz="0" w:space="0" w:color="auto"/>
            <w:right w:val="none" w:sz="0" w:space="0" w:color="auto"/>
          </w:divBdr>
        </w:div>
        <w:div w:id="1249119101">
          <w:marLeft w:val="0"/>
          <w:marRight w:val="0"/>
          <w:marTop w:val="0"/>
          <w:marBottom w:val="0"/>
          <w:divBdr>
            <w:top w:val="none" w:sz="0" w:space="0" w:color="auto"/>
            <w:left w:val="none" w:sz="0" w:space="0" w:color="auto"/>
            <w:bottom w:val="none" w:sz="0" w:space="0" w:color="auto"/>
            <w:right w:val="none" w:sz="0" w:space="0" w:color="auto"/>
          </w:divBdr>
        </w:div>
        <w:div w:id="1461411508">
          <w:marLeft w:val="0"/>
          <w:marRight w:val="0"/>
          <w:marTop w:val="0"/>
          <w:marBottom w:val="0"/>
          <w:divBdr>
            <w:top w:val="none" w:sz="0" w:space="0" w:color="auto"/>
            <w:left w:val="none" w:sz="0" w:space="0" w:color="auto"/>
            <w:bottom w:val="none" w:sz="0" w:space="0" w:color="auto"/>
            <w:right w:val="none" w:sz="0" w:space="0" w:color="auto"/>
          </w:divBdr>
        </w:div>
        <w:div w:id="1171023987">
          <w:marLeft w:val="0"/>
          <w:marRight w:val="0"/>
          <w:marTop w:val="0"/>
          <w:marBottom w:val="0"/>
          <w:divBdr>
            <w:top w:val="none" w:sz="0" w:space="0" w:color="auto"/>
            <w:left w:val="none" w:sz="0" w:space="0" w:color="auto"/>
            <w:bottom w:val="none" w:sz="0" w:space="0" w:color="auto"/>
            <w:right w:val="none" w:sz="0" w:space="0" w:color="auto"/>
          </w:divBdr>
        </w:div>
        <w:div w:id="914097329">
          <w:marLeft w:val="0"/>
          <w:marRight w:val="0"/>
          <w:marTop w:val="0"/>
          <w:marBottom w:val="0"/>
          <w:divBdr>
            <w:top w:val="none" w:sz="0" w:space="0" w:color="auto"/>
            <w:left w:val="none" w:sz="0" w:space="0" w:color="auto"/>
            <w:bottom w:val="none" w:sz="0" w:space="0" w:color="auto"/>
            <w:right w:val="none" w:sz="0" w:space="0" w:color="auto"/>
          </w:divBdr>
        </w:div>
        <w:div w:id="135538365">
          <w:marLeft w:val="0"/>
          <w:marRight w:val="0"/>
          <w:marTop w:val="0"/>
          <w:marBottom w:val="0"/>
          <w:divBdr>
            <w:top w:val="none" w:sz="0" w:space="0" w:color="auto"/>
            <w:left w:val="none" w:sz="0" w:space="0" w:color="auto"/>
            <w:bottom w:val="none" w:sz="0" w:space="0" w:color="auto"/>
            <w:right w:val="none" w:sz="0" w:space="0" w:color="auto"/>
          </w:divBdr>
        </w:div>
        <w:div w:id="861014762">
          <w:marLeft w:val="0"/>
          <w:marRight w:val="0"/>
          <w:marTop w:val="0"/>
          <w:marBottom w:val="0"/>
          <w:divBdr>
            <w:top w:val="none" w:sz="0" w:space="0" w:color="auto"/>
            <w:left w:val="none" w:sz="0" w:space="0" w:color="auto"/>
            <w:bottom w:val="none" w:sz="0" w:space="0" w:color="auto"/>
            <w:right w:val="none" w:sz="0" w:space="0" w:color="auto"/>
          </w:divBdr>
        </w:div>
        <w:div w:id="844788800">
          <w:marLeft w:val="0"/>
          <w:marRight w:val="0"/>
          <w:marTop w:val="0"/>
          <w:marBottom w:val="0"/>
          <w:divBdr>
            <w:top w:val="none" w:sz="0" w:space="0" w:color="auto"/>
            <w:left w:val="none" w:sz="0" w:space="0" w:color="auto"/>
            <w:bottom w:val="none" w:sz="0" w:space="0" w:color="auto"/>
            <w:right w:val="none" w:sz="0" w:space="0" w:color="auto"/>
          </w:divBdr>
        </w:div>
        <w:div w:id="1576819786">
          <w:marLeft w:val="0"/>
          <w:marRight w:val="0"/>
          <w:marTop w:val="0"/>
          <w:marBottom w:val="0"/>
          <w:divBdr>
            <w:top w:val="none" w:sz="0" w:space="0" w:color="auto"/>
            <w:left w:val="none" w:sz="0" w:space="0" w:color="auto"/>
            <w:bottom w:val="none" w:sz="0" w:space="0" w:color="auto"/>
            <w:right w:val="none" w:sz="0" w:space="0" w:color="auto"/>
          </w:divBdr>
        </w:div>
        <w:div w:id="717782857">
          <w:marLeft w:val="0"/>
          <w:marRight w:val="0"/>
          <w:marTop w:val="0"/>
          <w:marBottom w:val="0"/>
          <w:divBdr>
            <w:top w:val="none" w:sz="0" w:space="0" w:color="auto"/>
            <w:left w:val="none" w:sz="0" w:space="0" w:color="auto"/>
            <w:bottom w:val="none" w:sz="0" w:space="0" w:color="auto"/>
            <w:right w:val="none" w:sz="0" w:space="0" w:color="auto"/>
          </w:divBdr>
        </w:div>
        <w:div w:id="1147238997">
          <w:marLeft w:val="0"/>
          <w:marRight w:val="0"/>
          <w:marTop w:val="0"/>
          <w:marBottom w:val="0"/>
          <w:divBdr>
            <w:top w:val="none" w:sz="0" w:space="0" w:color="auto"/>
            <w:left w:val="none" w:sz="0" w:space="0" w:color="auto"/>
            <w:bottom w:val="none" w:sz="0" w:space="0" w:color="auto"/>
            <w:right w:val="none" w:sz="0" w:space="0" w:color="auto"/>
          </w:divBdr>
        </w:div>
        <w:div w:id="847865541">
          <w:marLeft w:val="0"/>
          <w:marRight w:val="0"/>
          <w:marTop w:val="0"/>
          <w:marBottom w:val="0"/>
          <w:divBdr>
            <w:top w:val="none" w:sz="0" w:space="0" w:color="auto"/>
            <w:left w:val="none" w:sz="0" w:space="0" w:color="auto"/>
            <w:bottom w:val="none" w:sz="0" w:space="0" w:color="auto"/>
            <w:right w:val="none" w:sz="0" w:space="0" w:color="auto"/>
          </w:divBdr>
        </w:div>
        <w:div w:id="912928201">
          <w:marLeft w:val="0"/>
          <w:marRight w:val="0"/>
          <w:marTop w:val="0"/>
          <w:marBottom w:val="0"/>
          <w:divBdr>
            <w:top w:val="none" w:sz="0" w:space="0" w:color="auto"/>
            <w:left w:val="none" w:sz="0" w:space="0" w:color="auto"/>
            <w:bottom w:val="none" w:sz="0" w:space="0" w:color="auto"/>
            <w:right w:val="none" w:sz="0" w:space="0" w:color="auto"/>
          </w:divBdr>
        </w:div>
        <w:div w:id="533075298">
          <w:marLeft w:val="0"/>
          <w:marRight w:val="0"/>
          <w:marTop w:val="0"/>
          <w:marBottom w:val="0"/>
          <w:divBdr>
            <w:top w:val="none" w:sz="0" w:space="0" w:color="auto"/>
            <w:left w:val="none" w:sz="0" w:space="0" w:color="auto"/>
            <w:bottom w:val="none" w:sz="0" w:space="0" w:color="auto"/>
            <w:right w:val="none" w:sz="0" w:space="0" w:color="auto"/>
          </w:divBdr>
        </w:div>
        <w:div w:id="1508859101">
          <w:marLeft w:val="0"/>
          <w:marRight w:val="0"/>
          <w:marTop w:val="0"/>
          <w:marBottom w:val="0"/>
          <w:divBdr>
            <w:top w:val="none" w:sz="0" w:space="0" w:color="auto"/>
            <w:left w:val="none" w:sz="0" w:space="0" w:color="auto"/>
            <w:bottom w:val="none" w:sz="0" w:space="0" w:color="auto"/>
            <w:right w:val="none" w:sz="0" w:space="0" w:color="auto"/>
          </w:divBdr>
        </w:div>
        <w:div w:id="1008216395">
          <w:marLeft w:val="0"/>
          <w:marRight w:val="0"/>
          <w:marTop w:val="0"/>
          <w:marBottom w:val="0"/>
          <w:divBdr>
            <w:top w:val="none" w:sz="0" w:space="0" w:color="auto"/>
            <w:left w:val="none" w:sz="0" w:space="0" w:color="auto"/>
            <w:bottom w:val="none" w:sz="0" w:space="0" w:color="auto"/>
            <w:right w:val="none" w:sz="0" w:space="0" w:color="auto"/>
          </w:divBdr>
        </w:div>
      </w:divsChild>
    </w:div>
    <w:div w:id="1106341049">
      <w:bodyDiv w:val="1"/>
      <w:marLeft w:val="0"/>
      <w:marRight w:val="0"/>
      <w:marTop w:val="0"/>
      <w:marBottom w:val="0"/>
      <w:divBdr>
        <w:top w:val="none" w:sz="0" w:space="0" w:color="auto"/>
        <w:left w:val="none" w:sz="0" w:space="0" w:color="auto"/>
        <w:bottom w:val="none" w:sz="0" w:space="0" w:color="auto"/>
        <w:right w:val="none" w:sz="0" w:space="0" w:color="auto"/>
      </w:divBdr>
    </w:div>
    <w:div w:id="1194271533">
      <w:bodyDiv w:val="1"/>
      <w:marLeft w:val="0"/>
      <w:marRight w:val="0"/>
      <w:marTop w:val="0"/>
      <w:marBottom w:val="0"/>
      <w:divBdr>
        <w:top w:val="none" w:sz="0" w:space="0" w:color="auto"/>
        <w:left w:val="none" w:sz="0" w:space="0" w:color="auto"/>
        <w:bottom w:val="none" w:sz="0" w:space="0" w:color="auto"/>
        <w:right w:val="none" w:sz="0" w:space="0" w:color="auto"/>
      </w:divBdr>
    </w:div>
    <w:div w:id="1246190755">
      <w:bodyDiv w:val="1"/>
      <w:marLeft w:val="0"/>
      <w:marRight w:val="0"/>
      <w:marTop w:val="0"/>
      <w:marBottom w:val="0"/>
      <w:divBdr>
        <w:top w:val="none" w:sz="0" w:space="0" w:color="auto"/>
        <w:left w:val="none" w:sz="0" w:space="0" w:color="auto"/>
        <w:bottom w:val="none" w:sz="0" w:space="0" w:color="auto"/>
        <w:right w:val="none" w:sz="0" w:space="0" w:color="auto"/>
      </w:divBdr>
    </w:div>
    <w:div w:id="1258447732">
      <w:bodyDiv w:val="1"/>
      <w:marLeft w:val="0"/>
      <w:marRight w:val="0"/>
      <w:marTop w:val="0"/>
      <w:marBottom w:val="0"/>
      <w:divBdr>
        <w:top w:val="none" w:sz="0" w:space="0" w:color="auto"/>
        <w:left w:val="none" w:sz="0" w:space="0" w:color="auto"/>
        <w:bottom w:val="none" w:sz="0" w:space="0" w:color="auto"/>
        <w:right w:val="none" w:sz="0" w:space="0" w:color="auto"/>
      </w:divBdr>
    </w:div>
    <w:div w:id="1820996987">
      <w:bodyDiv w:val="1"/>
      <w:marLeft w:val="0"/>
      <w:marRight w:val="0"/>
      <w:marTop w:val="0"/>
      <w:marBottom w:val="0"/>
      <w:divBdr>
        <w:top w:val="none" w:sz="0" w:space="0" w:color="auto"/>
        <w:left w:val="none" w:sz="0" w:space="0" w:color="auto"/>
        <w:bottom w:val="none" w:sz="0" w:space="0" w:color="auto"/>
        <w:right w:val="none" w:sz="0" w:space="0" w:color="auto"/>
      </w:divBdr>
    </w:div>
    <w:div w:id="18605025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header" Target="header3.xml"/><Relationship Id="rId29" Type="http://schemas.openxmlformats.org/officeDocument/2006/relationships/footer" Target="footer3.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Profesor: Gerardo Avilés Rosas
Ayudante: José Enrique Vargas Benítez
Ayudante de Laboratorio: Rodrígo Eduardo Colín Rivera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1A0A67-3653-114A-AD71-B8D5210EF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17</Pages>
  <Words>2782</Words>
  <Characters>15306</Characters>
  <Application>Microsoft Macintosh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Proyecto 1: Aspiradora Automática</vt:lpstr>
    </vt:vector>
  </TitlesOfParts>
  <Company/>
  <LinksUpToDate>false</LinksUpToDate>
  <CharactersWithSpaces>18052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Tarea 5: Normalización</dc:title>
  <dc:subject/>
  <dc:creator>* Alpuche Morales Elmer Alexis 415975945  elmer.alpuche@ciencias.unam.mx                                                     
* Cova Pacheco Felipe de Jesús  312030111  felipejde.fc@ciencias.unam.mx                             </dc:creator>
  <cp:keywords/>
  <dc:description/>
  <cp:lastModifiedBy>Felipe Cova Pacheco</cp:lastModifiedBy>
  <cp:revision>47</cp:revision>
  <cp:lastPrinted>2017-09-02T22:43:00Z</cp:lastPrinted>
  <dcterms:created xsi:type="dcterms:W3CDTF">2017-09-02T22:08:00Z</dcterms:created>
  <dcterms:modified xsi:type="dcterms:W3CDTF">2017-10-23T03:22:00Z</dcterms:modified>
</cp:coreProperties>
</file>